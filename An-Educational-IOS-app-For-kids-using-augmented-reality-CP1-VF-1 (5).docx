
<file path=[Content_Types].xml><?xml version="1.0" encoding="utf-8"?>
<Types xmlns="http://schemas.openxmlformats.org/package/2006/content-types">
  <Default Extension="bin" ContentType="application/vnd.ms-office.activeX"/>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6989" w:rsidRPr="005B7CB5" w:rsidRDefault="00DE6989" w:rsidP="00DE6989">
      <w:pPr>
        <w:pStyle w:val="aa"/>
        <w:spacing w:line="360" w:lineRule="auto"/>
        <w:ind w:left="0"/>
        <w:jc w:val="left"/>
        <w:rPr>
          <w:rFonts w:ascii="Georgia" w:hAnsi="Georgia" w:cstheme="minorBidi"/>
          <w:bCs/>
          <w:color w:val="000000"/>
          <w:szCs w:val="32"/>
        </w:rPr>
      </w:pPr>
      <w:bookmarkStart w:id="0" w:name="_GoBack"/>
      <w:bookmarkEnd w:id="0"/>
    </w:p>
    <w:p w:rsidR="00DE6989" w:rsidRDefault="00DE6989" w:rsidP="00DE6989">
      <w:pPr>
        <w:pStyle w:val="aa"/>
        <w:spacing w:line="360" w:lineRule="auto"/>
        <w:ind w:left="0"/>
        <w:rPr>
          <w:rFonts w:ascii="Georgia" w:hAnsi="Georgia" w:cs="Georgia"/>
          <w:bCs/>
          <w:color w:val="000000"/>
          <w:szCs w:val="32"/>
        </w:rPr>
      </w:pPr>
    </w:p>
    <w:p w:rsidR="00DE6989" w:rsidRDefault="00DE6989" w:rsidP="00DE6989">
      <w:pPr>
        <w:pStyle w:val="aa"/>
        <w:spacing w:line="360" w:lineRule="auto"/>
        <w:ind w:left="0"/>
        <w:rPr>
          <w:rFonts w:ascii="Georgia" w:hAnsi="Georgia" w:cs="Georgia"/>
          <w:bCs/>
          <w:color w:val="000000"/>
          <w:szCs w:val="32"/>
        </w:rPr>
      </w:pPr>
      <w:r>
        <w:rPr>
          <w:rFonts w:ascii="Georgia" w:hAnsi="Georgia" w:cs="Georgia"/>
          <w:bCs/>
          <w:color w:val="000000"/>
          <w:szCs w:val="32"/>
        </w:rPr>
        <w:t>TAIF UNIVERSITY</w:t>
      </w:r>
    </w:p>
    <w:p w:rsidR="00DE6989" w:rsidRDefault="00DE6989" w:rsidP="00DE6989">
      <w:pPr>
        <w:pStyle w:val="aa"/>
        <w:spacing w:line="360" w:lineRule="auto"/>
        <w:ind w:left="0"/>
        <w:rPr>
          <w:rFonts w:ascii="Georgia" w:hAnsi="Georgia" w:cs="Georgia"/>
          <w:bCs/>
          <w:color w:val="000000"/>
          <w:szCs w:val="32"/>
        </w:rPr>
      </w:pPr>
      <w:r>
        <w:rPr>
          <w:rFonts w:ascii="Georgia" w:hAnsi="Georgia" w:cs="Georgia"/>
          <w:bCs/>
          <w:color w:val="000000"/>
          <w:szCs w:val="32"/>
        </w:rPr>
        <w:t>Fall 2017/2018</w:t>
      </w:r>
    </w:p>
    <w:p w:rsidR="00DE6989" w:rsidRDefault="004D18DC" w:rsidP="00C13CBB">
      <w:pPr>
        <w:pStyle w:val="aa"/>
        <w:spacing w:line="360" w:lineRule="auto"/>
        <w:ind w:left="0"/>
        <w:rPr>
          <w:rFonts w:ascii="Georgia" w:hAnsi="Georgia" w:cs="Georgia"/>
          <w:bCs/>
          <w:color w:val="000000"/>
          <w:szCs w:val="32"/>
        </w:rPr>
      </w:pPr>
      <w:r w:rsidRPr="004D18DC">
        <w:rPr>
          <w:rFonts w:ascii="Georgia" w:eastAsia="Georgia" w:hAnsi="Georgia" w:cs="Georgia"/>
          <w:bCs/>
          <w:noProof/>
          <w:color w:val="000000"/>
          <w:sz w:val="28"/>
          <w:szCs w:val="28"/>
          <w:u w:color="000000"/>
          <w:bdr w:val="nil"/>
        </w:rPr>
        <w:drawing>
          <wp:inline distT="0" distB="0" distL="0" distR="0" wp14:anchorId="294963A8" wp14:editId="7F80DB40">
            <wp:extent cx="2741930" cy="914400"/>
            <wp:effectExtent l="0" t="0" r="0" b="0"/>
            <wp:docPr id="53" name="صورة 53" descr="C:\Users\TOSHIBA\Downloads\24135411_1335933096528894_136724653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OSHIBA\Downloads\24135411_1335933096528894_1367246538_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6577" cy="925954"/>
                    </a:xfrm>
                    <a:prstGeom prst="rect">
                      <a:avLst/>
                    </a:prstGeom>
                    <a:noFill/>
                    <a:ln>
                      <a:noFill/>
                    </a:ln>
                  </pic:spPr>
                </pic:pic>
              </a:graphicData>
            </a:graphic>
          </wp:inline>
        </w:drawing>
      </w:r>
    </w:p>
    <w:p w:rsidR="00DE6989" w:rsidRPr="00DE6989" w:rsidRDefault="00DE6989" w:rsidP="007357CB">
      <w:pPr>
        <w:spacing w:before="120" w:after="0" w:line="240" w:lineRule="auto"/>
        <w:jc w:val="center"/>
        <w:rPr>
          <w:rFonts w:ascii="Georgia" w:eastAsia="Times New Roman" w:hAnsi="Georgia" w:cs="Georgia"/>
          <w:b/>
          <w:bCs/>
          <w:color w:val="000000"/>
          <w:sz w:val="36"/>
          <w:szCs w:val="36"/>
          <w:u w:val="single"/>
        </w:rPr>
      </w:pPr>
      <w:r w:rsidRPr="00DE6989">
        <w:rPr>
          <w:rFonts w:ascii="Georgia" w:eastAsia="Times New Roman" w:hAnsi="Georgia" w:cs="Georgia"/>
          <w:b/>
          <w:bCs/>
          <w:color w:val="000000"/>
          <w:sz w:val="36"/>
          <w:szCs w:val="36"/>
          <w:u w:val="single"/>
        </w:rPr>
        <w:t>An</w:t>
      </w:r>
      <w:r w:rsidRPr="00DE6989">
        <w:rPr>
          <w:rFonts w:ascii="Georgia" w:eastAsia="Times New Roman" w:hAnsi="Georgia" w:cs="Georgia"/>
          <w:b/>
          <w:bCs/>
          <w:color w:val="000000"/>
          <w:sz w:val="36"/>
          <w:szCs w:val="36"/>
          <w:u w:val="single"/>
          <w:rtl/>
        </w:rPr>
        <w:t xml:space="preserve"> </w:t>
      </w:r>
      <w:r w:rsidRPr="00DE6989">
        <w:rPr>
          <w:rFonts w:ascii="Georgia" w:eastAsia="Times New Roman" w:hAnsi="Georgia" w:cs="Georgia"/>
          <w:b/>
          <w:bCs/>
          <w:color w:val="000000"/>
          <w:sz w:val="36"/>
          <w:szCs w:val="36"/>
          <w:u w:val="single"/>
        </w:rPr>
        <w:t xml:space="preserve">Educational </w:t>
      </w:r>
      <w:r w:rsidR="007357CB">
        <w:rPr>
          <w:rFonts w:ascii="Georgia" w:eastAsia="Times New Roman" w:hAnsi="Georgia" w:cs="Georgia"/>
          <w:b/>
          <w:bCs/>
          <w:color w:val="000000"/>
          <w:sz w:val="36"/>
          <w:szCs w:val="36"/>
          <w:u w:val="single"/>
        </w:rPr>
        <w:t>IOS</w:t>
      </w:r>
      <w:r w:rsidRPr="00DE6989">
        <w:rPr>
          <w:rFonts w:ascii="Georgia" w:eastAsia="Times New Roman" w:hAnsi="Georgia" w:cs="Georgia"/>
          <w:b/>
          <w:bCs/>
          <w:color w:val="000000"/>
          <w:sz w:val="36"/>
          <w:szCs w:val="36"/>
          <w:u w:val="single"/>
        </w:rPr>
        <w:t xml:space="preserve"> app For kids using augmented reality</w:t>
      </w:r>
    </w:p>
    <w:p w:rsidR="00DE6989" w:rsidRDefault="00DE6989" w:rsidP="00DE6989">
      <w:pPr>
        <w:spacing w:before="120" w:after="0" w:line="240" w:lineRule="auto"/>
        <w:jc w:val="center"/>
        <w:rPr>
          <w:rFonts w:ascii="Georgia" w:hAnsi="Georgia" w:cs="Georgia"/>
          <w:bCs/>
          <w:color w:val="000000"/>
          <w:szCs w:val="32"/>
        </w:rPr>
      </w:pPr>
    </w:p>
    <w:p w:rsidR="00DE6989" w:rsidRDefault="00DE6989" w:rsidP="00DE6989">
      <w:pPr>
        <w:pStyle w:val="aa"/>
        <w:spacing w:line="360" w:lineRule="auto"/>
        <w:ind w:left="0"/>
        <w:rPr>
          <w:rFonts w:ascii="Georgia" w:hAnsi="Georgia" w:cs="Georgia"/>
          <w:bCs/>
          <w:color w:val="000000"/>
          <w:szCs w:val="32"/>
        </w:rPr>
      </w:pPr>
    </w:p>
    <w:p w:rsidR="00DE6989" w:rsidRPr="005F2104" w:rsidRDefault="00DE6989" w:rsidP="00DE6989">
      <w:pPr>
        <w:pStyle w:val="aa"/>
        <w:spacing w:line="360" w:lineRule="auto"/>
        <w:ind w:left="0"/>
        <w:rPr>
          <w:rFonts w:ascii="Georgia" w:hAnsi="Georgia" w:cs="Georgia"/>
          <w:bCs/>
          <w:color w:val="000000"/>
          <w:sz w:val="28"/>
          <w:szCs w:val="28"/>
        </w:rPr>
      </w:pPr>
      <w:r w:rsidRPr="005F2104">
        <w:rPr>
          <w:rFonts w:ascii="Georgia" w:hAnsi="Georgia" w:cs="Georgia"/>
          <w:bCs/>
          <w:color w:val="000000"/>
          <w:sz w:val="28"/>
          <w:szCs w:val="28"/>
        </w:rPr>
        <w:t>A Senior Project Submitted to</w:t>
      </w:r>
    </w:p>
    <w:p w:rsidR="00DE6989" w:rsidRPr="005F2104" w:rsidRDefault="00DE6989" w:rsidP="00DE6989">
      <w:pPr>
        <w:pStyle w:val="aa"/>
        <w:spacing w:line="360" w:lineRule="auto"/>
        <w:ind w:left="0"/>
        <w:rPr>
          <w:rFonts w:ascii="Georgia" w:hAnsi="Georgia" w:cs="Georgia"/>
          <w:bCs/>
          <w:color w:val="000000"/>
          <w:sz w:val="28"/>
          <w:szCs w:val="28"/>
        </w:rPr>
      </w:pPr>
    </w:p>
    <w:p w:rsidR="00DE6989" w:rsidRPr="005F2104" w:rsidRDefault="00DE6989" w:rsidP="00DE6989">
      <w:pPr>
        <w:pStyle w:val="aa"/>
        <w:spacing w:line="360" w:lineRule="auto"/>
        <w:ind w:left="0"/>
        <w:rPr>
          <w:rFonts w:ascii="Georgia" w:hAnsi="Georgia" w:cs="Georgia"/>
          <w:bCs/>
          <w:color w:val="000000"/>
          <w:sz w:val="28"/>
          <w:szCs w:val="28"/>
        </w:rPr>
      </w:pPr>
      <w:r w:rsidRPr="005F2104">
        <w:rPr>
          <w:rFonts w:ascii="Georgia" w:hAnsi="Georgia" w:cs="Georgia"/>
          <w:bCs/>
          <w:color w:val="000000"/>
          <w:sz w:val="28"/>
          <w:szCs w:val="28"/>
        </w:rPr>
        <w:t>The College of Computers and Information Technology</w:t>
      </w:r>
    </w:p>
    <w:p w:rsidR="00DE6989" w:rsidRPr="005F2104" w:rsidRDefault="00DE6989" w:rsidP="00DE6989">
      <w:pPr>
        <w:pStyle w:val="aa"/>
        <w:spacing w:line="360" w:lineRule="auto"/>
        <w:ind w:left="0"/>
        <w:rPr>
          <w:rFonts w:ascii="Georgia" w:hAnsi="Georgia" w:cs="Georgia"/>
          <w:bCs/>
          <w:color w:val="000000"/>
          <w:sz w:val="28"/>
          <w:szCs w:val="18"/>
        </w:rPr>
      </w:pPr>
      <w:r w:rsidRPr="005F2104">
        <w:rPr>
          <w:rFonts w:ascii="Georgia" w:hAnsi="Georgia" w:cs="Georgia"/>
          <w:bCs/>
          <w:color w:val="000000"/>
          <w:sz w:val="28"/>
          <w:szCs w:val="28"/>
        </w:rPr>
        <w:t>in Candidacy for the Degree of</w:t>
      </w:r>
    </w:p>
    <w:p w:rsidR="00DE6989" w:rsidRPr="005F2104" w:rsidRDefault="00DE6989" w:rsidP="00DE6989">
      <w:pPr>
        <w:pStyle w:val="aa"/>
        <w:spacing w:line="360" w:lineRule="auto"/>
        <w:ind w:left="0"/>
        <w:rPr>
          <w:rFonts w:ascii="Georgia" w:hAnsi="Georgia" w:cs="Georgia"/>
          <w:bCs/>
          <w:color w:val="000000"/>
          <w:sz w:val="28"/>
          <w:szCs w:val="18"/>
        </w:rPr>
      </w:pPr>
      <w:r w:rsidRPr="005F2104">
        <w:rPr>
          <w:rFonts w:ascii="Georgia" w:hAnsi="Georgia" w:cs="Georgia"/>
          <w:bCs/>
          <w:color w:val="000000"/>
          <w:sz w:val="28"/>
          <w:szCs w:val="18"/>
        </w:rPr>
        <w:t>Bachelor in Computer Science</w:t>
      </w:r>
    </w:p>
    <w:p w:rsidR="008F34C1" w:rsidRDefault="008F34C1" w:rsidP="00DE6989">
      <w:pPr>
        <w:rPr>
          <w:b/>
          <w:bCs/>
          <w:sz w:val="28"/>
          <w:szCs w:val="26"/>
        </w:rPr>
        <w:sectPr w:rsidR="008F34C1" w:rsidSect="007D1FA2">
          <w:headerReference w:type="default" r:id="rId9"/>
          <w:pgSz w:w="12240" w:h="15840"/>
          <w:pgMar w:top="1440" w:right="1800" w:bottom="1440" w:left="1800" w:header="624" w:footer="708" w:gutter="0"/>
          <w:pgBorders>
            <w:top w:val="single" w:sz="4" w:space="11" w:color="00000A"/>
            <w:left w:val="single" w:sz="4" w:space="31" w:color="00000A"/>
            <w:bottom w:val="single" w:sz="4" w:space="11" w:color="00000A"/>
            <w:right w:val="single" w:sz="4" w:space="31" w:color="00000A"/>
          </w:pgBorders>
          <w:pgNumType w:fmt="lowerRoman" w:start="1"/>
          <w:cols w:space="720"/>
          <w:docGrid w:linePitch="360" w:charSpace="-2049"/>
        </w:sectPr>
      </w:pPr>
    </w:p>
    <w:p w:rsidR="008F34C1" w:rsidRDefault="008F34C1" w:rsidP="00DE6989">
      <w:pPr>
        <w:rPr>
          <w:b/>
          <w:bCs/>
          <w:sz w:val="28"/>
          <w:szCs w:val="26"/>
        </w:rPr>
      </w:pPr>
    </w:p>
    <w:p w:rsidR="008F34C1" w:rsidRDefault="008F34C1" w:rsidP="00DE6989">
      <w:pPr>
        <w:rPr>
          <w:b/>
          <w:bCs/>
          <w:sz w:val="28"/>
          <w:szCs w:val="26"/>
        </w:rPr>
      </w:pPr>
    </w:p>
    <w:p w:rsidR="008F34C1" w:rsidRDefault="008F34C1" w:rsidP="00DE6989">
      <w:pPr>
        <w:rPr>
          <w:b/>
          <w:bCs/>
          <w:sz w:val="28"/>
          <w:szCs w:val="26"/>
        </w:rPr>
      </w:pPr>
    </w:p>
    <w:p w:rsidR="008F34C1" w:rsidRDefault="008F34C1" w:rsidP="00DE6989">
      <w:pPr>
        <w:rPr>
          <w:b/>
          <w:bCs/>
          <w:sz w:val="28"/>
          <w:szCs w:val="26"/>
        </w:rPr>
      </w:pPr>
    </w:p>
    <w:p w:rsidR="00DE6989" w:rsidRPr="00B5673E" w:rsidRDefault="00DE6989" w:rsidP="00DE6989">
      <w:pPr>
        <w:rPr>
          <w:b/>
          <w:bCs/>
          <w:sz w:val="28"/>
          <w:szCs w:val="26"/>
        </w:rPr>
      </w:pPr>
      <w:r w:rsidRPr="00B5673E">
        <w:rPr>
          <w:b/>
          <w:bCs/>
          <w:sz w:val="28"/>
          <w:szCs w:val="26"/>
        </w:rPr>
        <w:t>Students’ Property Right Declaration</w:t>
      </w:r>
    </w:p>
    <w:p w:rsidR="00DE6989" w:rsidRDefault="00DE6989" w:rsidP="006B0CB3">
      <w:r>
        <w:t xml:space="preserve">I hereby declare that the work in this capstone project at Taif University is my own except for quotations and summaries which have been duly acknowledged. This work with the title </w:t>
      </w:r>
      <w:r w:rsidR="006B0CB3">
        <w:t>"an educational IOS app for kids using augmented reality"</w:t>
      </w:r>
      <w:r>
        <w:t xml:space="preserve"> has not been accepted for any degree and is not concurrently submitted for award of other degrees. It is the sole property of Taif University and it is protected under the intellectual property right laws and conventions. Authors: </w:t>
      </w:r>
    </w:p>
    <w:p w:rsidR="00DE6989" w:rsidRDefault="00DE6989" w:rsidP="00DE6989"/>
    <w:p w:rsidR="00DE6989" w:rsidRDefault="00DE6989" w:rsidP="00DE6989"/>
    <w:p w:rsidR="00DE6989" w:rsidRDefault="00DE6989" w:rsidP="00DE6989"/>
    <w:p w:rsidR="00DE6989" w:rsidRDefault="00DE6989" w:rsidP="00DE6989">
      <w:r>
        <w:t>Name: _____________________ Signature: ____________________ Date:___________</w:t>
      </w:r>
    </w:p>
    <w:p w:rsidR="00DE6989" w:rsidRDefault="00DE6989" w:rsidP="00DE6989">
      <w:r>
        <w:t xml:space="preserve">Name: _____________________ Signature: ____________________ Date: ___________ </w:t>
      </w:r>
    </w:p>
    <w:p w:rsidR="00DE6989" w:rsidRDefault="00DE6989" w:rsidP="00DE6989">
      <w:r>
        <w:t xml:space="preserve">Name:_____________________ Signature: ____________________ Date: ___________ </w:t>
      </w:r>
    </w:p>
    <w:p w:rsidR="00DE6989" w:rsidRDefault="00DE6989" w:rsidP="00DE6989">
      <w:r>
        <w:t xml:space="preserve">Name_____________________ Signature: ____________________ Date: ____________ </w:t>
      </w:r>
    </w:p>
    <w:p w:rsidR="00DE6989" w:rsidRDefault="00DE6989" w:rsidP="00DE6989"/>
    <w:p w:rsidR="00DE6989" w:rsidRDefault="00DE6989" w:rsidP="00DE6989"/>
    <w:p w:rsidR="00DE6989" w:rsidRDefault="00DE6989" w:rsidP="00DE6989"/>
    <w:p w:rsidR="00DE6989" w:rsidRDefault="00DE6989" w:rsidP="00DE6989"/>
    <w:p w:rsidR="00DE6989" w:rsidRDefault="00DE6989" w:rsidP="00DE6989">
      <w:r>
        <w:t xml:space="preserve">Supervisor: </w:t>
      </w:r>
    </w:p>
    <w:p w:rsidR="00DE6989" w:rsidRDefault="00DE6989" w:rsidP="00DE6989">
      <w:pPr>
        <w:rPr>
          <w:rFonts w:ascii="Georgia" w:hAnsi="Georgia" w:cs="Georgia"/>
          <w:b/>
          <w:bCs/>
          <w:sz w:val="26"/>
          <w:szCs w:val="26"/>
        </w:rPr>
      </w:pPr>
      <w:r>
        <w:t>Name: _____________________ Signature: ____________________ Date: ___________</w:t>
      </w:r>
    </w:p>
    <w:p w:rsidR="00DE6989" w:rsidRDefault="00DE6989" w:rsidP="00DE6989">
      <w:pPr>
        <w:jc w:val="center"/>
        <w:rPr>
          <w:rFonts w:ascii="Georgia" w:hAnsi="Georgia" w:cs="Georgia"/>
          <w:b/>
          <w:bCs/>
          <w:sz w:val="26"/>
          <w:szCs w:val="26"/>
        </w:rPr>
      </w:pPr>
    </w:p>
    <w:p w:rsidR="00DE6989" w:rsidRDefault="00DE6989" w:rsidP="00DE6989">
      <w:pPr>
        <w:jc w:val="center"/>
        <w:rPr>
          <w:rFonts w:ascii="Georgia" w:hAnsi="Georgia" w:cs="Georgia"/>
          <w:b/>
          <w:bCs/>
          <w:sz w:val="26"/>
          <w:szCs w:val="26"/>
        </w:rPr>
      </w:pPr>
    </w:p>
    <w:p w:rsidR="00DE6989" w:rsidRDefault="00DE6989" w:rsidP="00DE6989">
      <w:pPr>
        <w:jc w:val="center"/>
        <w:rPr>
          <w:rFonts w:ascii="Georgia" w:hAnsi="Georgia" w:cs="Georgia"/>
          <w:b/>
          <w:bCs/>
          <w:sz w:val="26"/>
          <w:szCs w:val="26"/>
        </w:rPr>
      </w:pPr>
    </w:p>
    <w:p w:rsidR="00DE6989" w:rsidRDefault="00DE6989" w:rsidP="00DE6989">
      <w:pPr>
        <w:jc w:val="center"/>
        <w:rPr>
          <w:rFonts w:ascii="Georgia" w:hAnsi="Georgia" w:cs="Georgia"/>
          <w:b/>
          <w:bCs/>
          <w:sz w:val="26"/>
          <w:szCs w:val="26"/>
        </w:rPr>
      </w:pPr>
    </w:p>
    <w:p w:rsidR="00DE6989" w:rsidRDefault="00DE6989" w:rsidP="00DE6989">
      <w:pPr>
        <w:rPr>
          <w:b/>
          <w:bCs/>
          <w:sz w:val="28"/>
          <w:szCs w:val="26"/>
        </w:rPr>
      </w:pPr>
    </w:p>
    <w:p w:rsidR="00DE6989" w:rsidRPr="00B5673E" w:rsidRDefault="00DE6989" w:rsidP="00DE6989">
      <w:pPr>
        <w:rPr>
          <w:rFonts w:ascii="Georgia" w:hAnsi="Georgia" w:cs="Georgia"/>
          <w:b/>
          <w:bCs/>
          <w:sz w:val="32"/>
          <w:szCs w:val="32"/>
        </w:rPr>
      </w:pPr>
      <w:r w:rsidRPr="00B5673E">
        <w:rPr>
          <w:b/>
          <w:bCs/>
          <w:sz w:val="28"/>
          <w:szCs w:val="26"/>
        </w:rPr>
        <w:t>Students Anti-Plagiarism Statement</w:t>
      </w:r>
    </w:p>
    <w:p w:rsidR="00DE6989" w:rsidRDefault="00DE6989" w:rsidP="00DE6989">
      <w:r>
        <w:t>I hereby declare this report is my own work except for properly referenced quotations, and contains no plagiarism; it has not been submitted previously for any other assessed unit on this or other degree courses. I have read and understood the School's rules on assessment offences which are available in the Taif University Handbook.</w:t>
      </w:r>
    </w:p>
    <w:p w:rsidR="00DE6989" w:rsidRDefault="00DE6989" w:rsidP="00DE6989"/>
    <w:p w:rsidR="00DE6989" w:rsidRDefault="00DE6989" w:rsidP="00DE6989"/>
    <w:p w:rsidR="00DE6989" w:rsidRDefault="00DE6989" w:rsidP="00DE6989">
      <w:pPr>
        <w:jc w:val="right"/>
        <w:rPr>
          <w:rFonts w:cs="Times New Roman"/>
          <w:rtl/>
        </w:rPr>
      </w:pPr>
      <w:r>
        <w:rPr>
          <w:rFonts w:cs="Times New Roman" w:hint="cs"/>
          <w:rtl/>
        </w:rPr>
        <w:t>أنا الممضي أسفله أشهد أن هذا التقرير هو عملي الخاص أنا ومجموعة الطلبة المذكورة أسماؤهم بأول هذا التقرير ما عدا ما هو مذكور مصادره صراحة وأنه لا يحتوي على محتويات منقولة بدون عزوها لكاتبها الأصلي</w:t>
      </w:r>
      <w:r>
        <w:rPr>
          <w:rFonts w:hint="cs"/>
          <w:rtl/>
        </w:rPr>
        <w:t xml:space="preserve">. </w:t>
      </w:r>
      <w:r>
        <w:rPr>
          <w:rFonts w:cs="Times New Roman" w:hint="cs"/>
          <w:rtl/>
        </w:rPr>
        <w:t>وأشهد أن هذا العمل لم يسبق أن استخدم كعمل رسمي بمقررات أخرى بهذه الكلية أو غيرها</w:t>
      </w:r>
      <w:r>
        <w:rPr>
          <w:rFonts w:hint="cs"/>
          <w:rtl/>
        </w:rPr>
        <w:t>.</w:t>
      </w:r>
    </w:p>
    <w:p w:rsidR="00DE6989" w:rsidRDefault="00DE6989" w:rsidP="00DE6989">
      <w:pPr>
        <w:jc w:val="right"/>
        <w:rPr>
          <w:rFonts w:cs="Times New Roman"/>
          <w:rtl/>
        </w:rPr>
      </w:pPr>
      <w:r>
        <w:rPr>
          <w:rFonts w:cs="Times New Roman" w:hint="cs"/>
          <w:rtl/>
        </w:rPr>
        <w:t>أشهد أني اطلعت على قوانين الكلية الخاصة بتقييم ال</w:t>
      </w:r>
      <w:r w:rsidR="004D18DC">
        <w:rPr>
          <w:rFonts w:cs="Times New Roman" w:hint="cs"/>
          <w:rtl/>
        </w:rPr>
        <w:t>طلبة الموجود في بالكتاب التقديمي</w:t>
      </w:r>
      <w:r>
        <w:rPr>
          <w:rFonts w:cs="Times New Roman" w:hint="cs"/>
          <w:rtl/>
        </w:rPr>
        <w:t xml:space="preserve"> للجامعة</w:t>
      </w:r>
      <w:r>
        <w:rPr>
          <w:rFonts w:hint="cs"/>
          <w:rtl/>
        </w:rPr>
        <w:t>.</w:t>
      </w:r>
    </w:p>
    <w:p w:rsidR="00DE6989" w:rsidRDefault="00DE6989" w:rsidP="00DE6989">
      <w:pPr>
        <w:jc w:val="right"/>
        <w:rPr>
          <w:rFonts w:cs="Times New Roman"/>
          <w:rtl/>
        </w:rPr>
      </w:pPr>
    </w:p>
    <w:p w:rsidR="00DE6989" w:rsidRDefault="00DE6989" w:rsidP="00DE6989"/>
    <w:p w:rsidR="00DE6989" w:rsidRDefault="00DE6989" w:rsidP="00DE6989"/>
    <w:p w:rsidR="00DE6989" w:rsidRDefault="00DE6989" w:rsidP="00DE6989"/>
    <w:p w:rsidR="00DE6989" w:rsidRDefault="00DE6989" w:rsidP="00DE6989">
      <w:r>
        <w:t xml:space="preserve">Authors: </w:t>
      </w:r>
    </w:p>
    <w:p w:rsidR="00DE6989" w:rsidRDefault="00DE6989" w:rsidP="00DE6989"/>
    <w:p w:rsidR="00DE6989" w:rsidRDefault="00DE6989" w:rsidP="00DE6989">
      <w:r>
        <w:t>Name: _________________ Signature: _________________ Date: _________________</w:t>
      </w:r>
    </w:p>
    <w:p w:rsidR="00DE6989" w:rsidRDefault="00DE6989" w:rsidP="00DE6989">
      <w:r>
        <w:t>Name: ________________</w:t>
      </w:r>
      <w:r w:rsidR="004D18DC">
        <w:t>_ Signature</w:t>
      </w:r>
      <w:r>
        <w:t>: _________________ Date: _________________</w:t>
      </w:r>
    </w:p>
    <w:p w:rsidR="00DE6989" w:rsidRDefault="00DE6989" w:rsidP="00DE6989">
      <w:r>
        <w:t>Name</w:t>
      </w:r>
      <w:r w:rsidR="004D18DC">
        <w:t>: _</w:t>
      </w:r>
      <w:r>
        <w:t xml:space="preserve">________________ Signature: ____________________ Date: _______________ </w:t>
      </w:r>
    </w:p>
    <w:p w:rsidR="00DE6989" w:rsidRDefault="00DE6989" w:rsidP="00DE6989">
      <w:r>
        <w:t>Name_________________ Signature: ____________________ Date: ________________</w:t>
      </w:r>
    </w:p>
    <w:p w:rsidR="00DE6989" w:rsidRDefault="00DE6989" w:rsidP="00DE6989">
      <w:pPr>
        <w:rPr>
          <w:rFonts w:ascii="Georgia" w:hAnsi="Georgia" w:cs="Georgia"/>
          <w:b/>
          <w:bCs/>
          <w:sz w:val="26"/>
          <w:szCs w:val="26"/>
        </w:rPr>
      </w:pPr>
    </w:p>
    <w:p w:rsidR="00DE6989" w:rsidRDefault="00DE6989" w:rsidP="00DE6989">
      <w:pPr>
        <w:rPr>
          <w:rFonts w:ascii="Georgia" w:hAnsi="Georgia" w:cs="Georgia"/>
          <w:b/>
          <w:bCs/>
          <w:sz w:val="26"/>
          <w:szCs w:val="26"/>
        </w:rPr>
      </w:pPr>
    </w:p>
    <w:p w:rsidR="00DE6989" w:rsidRDefault="00DE6989" w:rsidP="00DE6989">
      <w:pPr>
        <w:jc w:val="center"/>
        <w:rPr>
          <w:rFonts w:ascii="Georgia" w:hAnsi="Georgia" w:cs="Georgia"/>
          <w:b/>
          <w:bCs/>
          <w:sz w:val="26"/>
          <w:szCs w:val="26"/>
        </w:rPr>
      </w:pPr>
    </w:p>
    <w:p w:rsidR="00DE6989" w:rsidRDefault="00DE6989" w:rsidP="00DE6989">
      <w:pPr>
        <w:rPr>
          <w:rFonts w:ascii="Georgia" w:hAnsi="Georgia" w:cs="Georgia"/>
          <w:b/>
          <w:bCs/>
          <w:sz w:val="26"/>
          <w:szCs w:val="26"/>
        </w:rPr>
      </w:pPr>
    </w:p>
    <w:p w:rsidR="00DE6989" w:rsidRPr="002A70D8" w:rsidRDefault="00DE6989" w:rsidP="00DE6989">
      <w:pPr>
        <w:rPr>
          <w:rFonts w:ascii="Georgia" w:hAnsi="Georgia" w:cs="Arial"/>
        </w:rPr>
      </w:pPr>
      <w:r>
        <w:rPr>
          <w:rFonts w:ascii="Georgia" w:hAnsi="Georgia" w:cs="Georgia"/>
          <w:b/>
          <w:bCs/>
          <w:sz w:val="26"/>
          <w:szCs w:val="26"/>
        </w:rPr>
        <w:t xml:space="preserve"> </w:t>
      </w:r>
      <w:r>
        <w:rPr>
          <w:rFonts w:ascii="Georgia" w:hAnsi="Georgia" w:cs="Arial"/>
          <w:b/>
          <w:bCs/>
          <w:sz w:val="26"/>
          <w:szCs w:val="26"/>
        </w:rPr>
        <w:t>Abstract</w:t>
      </w:r>
    </w:p>
    <w:p w:rsidR="00DE6989" w:rsidRDefault="00DE6989" w:rsidP="001B6811">
      <w:pPr>
        <w:jc w:val="both"/>
        <w:rPr>
          <w:rFonts w:ascii="Georgia" w:hAnsi="Georgia" w:cs="Georgia"/>
        </w:rPr>
      </w:pPr>
    </w:p>
    <w:p w:rsidR="001A2960" w:rsidRDefault="00DE6989" w:rsidP="00022184">
      <w:pPr>
        <w:jc w:val="both"/>
        <w:rPr>
          <w:rFonts w:ascii="Georgia" w:hAnsi="Georgia" w:cs="Georgia"/>
          <w:color w:val="00000A"/>
          <w:sz w:val="24"/>
          <w:szCs w:val="24"/>
        </w:rPr>
      </w:pPr>
      <w:r w:rsidRPr="00326A9B">
        <w:rPr>
          <w:rFonts w:ascii="Georgia" w:hAnsi="Georgia" w:cs="Georgia"/>
          <w:color w:val="00000A"/>
          <w:sz w:val="24"/>
          <w:szCs w:val="24"/>
        </w:rPr>
        <w:t xml:space="preserve">Our proposed system is based on two important principles: the implementation of an application that uses </w:t>
      </w:r>
      <w:r>
        <w:rPr>
          <w:rFonts w:ascii="Georgia" w:hAnsi="Georgia" w:cs="Georgia"/>
          <w:color w:val="00000A"/>
          <w:sz w:val="24"/>
          <w:szCs w:val="24"/>
        </w:rPr>
        <w:t>augmented</w:t>
      </w:r>
      <w:r w:rsidRPr="00326A9B">
        <w:rPr>
          <w:rFonts w:ascii="Georgia" w:hAnsi="Georgia" w:cs="Georgia"/>
          <w:color w:val="00000A"/>
          <w:sz w:val="24"/>
          <w:szCs w:val="24"/>
        </w:rPr>
        <w:t xml:space="preserve"> reality technology, as well as its important goal of teaching children the names and sounds of animals. Due to the </w:t>
      </w:r>
      <w:r>
        <w:rPr>
          <w:rFonts w:ascii="Georgia" w:hAnsi="Georgia" w:cs="Georgia"/>
          <w:color w:val="00000A"/>
          <w:sz w:val="24"/>
          <w:szCs w:val="24"/>
        </w:rPr>
        <w:t xml:space="preserve">huge </w:t>
      </w:r>
      <w:r w:rsidRPr="00326A9B">
        <w:rPr>
          <w:rFonts w:ascii="Georgia" w:hAnsi="Georgia" w:cs="Georgia"/>
          <w:color w:val="00000A"/>
          <w:sz w:val="24"/>
          <w:szCs w:val="24"/>
        </w:rPr>
        <w:t xml:space="preserve">progress in </w:t>
      </w:r>
      <w:r w:rsidR="007357CB">
        <w:rPr>
          <w:rFonts w:ascii="Georgia" w:hAnsi="Georgia" w:cs="Georgia"/>
          <w:color w:val="00000A"/>
          <w:sz w:val="24"/>
          <w:szCs w:val="24"/>
        </w:rPr>
        <w:t>IOS</w:t>
      </w:r>
      <w:r w:rsidRPr="00326A9B">
        <w:rPr>
          <w:rFonts w:ascii="Georgia" w:hAnsi="Georgia" w:cs="Georgia"/>
          <w:color w:val="00000A"/>
          <w:sz w:val="24"/>
          <w:szCs w:val="24"/>
        </w:rPr>
        <w:t xml:space="preserve"> applications, we have chosen the latest technologies that developers are working on for Android or iPhone applications, which is the </w:t>
      </w:r>
      <w:r>
        <w:rPr>
          <w:rFonts w:ascii="Georgia" w:hAnsi="Georgia" w:cs="Georgia"/>
          <w:color w:val="00000A"/>
          <w:sz w:val="24"/>
          <w:szCs w:val="24"/>
        </w:rPr>
        <w:t>augmented</w:t>
      </w:r>
      <w:r w:rsidR="001A2960">
        <w:rPr>
          <w:rFonts w:ascii="Georgia" w:hAnsi="Georgia" w:cs="Georgia"/>
          <w:color w:val="00000A"/>
          <w:sz w:val="24"/>
          <w:szCs w:val="24"/>
        </w:rPr>
        <w:t xml:space="preserve"> reality technology.</w:t>
      </w:r>
    </w:p>
    <w:p w:rsidR="00DE6989" w:rsidRPr="00326A9B" w:rsidRDefault="00DE6989" w:rsidP="00022184">
      <w:pPr>
        <w:jc w:val="both"/>
        <w:rPr>
          <w:rFonts w:ascii="Georgia" w:hAnsi="Georgia" w:cs="Georgia"/>
          <w:color w:val="00000A"/>
          <w:sz w:val="24"/>
          <w:szCs w:val="24"/>
        </w:rPr>
      </w:pPr>
      <w:r w:rsidRPr="00326A9B">
        <w:rPr>
          <w:rFonts w:ascii="Georgia" w:hAnsi="Georgia" w:cs="Georgia"/>
          <w:color w:val="00000A"/>
          <w:sz w:val="24"/>
          <w:szCs w:val="24"/>
        </w:rPr>
        <w:t xml:space="preserve"> Our application supports this technique so that it can be used to teach children the names and sounds of animals with a 3D view of the animal using the mobile camera so that the camera focuses on a 2D graphic or</w:t>
      </w:r>
      <w:r>
        <w:rPr>
          <w:rFonts w:ascii="Georgia" w:hAnsi="Georgia" w:cs="Georgia"/>
          <w:color w:val="00000A"/>
          <w:sz w:val="24"/>
          <w:szCs w:val="24"/>
        </w:rPr>
        <w:t xml:space="preserve"> picture of the</w:t>
      </w:r>
      <w:r w:rsidRPr="00326A9B">
        <w:rPr>
          <w:rFonts w:ascii="Georgia" w:hAnsi="Georgia" w:cs="Georgia"/>
          <w:color w:val="00000A"/>
          <w:sz w:val="24"/>
          <w:szCs w:val="24"/>
        </w:rPr>
        <w:t xml:space="preserve"> animal</w:t>
      </w:r>
      <w:r>
        <w:rPr>
          <w:rFonts w:ascii="Georgia" w:hAnsi="Georgia" w:cs="Georgia"/>
          <w:color w:val="00000A"/>
          <w:sz w:val="24"/>
          <w:szCs w:val="24"/>
        </w:rPr>
        <w:t>, then t</w:t>
      </w:r>
      <w:r w:rsidRPr="00326A9B">
        <w:rPr>
          <w:rFonts w:ascii="Georgia" w:hAnsi="Georgia" w:cs="Georgia"/>
          <w:color w:val="00000A"/>
          <w:sz w:val="24"/>
          <w:szCs w:val="24"/>
        </w:rPr>
        <w:t>he application processes this and shows us or the child the shape of the animal above the real picture</w:t>
      </w:r>
      <w:r>
        <w:rPr>
          <w:rFonts w:ascii="Georgia" w:hAnsi="Georgia" w:cs="Georgia"/>
          <w:color w:val="00000A"/>
          <w:sz w:val="24"/>
          <w:szCs w:val="24"/>
        </w:rPr>
        <w:t xml:space="preserve"> in 3d shape.</w:t>
      </w:r>
      <w:r w:rsidRPr="00326A9B">
        <w:rPr>
          <w:rFonts w:ascii="Georgia" w:hAnsi="Georgia" w:cs="Georgia"/>
          <w:color w:val="00000A"/>
          <w:sz w:val="24"/>
          <w:szCs w:val="24"/>
        </w:rPr>
        <w:t xml:space="preserve"> The image is accompanied by the name of the animal and a sound clip that matches the animal's sound </w:t>
      </w:r>
      <w:r>
        <w:rPr>
          <w:rFonts w:ascii="Georgia" w:hAnsi="Georgia" w:cs="Georgia"/>
          <w:color w:val="00000A"/>
          <w:sz w:val="24"/>
          <w:szCs w:val="24"/>
        </w:rPr>
        <w:t>will be</w:t>
      </w:r>
      <w:r w:rsidRPr="00326A9B">
        <w:rPr>
          <w:rFonts w:ascii="Georgia" w:hAnsi="Georgia" w:cs="Georgia"/>
          <w:color w:val="00000A"/>
          <w:sz w:val="24"/>
          <w:szCs w:val="24"/>
        </w:rPr>
        <w:t xml:space="preserve"> played. Taking into account that we add as much as possible all animal images and sounds within the database.</w:t>
      </w:r>
    </w:p>
    <w:p w:rsidR="00DE6989" w:rsidRDefault="00DE6989" w:rsidP="00DE6989">
      <w:pPr>
        <w:rPr>
          <w:rFonts w:ascii="Georgia" w:hAnsi="Georgia" w:cs="Georgia"/>
          <w:sz w:val="27"/>
          <w:szCs w:val="27"/>
        </w:rPr>
      </w:pPr>
    </w:p>
    <w:p w:rsidR="00DE6989" w:rsidRDefault="00DE6989" w:rsidP="00DE6989">
      <w:pPr>
        <w:rPr>
          <w:rFonts w:ascii="Georgia" w:hAnsi="Georgia" w:cs="Georgia"/>
          <w:b/>
          <w:bCs/>
          <w:sz w:val="32"/>
          <w:szCs w:val="32"/>
        </w:rPr>
      </w:pPr>
    </w:p>
    <w:p w:rsidR="00DE6989" w:rsidRDefault="00DE6989" w:rsidP="00DE6989">
      <w:pPr>
        <w:rPr>
          <w:rFonts w:ascii="Georgia" w:hAnsi="Georgia" w:cs="Georgia"/>
        </w:rPr>
      </w:pPr>
    </w:p>
    <w:p w:rsidR="00DE6989" w:rsidRDefault="00DE6989" w:rsidP="00DE6989">
      <w:pPr>
        <w:rPr>
          <w:rFonts w:ascii="Georgia" w:hAnsi="Georgia" w:cs="Georgia"/>
        </w:rPr>
      </w:pPr>
    </w:p>
    <w:p w:rsidR="00DE6989" w:rsidRDefault="00DE6989" w:rsidP="00DE6989">
      <w:pPr>
        <w:rPr>
          <w:rFonts w:ascii="Georgia" w:hAnsi="Georgia" w:cs="Georgia"/>
        </w:rPr>
      </w:pPr>
    </w:p>
    <w:p w:rsidR="00DE6989" w:rsidRDefault="00DE6989" w:rsidP="00DE6989">
      <w:pPr>
        <w:rPr>
          <w:rFonts w:ascii="Georgia" w:hAnsi="Georgia" w:cs="Georgia"/>
        </w:rPr>
      </w:pPr>
    </w:p>
    <w:p w:rsidR="00DE6989" w:rsidRDefault="00DE6989" w:rsidP="00DE6989">
      <w:pPr>
        <w:rPr>
          <w:rFonts w:ascii="Georgia" w:hAnsi="Georgia" w:cs="Georgia"/>
        </w:rPr>
      </w:pPr>
    </w:p>
    <w:p w:rsidR="00DE6989" w:rsidRDefault="00DE6989" w:rsidP="00DE6989">
      <w:pPr>
        <w:rPr>
          <w:rFonts w:ascii="Georgia" w:hAnsi="Georgia" w:cs="Georgia"/>
        </w:rPr>
      </w:pPr>
    </w:p>
    <w:p w:rsidR="00DE6989" w:rsidRDefault="00DE6989" w:rsidP="00DE6989">
      <w:pPr>
        <w:rPr>
          <w:rFonts w:ascii="Georgia" w:hAnsi="Georgia" w:cs="Georgia"/>
        </w:rPr>
      </w:pPr>
    </w:p>
    <w:p w:rsidR="00DE6989" w:rsidRDefault="00DE6989" w:rsidP="00DE6989">
      <w:pPr>
        <w:jc w:val="right"/>
        <w:rPr>
          <w:rFonts w:ascii="Georgia" w:hAnsi="Georgia" w:cs="Georgia"/>
        </w:rPr>
      </w:pPr>
    </w:p>
    <w:p w:rsidR="00DE6989" w:rsidRDefault="00DE6989" w:rsidP="00DE6989">
      <w:pPr>
        <w:jc w:val="right"/>
        <w:rPr>
          <w:rFonts w:ascii="Georgia" w:hAnsi="Georgia" w:cs="Georgia"/>
        </w:rPr>
      </w:pPr>
    </w:p>
    <w:p w:rsidR="00DE6989" w:rsidRDefault="00DE6989" w:rsidP="00DE6989">
      <w:pPr>
        <w:jc w:val="right"/>
        <w:rPr>
          <w:rFonts w:ascii="Georgia" w:hAnsi="Georgia" w:cs="Georgia"/>
        </w:rPr>
      </w:pPr>
    </w:p>
    <w:p w:rsidR="00DE6989" w:rsidRDefault="00DE6989" w:rsidP="00DE6989">
      <w:pPr>
        <w:jc w:val="right"/>
        <w:rPr>
          <w:rFonts w:ascii="Georgia" w:hAnsi="Georgia" w:cs="Georgia"/>
        </w:rPr>
      </w:pPr>
    </w:p>
    <w:p w:rsidR="00CC33B7" w:rsidRDefault="00CC33B7" w:rsidP="00DE6989">
      <w:pPr>
        <w:jc w:val="right"/>
        <w:rPr>
          <w:rFonts w:ascii="Georgia" w:hAnsi="Georgia" w:cs="Georgia"/>
        </w:rPr>
      </w:pPr>
    </w:p>
    <w:p w:rsidR="00CC33B7" w:rsidRDefault="00CC33B7" w:rsidP="00DE6989">
      <w:pPr>
        <w:jc w:val="right"/>
        <w:rPr>
          <w:rFonts w:ascii="Georgia" w:hAnsi="Georgia" w:cs="Georgia"/>
        </w:rPr>
      </w:pPr>
    </w:p>
    <w:p w:rsidR="00DE6989" w:rsidRPr="00671F15" w:rsidRDefault="00DE6989" w:rsidP="00DE6989">
      <w:pPr>
        <w:jc w:val="center"/>
        <w:rPr>
          <w:rFonts w:ascii="Georgia" w:hAnsi="Georgia" w:cstheme="minorBidi"/>
          <w:b/>
          <w:bCs/>
          <w:sz w:val="36"/>
          <w:szCs w:val="36"/>
        </w:rPr>
      </w:pPr>
      <w:r>
        <w:rPr>
          <w:rFonts w:ascii="Georgia" w:hAnsi="Georgia" w:cs="Times New Roman"/>
          <w:b/>
          <w:bCs/>
          <w:sz w:val="36"/>
          <w:szCs w:val="36"/>
          <w:rtl/>
        </w:rPr>
        <w:t xml:space="preserve">ملخص مقترح البحث </w:t>
      </w:r>
      <w:r>
        <w:rPr>
          <w:rFonts w:ascii="Georgia" w:hAnsi="Georgia" w:cs="Droid Sans"/>
          <w:b/>
          <w:bCs/>
          <w:sz w:val="36"/>
          <w:szCs w:val="36"/>
          <w:rtl/>
        </w:rPr>
        <w:t xml:space="preserve">( </w:t>
      </w:r>
      <w:r>
        <w:rPr>
          <w:rFonts w:ascii="Georgia" w:hAnsi="Georgia" w:cs="Times New Roman"/>
          <w:b/>
          <w:bCs/>
          <w:sz w:val="36"/>
          <w:szCs w:val="36"/>
          <w:rtl/>
        </w:rPr>
        <w:t xml:space="preserve">عربي </w:t>
      </w:r>
      <w:r>
        <w:rPr>
          <w:rFonts w:ascii="Georgia" w:hAnsi="Georgia" w:cs="Droid Sans"/>
          <w:b/>
          <w:bCs/>
          <w:sz w:val="36"/>
          <w:szCs w:val="36"/>
          <w:rtl/>
        </w:rPr>
        <w:t>)</w:t>
      </w:r>
    </w:p>
    <w:p w:rsidR="00DE6989" w:rsidRDefault="00DE6989" w:rsidP="00DE6989">
      <w:pPr>
        <w:bidi/>
        <w:jc w:val="both"/>
        <w:rPr>
          <w:rFonts w:ascii="Droid Sans" w:hAnsi="Droid Sans" w:cs="Droid Sans"/>
          <w:sz w:val="26"/>
          <w:szCs w:val="26"/>
        </w:rPr>
      </w:pPr>
    </w:p>
    <w:p w:rsidR="00DE6989" w:rsidRDefault="00DE6989" w:rsidP="00670456">
      <w:pPr>
        <w:bidi/>
        <w:jc w:val="both"/>
        <w:rPr>
          <w:rFonts w:ascii="Droid Sans" w:hAnsi="Droid Sans" w:cs="Droid Sans"/>
          <w:sz w:val="26"/>
          <w:szCs w:val="26"/>
        </w:rPr>
      </w:pPr>
      <w:r>
        <w:rPr>
          <w:rFonts w:ascii="Droid Sans" w:hAnsi="Droid Sans" w:cs="Times New Roman"/>
          <w:sz w:val="26"/>
          <w:szCs w:val="26"/>
          <w:rtl/>
        </w:rPr>
        <w:t>إن نظامنا الم</w:t>
      </w:r>
      <w:r>
        <w:rPr>
          <w:rFonts w:ascii="Droid Sans" w:hAnsi="Droid Sans" w:cs="Times New Roman" w:hint="cs"/>
          <w:sz w:val="26"/>
          <w:szCs w:val="26"/>
          <w:rtl/>
        </w:rPr>
        <w:t>ق</w:t>
      </w:r>
      <w:r w:rsidRPr="00326A9B">
        <w:rPr>
          <w:rFonts w:ascii="Droid Sans" w:hAnsi="Droid Sans" w:cs="Times New Roman"/>
          <w:sz w:val="26"/>
          <w:szCs w:val="26"/>
          <w:rtl/>
        </w:rPr>
        <w:t>ترح يقوم</w:t>
      </w:r>
      <w:r>
        <w:rPr>
          <w:rFonts w:ascii="Droid Sans" w:hAnsi="Droid Sans" w:cs="Times New Roman"/>
          <w:sz w:val="26"/>
          <w:szCs w:val="26"/>
          <w:rtl/>
        </w:rPr>
        <w:t xml:space="preserve"> على أساسين مهمين </w:t>
      </w:r>
      <w:r>
        <w:rPr>
          <w:rFonts w:ascii="Droid Sans" w:hAnsi="Droid Sans" w:cs="Times New Roman" w:hint="cs"/>
          <w:sz w:val="26"/>
          <w:szCs w:val="26"/>
          <w:rtl/>
        </w:rPr>
        <w:t>و</w:t>
      </w:r>
      <w:r w:rsidRPr="00326A9B">
        <w:rPr>
          <w:rFonts w:ascii="Droid Sans" w:hAnsi="Droid Sans" w:cs="Times New Roman"/>
          <w:sz w:val="26"/>
          <w:szCs w:val="26"/>
          <w:rtl/>
        </w:rPr>
        <w:t xml:space="preserve">هما تنفيذ تطبيق يستخدم تقنية الواقع المعزز بالإضافة لهدفه الهام وهو </w:t>
      </w:r>
      <w:r>
        <w:rPr>
          <w:rFonts w:ascii="Droid Sans" w:hAnsi="Droid Sans" w:cs="Times New Roman"/>
          <w:sz w:val="26"/>
          <w:szCs w:val="26"/>
          <w:rtl/>
        </w:rPr>
        <w:t>تعليم الأطفال أسماء الحيوانات و</w:t>
      </w:r>
      <w:r w:rsidRPr="00326A9B">
        <w:rPr>
          <w:rFonts w:ascii="Droid Sans" w:hAnsi="Droid Sans" w:cs="Times New Roman" w:hint="cs"/>
          <w:sz w:val="26"/>
          <w:szCs w:val="26"/>
          <w:rtl/>
        </w:rPr>
        <w:t>أصواتها.</w:t>
      </w:r>
      <w:r w:rsidRPr="00326A9B">
        <w:rPr>
          <w:rFonts w:ascii="Droid Sans" w:hAnsi="Droid Sans" w:cs="Times New Roman"/>
          <w:sz w:val="26"/>
          <w:szCs w:val="26"/>
          <w:rtl/>
        </w:rPr>
        <w:t xml:space="preserve"> </w:t>
      </w:r>
      <w:r w:rsidRPr="00326A9B">
        <w:rPr>
          <w:rFonts w:ascii="Droid Sans" w:hAnsi="Droid Sans" w:cs="Times New Roman" w:hint="cs"/>
          <w:sz w:val="26"/>
          <w:szCs w:val="26"/>
          <w:rtl/>
        </w:rPr>
        <w:t>ونظراً للتقدم</w:t>
      </w:r>
      <w:r w:rsidRPr="00326A9B">
        <w:rPr>
          <w:rFonts w:ascii="Droid Sans" w:hAnsi="Droid Sans" w:cs="Times New Roman"/>
          <w:sz w:val="26"/>
          <w:szCs w:val="26"/>
          <w:rtl/>
        </w:rPr>
        <w:t xml:space="preserve"> الهائل بتطبيقات الأندرويد فقد اخترنا أحدث التقنيات التي يتم العمل عليها من قبل المطورين لتطبيقات الأندرويد أو </w:t>
      </w:r>
      <w:r>
        <w:rPr>
          <w:rFonts w:ascii="Droid Sans" w:hAnsi="Droid Sans" w:cs="Times New Roman"/>
          <w:sz w:val="26"/>
          <w:szCs w:val="26"/>
          <w:rtl/>
        </w:rPr>
        <w:t>الأيفون و</w:t>
      </w:r>
      <w:r w:rsidRPr="00326A9B">
        <w:rPr>
          <w:rFonts w:ascii="Droid Sans" w:hAnsi="Droid Sans" w:cs="Times New Roman"/>
          <w:sz w:val="26"/>
          <w:szCs w:val="26"/>
          <w:rtl/>
        </w:rPr>
        <w:t xml:space="preserve">هي تقنية الواقع </w:t>
      </w:r>
      <w:r w:rsidRPr="00326A9B">
        <w:rPr>
          <w:rFonts w:ascii="Droid Sans" w:hAnsi="Droid Sans" w:cs="Times New Roman" w:hint="cs"/>
          <w:sz w:val="26"/>
          <w:szCs w:val="26"/>
          <w:rtl/>
        </w:rPr>
        <w:t>المعزز.</w:t>
      </w:r>
      <w:r w:rsidRPr="00326A9B">
        <w:rPr>
          <w:rFonts w:ascii="Droid Sans" w:hAnsi="Droid Sans" w:cs="Times New Roman"/>
          <w:sz w:val="26"/>
          <w:szCs w:val="26"/>
          <w:rtl/>
        </w:rPr>
        <w:t xml:space="preserve"> فتطبيقنا يدعم هذه التقنية بحيث يستخدمها ل</w:t>
      </w:r>
      <w:r>
        <w:rPr>
          <w:rFonts w:ascii="Droid Sans" w:hAnsi="Droid Sans" w:cs="Times New Roman"/>
          <w:sz w:val="26"/>
          <w:szCs w:val="26"/>
          <w:rtl/>
        </w:rPr>
        <w:t>تعليم الأطفال أسماء الحيوانات و</w:t>
      </w:r>
      <w:r w:rsidRPr="00326A9B">
        <w:rPr>
          <w:rFonts w:ascii="Droid Sans" w:hAnsi="Droid Sans" w:cs="Times New Roman"/>
          <w:sz w:val="26"/>
          <w:szCs w:val="26"/>
          <w:rtl/>
        </w:rPr>
        <w:t>أصواتها مع طريقة عرض ثلاثية الأبعاد للحيوان وذلك باستخدام الكاميرا الخاصة بالموبايل بحيث تركز الكاميرا على رسمة أو شكل ثنائي البعد للحيوان فيعالج ال</w:t>
      </w:r>
      <w:r>
        <w:rPr>
          <w:rFonts w:ascii="Droid Sans" w:hAnsi="Droid Sans" w:cs="Times New Roman"/>
          <w:sz w:val="26"/>
          <w:szCs w:val="26"/>
          <w:rtl/>
        </w:rPr>
        <w:t>تطبيق ذلك و</w:t>
      </w:r>
      <w:r w:rsidRPr="00326A9B">
        <w:rPr>
          <w:rFonts w:ascii="Droid Sans" w:hAnsi="Droid Sans" w:cs="Times New Roman"/>
          <w:sz w:val="26"/>
          <w:szCs w:val="26"/>
          <w:rtl/>
        </w:rPr>
        <w:t xml:space="preserve">يظهر لنا أو للطفل شكل الحيوان فوق الصورة الحقيقية </w:t>
      </w:r>
      <w:r w:rsidRPr="00326A9B">
        <w:rPr>
          <w:rFonts w:ascii="Droid Sans" w:hAnsi="Droid Sans" w:cs="Times New Roman" w:hint="cs"/>
          <w:sz w:val="26"/>
          <w:szCs w:val="26"/>
          <w:rtl/>
        </w:rPr>
        <w:t>وبأسلوب ثلاثي</w:t>
      </w:r>
      <w:r w:rsidRPr="00326A9B">
        <w:rPr>
          <w:rFonts w:ascii="Droid Sans" w:hAnsi="Droid Sans" w:cs="Times New Roman"/>
          <w:sz w:val="26"/>
          <w:szCs w:val="26"/>
          <w:rtl/>
        </w:rPr>
        <w:t xml:space="preserve"> الأب</w:t>
      </w:r>
      <w:r>
        <w:rPr>
          <w:rFonts w:ascii="Droid Sans" w:hAnsi="Droid Sans" w:cs="Times New Roman"/>
          <w:sz w:val="26"/>
          <w:szCs w:val="26"/>
          <w:rtl/>
        </w:rPr>
        <w:t>عاد ويرافق الصورة اسم الحيوان و</w:t>
      </w:r>
      <w:r w:rsidRPr="00326A9B">
        <w:rPr>
          <w:rFonts w:ascii="Droid Sans" w:hAnsi="Droid Sans" w:cs="Times New Roman"/>
          <w:sz w:val="26"/>
          <w:szCs w:val="26"/>
          <w:rtl/>
        </w:rPr>
        <w:t xml:space="preserve">يتم تشغيل مقطع صوت يطابق صوت </w:t>
      </w:r>
      <w:r w:rsidRPr="00326A9B">
        <w:rPr>
          <w:rFonts w:ascii="Droid Sans" w:hAnsi="Droid Sans" w:cs="Times New Roman" w:hint="cs"/>
          <w:sz w:val="26"/>
          <w:szCs w:val="26"/>
          <w:rtl/>
        </w:rPr>
        <w:t>الحيوان.</w:t>
      </w:r>
      <w:r w:rsidRPr="00326A9B">
        <w:rPr>
          <w:rFonts w:ascii="Droid Sans" w:hAnsi="Droid Sans" w:cs="Times New Roman"/>
          <w:sz w:val="26"/>
          <w:szCs w:val="26"/>
          <w:rtl/>
        </w:rPr>
        <w:t xml:space="preserve"> مع الاخذ بعين الاعتبار أن نضيف ق</w:t>
      </w:r>
      <w:r>
        <w:rPr>
          <w:rFonts w:ascii="Droid Sans" w:hAnsi="Droid Sans" w:cs="Times New Roman"/>
          <w:sz w:val="26"/>
          <w:szCs w:val="26"/>
          <w:rtl/>
        </w:rPr>
        <w:t>در الإمكان كافة صور الحيوانات و</w:t>
      </w:r>
      <w:r w:rsidRPr="00326A9B">
        <w:rPr>
          <w:rFonts w:ascii="Droid Sans" w:hAnsi="Droid Sans" w:cs="Times New Roman"/>
          <w:sz w:val="26"/>
          <w:szCs w:val="26"/>
          <w:rtl/>
        </w:rPr>
        <w:t>أصواتها ضمن قاعدة البيانات</w:t>
      </w:r>
      <w:r w:rsidRPr="00326A9B">
        <w:rPr>
          <w:rFonts w:ascii="Droid Sans" w:hAnsi="Droid Sans" w:cs="Droid Sans"/>
          <w:sz w:val="26"/>
          <w:szCs w:val="26"/>
        </w:rPr>
        <w:t>.</w:t>
      </w:r>
    </w:p>
    <w:p w:rsidR="00DE6989" w:rsidRDefault="00DE6989" w:rsidP="00DE6989">
      <w:pPr>
        <w:jc w:val="center"/>
        <w:rPr>
          <w:rFonts w:ascii="Georgia" w:hAnsi="Georgia" w:cs="Georgia"/>
        </w:rPr>
      </w:pPr>
    </w:p>
    <w:p w:rsidR="00DE6989" w:rsidRDefault="00DE6989" w:rsidP="00DE6989">
      <w:pPr>
        <w:jc w:val="center"/>
        <w:rPr>
          <w:rFonts w:ascii="Georgia" w:hAnsi="Georgia" w:cs="Georgia"/>
        </w:rPr>
      </w:pPr>
    </w:p>
    <w:p w:rsidR="00DE6989" w:rsidRDefault="00DE6989" w:rsidP="00DE6989">
      <w:pPr>
        <w:jc w:val="center"/>
        <w:rPr>
          <w:rFonts w:ascii="Georgia" w:hAnsi="Georgia" w:cs="Georgia"/>
        </w:rPr>
      </w:pPr>
    </w:p>
    <w:p w:rsidR="00DE6989" w:rsidRDefault="00DE6989" w:rsidP="00DE6989">
      <w:pPr>
        <w:jc w:val="center"/>
        <w:rPr>
          <w:rFonts w:ascii="Georgia" w:hAnsi="Georgia" w:cs="Georgia"/>
        </w:rPr>
      </w:pPr>
    </w:p>
    <w:p w:rsidR="00DE6989" w:rsidRDefault="00DE6989" w:rsidP="00DE6989">
      <w:pPr>
        <w:jc w:val="center"/>
        <w:rPr>
          <w:rFonts w:ascii="Georgia" w:hAnsi="Georgia" w:cs="Georgia"/>
        </w:rPr>
      </w:pPr>
    </w:p>
    <w:p w:rsidR="00DE6989" w:rsidRDefault="00DE6989" w:rsidP="00DE6989">
      <w:pPr>
        <w:jc w:val="center"/>
        <w:rPr>
          <w:rFonts w:ascii="Georgia" w:hAnsi="Georgia" w:cs="Georgia"/>
        </w:rPr>
      </w:pPr>
    </w:p>
    <w:p w:rsidR="00DE6989" w:rsidRDefault="00DE6989" w:rsidP="00DE6989">
      <w:pPr>
        <w:jc w:val="center"/>
        <w:rPr>
          <w:rFonts w:ascii="Georgia" w:hAnsi="Georgia" w:cs="Georgia"/>
        </w:rPr>
      </w:pPr>
    </w:p>
    <w:p w:rsidR="00DE6989" w:rsidRDefault="00DE6989" w:rsidP="00DE6989">
      <w:pPr>
        <w:pStyle w:val="10"/>
        <w:spacing w:line="360" w:lineRule="auto"/>
        <w:jc w:val="left"/>
        <w:rPr>
          <w:rFonts w:ascii="Georgia" w:hAnsi="Georgia" w:cs="Georgia"/>
        </w:rPr>
      </w:pPr>
    </w:p>
    <w:p w:rsidR="00DE6989" w:rsidRDefault="00DE6989" w:rsidP="00DE6989">
      <w:pPr>
        <w:spacing w:line="360" w:lineRule="auto"/>
        <w:rPr>
          <w:rFonts w:ascii="Georgia" w:hAnsi="Georgia" w:cs="Georgia"/>
        </w:rPr>
      </w:pPr>
      <w:r>
        <w:rPr>
          <w:rFonts w:ascii="Georgia" w:hAnsi="Georgia" w:cs="Georgia"/>
        </w:rPr>
        <w:br w:type="page"/>
      </w:r>
    </w:p>
    <w:p w:rsidR="00CC33B7" w:rsidRDefault="00CC33B7" w:rsidP="00DE6989">
      <w:pPr>
        <w:spacing w:line="360" w:lineRule="auto"/>
        <w:rPr>
          <w:rFonts w:ascii="Georgia" w:hAnsi="Georgia" w:cs="Georgia"/>
        </w:rPr>
      </w:pPr>
    </w:p>
    <w:p w:rsidR="002B5DD2" w:rsidRDefault="00DE6989" w:rsidP="002B5DD2">
      <w:pPr>
        <w:tabs>
          <w:tab w:val="left" w:pos="7605"/>
        </w:tabs>
        <w:spacing w:line="360" w:lineRule="auto"/>
        <w:rPr>
          <w:rFonts w:ascii="Georgia" w:hAnsi="Georgia" w:cs="Georgia"/>
          <w:color w:val="000000"/>
          <w:sz w:val="24"/>
          <w:szCs w:val="24"/>
        </w:rPr>
      </w:pPr>
      <w:r>
        <w:rPr>
          <w:rFonts w:ascii="Georgia" w:hAnsi="Georgia" w:cs="Georgia"/>
          <w:b/>
          <w:color w:val="000000"/>
          <w:sz w:val="28"/>
          <w:szCs w:val="28"/>
        </w:rPr>
        <w:t>Table of Contents</w:t>
      </w:r>
    </w:p>
    <w:sdt>
      <w:sdtPr>
        <w:rPr>
          <w:rFonts w:ascii="Georgia" w:eastAsia="Calibri" w:hAnsi="Georgia" w:cs="Times New Roman"/>
          <w:color w:val="auto"/>
          <w:kern w:val="1"/>
          <w:sz w:val="20"/>
          <w:szCs w:val="20"/>
          <w:lang w:val="ar-SA"/>
        </w:rPr>
        <w:id w:val="-743634332"/>
        <w:docPartObj>
          <w:docPartGallery w:val="Table of Contents"/>
          <w:docPartUnique/>
        </w:docPartObj>
      </w:sdtPr>
      <w:sdtEndPr>
        <w:rPr>
          <w:rtl w:val="0"/>
          <w:lang w:val="en-US"/>
        </w:rPr>
      </w:sdtEndPr>
      <w:sdtContent>
        <w:p w:rsidR="002B5DD2" w:rsidRPr="00C51805" w:rsidRDefault="002B5DD2" w:rsidP="002B5DD2">
          <w:pPr>
            <w:pStyle w:val="af1"/>
            <w:jc w:val="right"/>
            <w:rPr>
              <w:rFonts w:ascii="Georgia" w:eastAsia="Times New Roman" w:hAnsi="Georgia" w:cs="Times New Roman"/>
              <w:color w:val="auto"/>
              <w:kern w:val="1"/>
              <w:sz w:val="20"/>
              <w:szCs w:val="20"/>
              <w:lang w:val="en-GB"/>
            </w:rPr>
          </w:pPr>
          <w:r w:rsidRPr="00C51805">
            <w:rPr>
              <w:rFonts w:ascii="Georgia" w:eastAsia="Times New Roman" w:hAnsi="Georgia" w:cs="Times New Roman"/>
              <w:color w:val="auto"/>
              <w:kern w:val="1"/>
              <w:sz w:val="20"/>
              <w:szCs w:val="20"/>
              <w:rtl w:val="0"/>
              <w:lang w:val="en-GB"/>
            </w:rPr>
            <w:t>Contact information</w:t>
          </w:r>
          <w:r w:rsidR="001B6811">
            <w:rPr>
              <w:rFonts w:ascii="Georgia" w:eastAsia="Times New Roman" w:hAnsi="Georgia" w:cs="Times New Roman"/>
              <w:color w:val="auto"/>
              <w:kern w:val="1"/>
              <w:sz w:val="20"/>
              <w:szCs w:val="20"/>
              <w:rtl w:val="0"/>
              <w:lang w:val="en-GB"/>
            </w:rPr>
            <w:t>………………………………………………………………………………………………….……..i</w:t>
          </w:r>
        </w:p>
        <w:p w:rsidR="002B5DD2" w:rsidRPr="00C51805" w:rsidRDefault="002B5DD2" w:rsidP="002B5DD2">
          <w:pPr>
            <w:bidi/>
            <w:jc w:val="right"/>
            <w:rPr>
              <w:rFonts w:ascii="Georgia" w:hAnsi="Georgia" w:cs="Times New Roman"/>
              <w:sz w:val="20"/>
              <w:szCs w:val="20"/>
              <w:rtl/>
              <w:lang w:val="en-GB"/>
            </w:rPr>
          </w:pPr>
          <w:r w:rsidRPr="00C51805">
            <w:rPr>
              <w:rFonts w:ascii="Georgia" w:hAnsi="Georgia" w:cs="Times New Roman"/>
              <w:sz w:val="20"/>
              <w:szCs w:val="20"/>
              <w:lang w:val="en-GB"/>
            </w:rPr>
            <w:t>Students property Right Declaration………………………</w:t>
          </w:r>
          <w:r w:rsidR="00771578" w:rsidRPr="00C51805">
            <w:rPr>
              <w:rFonts w:ascii="Georgia" w:hAnsi="Georgia" w:cs="Times New Roman"/>
              <w:sz w:val="20"/>
              <w:szCs w:val="20"/>
              <w:lang w:val="en-GB"/>
            </w:rPr>
            <w:t>.</w:t>
          </w:r>
          <w:r w:rsidRPr="00C51805">
            <w:rPr>
              <w:rFonts w:ascii="Georgia" w:hAnsi="Georgia" w:cs="Times New Roman"/>
              <w:sz w:val="20"/>
              <w:szCs w:val="20"/>
              <w:lang w:val="en-GB"/>
            </w:rPr>
            <w:t>……………………</w:t>
          </w:r>
          <w:r w:rsidR="00771578" w:rsidRPr="00C51805">
            <w:rPr>
              <w:rFonts w:ascii="Georgia" w:hAnsi="Georgia" w:cs="Times New Roman"/>
              <w:sz w:val="20"/>
              <w:szCs w:val="20"/>
              <w:lang w:val="en-GB"/>
            </w:rPr>
            <w:t>………</w:t>
          </w:r>
          <w:r w:rsidR="005B7CB5">
            <w:rPr>
              <w:rFonts w:ascii="Georgia" w:hAnsi="Georgia" w:cs="Times New Roman"/>
              <w:sz w:val="20"/>
              <w:szCs w:val="20"/>
              <w:lang w:val="en-GB"/>
            </w:rPr>
            <w:t>………………………….ii</w:t>
          </w:r>
        </w:p>
        <w:p w:rsidR="002B5DD2" w:rsidRPr="00C51805" w:rsidRDefault="002B5DD2">
          <w:pPr>
            <w:rPr>
              <w:rFonts w:ascii="Georgia" w:hAnsi="Georgia" w:cs="Times New Roman"/>
              <w:sz w:val="20"/>
              <w:szCs w:val="20"/>
            </w:rPr>
          </w:pPr>
          <w:r w:rsidRPr="00C51805">
            <w:rPr>
              <w:rFonts w:ascii="Georgia" w:hAnsi="Georgia" w:cs="Times New Roman"/>
              <w:sz w:val="20"/>
              <w:szCs w:val="20"/>
            </w:rPr>
            <w:t>Students Anti-Plagiarism Statemen</w:t>
          </w:r>
          <w:r w:rsidR="00771578" w:rsidRPr="00C51805">
            <w:rPr>
              <w:rFonts w:ascii="Georgia" w:hAnsi="Georgia" w:cs="Times New Roman"/>
              <w:sz w:val="20"/>
              <w:szCs w:val="20"/>
            </w:rPr>
            <w:t>t</w:t>
          </w:r>
          <w:r w:rsidRPr="00C51805">
            <w:rPr>
              <w:rFonts w:ascii="Georgia" w:hAnsi="Georgia" w:cs="Times New Roman"/>
              <w:sz w:val="20"/>
              <w:szCs w:val="20"/>
            </w:rPr>
            <w:t>…………………</w:t>
          </w:r>
          <w:r w:rsidR="00771578" w:rsidRPr="00C51805">
            <w:rPr>
              <w:rFonts w:ascii="Georgia" w:hAnsi="Georgia" w:cs="Times New Roman"/>
              <w:sz w:val="20"/>
              <w:szCs w:val="20"/>
            </w:rPr>
            <w:t>…….</w:t>
          </w:r>
          <w:r w:rsidRPr="00C51805">
            <w:rPr>
              <w:rFonts w:ascii="Georgia" w:hAnsi="Georgia" w:cs="Times New Roman"/>
              <w:sz w:val="20"/>
              <w:szCs w:val="20"/>
            </w:rPr>
            <w:t>……………………</w:t>
          </w:r>
          <w:r w:rsidR="00771578" w:rsidRPr="00C51805">
            <w:rPr>
              <w:rFonts w:ascii="Georgia" w:hAnsi="Georgia" w:cs="Times New Roman"/>
              <w:sz w:val="20"/>
              <w:szCs w:val="20"/>
            </w:rPr>
            <w:t>………</w:t>
          </w:r>
          <w:r w:rsidR="00C51805" w:rsidRPr="00C51805">
            <w:rPr>
              <w:rFonts w:ascii="Georgia" w:hAnsi="Georgia" w:cs="Times New Roman"/>
              <w:sz w:val="20"/>
              <w:szCs w:val="20"/>
            </w:rPr>
            <w:t>…………………………</w:t>
          </w:r>
          <w:r w:rsidR="001B6811">
            <w:rPr>
              <w:rFonts w:ascii="Georgia" w:hAnsi="Georgia" w:cs="Times New Roman"/>
              <w:sz w:val="20"/>
              <w:szCs w:val="20"/>
            </w:rPr>
            <w:t>.</w:t>
          </w:r>
          <w:r w:rsidR="00C51805" w:rsidRPr="00C51805">
            <w:rPr>
              <w:rFonts w:ascii="Georgia" w:hAnsi="Georgia" w:cs="Times New Roman"/>
              <w:sz w:val="20"/>
              <w:szCs w:val="20"/>
            </w:rPr>
            <w:t>ii</w:t>
          </w:r>
          <w:r w:rsidR="005B7CB5">
            <w:rPr>
              <w:rFonts w:ascii="Georgia" w:hAnsi="Georgia" w:cs="Times New Roman"/>
              <w:sz w:val="20"/>
              <w:szCs w:val="20"/>
            </w:rPr>
            <w:t>i</w:t>
          </w:r>
        </w:p>
        <w:p w:rsidR="002B5DD2" w:rsidRPr="00C51805" w:rsidRDefault="002B5DD2" w:rsidP="00F777B8">
          <w:pPr>
            <w:rPr>
              <w:rFonts w:ascii="Georgia" w:hAnsi="Georgia" w:cs="Times New Roman"/>
              <w:sz w:val="20"/>
              <w:szCs w:val="20"/>
            </w:rPr>
          </w:pPr>
          <w:r w:rsidRPr="00C51805">
            <w:rPr>
              <w:rFonts w:ascii="Georgia" w:hAnsi="Georgia" w:cs="Times New Roman"/>
              <w:sz w:val="20"/>
              <w:szCs w:val="20"/>
            </w:rPr>
            <w:t>Abstract</w:t>
          </w:r>
          <w:r w:rsidR="00771578" w:rsidRPr="00C51805">
            <w:rPr>
              <w:rFonts w:ascii="Georgia" w:hAnsi="Georgia" w:cs="Times New Roman"/>
              <w:sz w:val="20"/>
              <w:szCs w:val="20"/>
            </w:rPr>
            <w:t xml:space="preserve"> …....</w:t>
          </w:r>
          <w:r w:rsidR="00F777B8" w:rsidRPr="00C51805">
            <w:rPr>
              <w:rFonts w:ascii="Georgia" w:hAnsi="Georgia" w:cs="Times New Roman"/>
              <w:sz w:val="20"/>
              <w:szCs w:val="20"/>
            </w:rPr>
            <w:t>..................................................................................................</w:t>
          </w:r>
          <w:r w:rsidR="00C51805" w:rsidRPr="00C51805">
            <w:rPr>
              <w:rFonts w:ascii="Georgia" w:hAnsi="Georgia" w:cs="Times New Roman"/>
              <w:sz w:val="20"/>
              <w:szCs w:val="20"/>
            </w:rPr>
            <w:t>.</w:t>
          </w:r>
          <w:r w:rsidR="005B7CB5">
            <w:rPr>
              <w:rFonts w:ascii="Georgia" w:hAnsi="Georgia" w:cs="Times New Roman"/>
              <w:sz w:val="20"/>
              <w:szCs w:val="20"/>
            </w:rPr>
            <w:t>............................</w:t>
          </w:r>
          <w:r w:rsidR="001B6811">
            <w:rPr>
              <w:rFonts w:ascii="Georgia" w:hAnsi="Georgia" w:cs="Times New Roman"/>
              <w:sz w:val="20"/>
              <w:szCs w:val="20"/>
            </w:rPr>
            <w:t>.</w:t>
          </w:r>
          <w:r w:rsidR="005B7CB5">
            <w:rPr>
              <w:rFonts w:ascii="Georgia" w:hAnsi="Georgia" w:cs="Times New Roman"/>
              <w:sz w:val="20"/>
              <w:szCs w:val="20"/>
            </w:rPr>
            <w:t>.iv</w:t>
          </w:r>
        </w:p>
        <w:p w:rsidR="00771578" w:rsidRPr="00C51805" w:rsidRDefault="002B5DD2" w:rsidP="00771578">
          <w:pPr>
            <w:rPr>
              <w:rFonts w:ascii="Georgia" w:hAnsi="Georgia" w:cs="Times New Roman"/>
              <w:sz w:val="20"/>
              <w:szCs w:val="20"/>
            </w:rPr>
          </w:pPr>
          <w:r w:rsidRPr="00C51805">
            <w:rPr>
              <w:rFonts w:ascii="Georgia" w:hAnsi="Georgia" w:cs="Times New Roman"/>
              <w:sz w:val="20"/>
              <w:szCs w:val="20"/>
            </w:rPr>
            <w:t>List of Tables</w:t>
          </w:r>
          <w:r w:rsidR="00771578" w:rsidRPr="00C51805">
            <w:rPr>
              <w:rFonts w:ascii="Georgia" w:hAnsi="Georgia" w:cs="Times New Roman"/>
              <w:sz w:val="20"/>
              <w:szCs w:val="20"/>
            </w:rPr>
            <w:t>.........................................................................................................................</w:t>
          </w:r>
          <w:r w:rsidR="00C51805" w:rsidRPr="00C51805">
            <w:rPr>
              <w:rFonts w:ascii="Georgia" w:hAnsi="Georgia" w:cs="Times New Roman"/>
              <w:sz w:val="20"/>
              <w:szCs w:val="20"/>
            </w:rPr>
            <w:t>...</w:t>
          </w:r>
          <w:r w:rsidR="001B6811">
            <w:rPr>
              <w:rFonts w:ascii="Georgia" w:hAnsi="Georgia" w:cs="Times New Roman"/>
              <w:sz w:val="20"/>
              <w:szCs w:val="20"/>
            </w:rPr>
            <w:t>.</w:t>
          </w:r>
          <w:r w:rsidR="00C51805" w:rsidRPr="00C51805">
            <w:rPr>
              <w:rFonts w:ascii="Georgia" w:hAnsi="Georgia" w:cs="Times New Roman"/>
              <w:sz w:val="20"/>
              <w:szCs w:val="20"/>
            </w:rPr>
            <w:t>...</w:t>
          </w:r>
          <w:r w:rsidR="005B7CB5">
            <w:rPr>
              <w:rFonts w:ascii="Georgia" w:hAnsi="Georgia" w:cs="Times New Roman"/>
              <w:sz w:val="20"/>
              <w:szCs w:val="20"/>
            </w:rPr>
            <w:t>viii</w:t>
          </w:r>
        </w:p>
        <w:p w:rsidR="00F777B8" w:rsidRPr="00C51805" w:rsidRDefault="00771578" w:rsidP="00F777B8">
          <w:pPr>
            <w:rPr>
              <w:rFonts w:ascii="Georgia" w:hAnsi="Georgia" w:cs="Times New Roman"/>
              <w:sz w:val="20"/>
              <w:szCs w:val="20"/>
            </w:rPr>
          </w:pPr>
          <w:r w:rsidRPr="00C51805">
            <w:rPr>
              <w:rFonts w:ascii="Georgia" w:hAnsi="Georgia" w:cs="Times New Roman"/>
              <w:sz w:val="20"/>
              <w:szCs w:val="20"/>
            </w:rPr>
            <w:t>List of Figures</w:t>
          </w:r>
          <w:r w:rsidR="00F777B8" w:rsidRPr="00C51805">
            <w:rPr>
              <w:rFonts w:ascii="Georgia" w:hAnsi="Georgia" w:cs="Times New Roman"/>
              <w:sz w:val="20"/>
              <w:szCs w:val="20"/>
            </w:rPr>
            <w:t>.................................................................................................</w:t>
          </w:r>
          <w:r w:rsidR="00C51805" w:rsidRPr="00C51805">
            <w:rPr>
              <w:rFonts w:ascii="Georgia" w:hAnsi="Georgia" w:cs="Times New Roman"/>
              <w:sz w:val="20"/>
              <w:szCs w:val="20"/>
            </w:rPr>
            <w:t>..............</w:t>
          </w:r>
          <w:r w:rsidR="005B7CB5">
            <w:rPr>
              <w:rFonts w:ascii="Georgia" w:hAnsi="Georgia" w:cs="Times New Roman"/>
              <w:sz w:val="20"/>
              <w:szCs w:val="20"/>
            </w:rPr>
            <w:t>............</w:t>
          </w:r>
          <w:r w:rsidR="001B6811">
            <w:rPr>
              <w:rFonts w:ascii="Georgia" w:hAnsi="Georgia" w:cs="Times New Roman"/>
              <w:sz w:val="20"/>
              <w:szCs w:val="20"/>
            </w:rPr>
            <w:t>...</w:t>
          </w:r>
          <w:r w:rsidR="005B7CB5">
            <w:rPr>
              <w:rFonts w:ascii="Georgia" w:hAnsi="Georgia" w:cs="Times New Roman"/>
              <w:sz w:val="20"/>
              <w:szCs w:val="20"/>
            </w:rPr>
            <w:t>.ix</w:t>
          </w:r>
        </w:p>
        <w:p w:rsidR="004D18DC" w:rsidRPr="00C51805" w:rsidRDefault="00771578" w:rsidP="00C51805">
          <w:pPr>
            <w:rPr>
              <w:rFonts w:ascii="Georgia" w:hAnsi="Georgia" w:cs="Times New Roman"/>
              <w:sz w:val="20"/>
              <w:szCs w:val="20"/>
            </w:rPr>
          </w:pPr>
          <w:r w:rsidRPr="00C51805">
            <w:rPr>
              <w:rFonts w:ascii="Georgia" w:hAnsi="Georgia" w:cs="Times New Roman"/>
              <w:sz w:val="20"/>
              <w:szCs w:val="20"/>
            </w:rPr>
            <w:t>List of Acronyms (Abbreviations) and Symbol……….……………………………………………………</w:t>
          </w:r>
          <w:r w:rsidR="001B6811">
            <w:rPr>
              <w:rFonts w:ascii="Georgia" w:hAnsi="Georgia" w:cs="Times New Roman"/>
              <w:sz w:val="20"/>
              <w:szCs w:val="20"/>
            </w:rPr>
            <w:t>…</w:t>
          </w:r>
          <w:r w:rsidRPr="00C51805">
            <w:rPr>
              <w:rFonts w:ascii="Georgia" w:hAnsi="Georgia" w:cs="Times New Roman"/>
              <w:sz w:val="20"/>
              <w:szCs w:val="20"/>
            </w:rPr>
            <w:t>…</w:t>
          </w:r>
          <w:r w:rsidR="00F777B8" w:rsidRPr="00C51805">
            <w:rPr>
              <w:rFonts w:ascii="Georgia" w:hAnsi="Georgia" w:cs="Times New Roman"/>
              <w:sz w:val="20"/>
              <w:szCs w:val="20"/>
            </w:rPr>
            <w:t>.</w:t>
          </w:r>
          <w:r w:rsidR="005B7CB5">
            <w:rPr>
              <w:rFonts w:ascii="Georgia" w:hAnsi="Georgia" w:cs="Times New Roman"/>
              <w:sz w:val="20"/>
              <w:szCs w:val="20"/>
            </w:rPr>
            <w:t>x</w:t>
          </w:r>
        </w:p>
      </w:sdtContent>
    </w:sdt>
    <w:p w:rsidR="00112BF9" w:rsidRDefault="00DE6989">
      <w:pPr>
        <w:pStyle w:val="11"/>
        <w:tabs>
          <w:tab w:val="right" w:leader="dot" w:pos="8630"/>
        </w:tabs>
        <w:rPr>
          <w:rFonts w:asciiTheme="minorHAnsi" w:eastAsiaTheme="minorEastAsia" w:hAnsiTheme="minorHAnsi" w:cstheme="minorBidi"/>
          <w:noProof/>
          <w:kern w:val="0"/>
          <w:sz w:val="22"/>
          <w:szCs w:val="22"/>
        </w:rPr>
      </w:pPr>
      <w:r>
        <w:fldChar w:fldCharType="begin"/>
      </w:r>
      <w:r>
        <w:instrText xml:space="preserve"> TOC \o "1-3" \h</w:instrText>
      </w:r>
      <w:r>
        <w:fldChar w:fldCharType="separate"/>
      </w:r>
      <w:hyperlink w:anchor="_Toc500317727" w:history="1">
        <w:r w:rsidR="00112BF9" w:rsidRPr="00FD4DC5">
          <w:rPr>
            <w:rStyle w:val="Hyperlink"/>
            <w:rFonts w:ascii="Georgia" w:hAnsi="Georgia" w:cs="Georgia"/>
            <w:b/>
            <w:noProof/>
          </w:rPr>
          <w:t>Chapter 1: Introduction</w:t>
        </w:r>
        <w:r w:rsidR="00112BF9">
          <w:rPr>
            <w:noProof/>
          </w:rPr>
          <w:tab/>
        </w:r>
        <w:r w:rsidR="00112BF9">
          <w:rPr>
            <w:noProof/>
          </w:rPr>
          <w:fldChar w:fldCharType="begin"/>
        </w:r>
        <w:r w:rsidR="00112BF9">
          <w:rPr>
            <w:noProof/>
          </w:rPr>
          <w:instrText xml:space="preserve"> PAGEREF _Toc500317727 \h </w:instrText>
        </w:r>
        <w:r w:rsidR="00112BF9">
          <w:rPr>
            <w:noProof/>
          </w:rPr>
        </w:r>
        <w:r w:rsidR="00112BF9">
          <w:rPr>
            <w:noProof/>
          </w:rPr>
          <w:fldChar w:fldCharType="separate"/>
        </w:r>
        <w:r w:rsidR="0082751F">
          <w:rPr>
            <w:noProof/>
          </w:rPr>
          <w:t>2</w:t>
        </w:r>
        <w:r w:rsidR="00112BF9">
          <w:rPr>
            <w:noProof/>
          </w:rPr>
          <w:fldChar w:fldCharType="end"/>
        </w:r>
      </w:hyperlink>
    </w:p>
    <w:p w:rsidR="00112BF9" w:rsidRDefault="00A4348F">
      <w:pPr>
        <w:pStyle w:val="21"/>
        <w:tabs>
          <w:tab w:val="left" w:pos="880"/>
          <w:tab w:val="right" w:leader="dot" w:pos="8630"/>
        </w:tabs>
        <w:rPr>
          <w:rFonts w:asciiTheme="minorHAnsi" w:eastAsiaTheme="minorEastAsia" w:hAnsiTheme="minorHAnsi" w:cstheme="minorBidi"/>
          <w:noProof/>
          <w:kern w:val="0"/>
        </w:rPr>
      </w:pPr>
      <w:hyperlink w:anchor="_Toc500317728" w:history="1">
        <w:r w:rsidR="00112BF9" w:rsidRPr="00FD4DC5">
          <w:rPr>
            <w:rStyle w:val="Hyperlink"/>
            <w:rFonts w:ascii="Georgia" w:hAnsi="Georgia" w:cs="Georgia"/>
            <w:b/>
            <w:noProof/>
          </w:rPr>
          <w:t>1.1</w:t>
        </w:r>
        <w:r w:rsidR="00112BF9">
          <w:rPr>
            <w:rFonts w:asciiTheme="minorHAnsi" w:eastAsiaTheme="minorEastAsia" w:hAnsiTheme="minorHAnsi" w:cstheme="minorBidi"/>
            <w:noProof/>
            <w:kern w:val="0"/>
          </w:rPr>
          <w:tab/>
        </w:r>
        <w:r w:rsidR="00112BF9" w:rsidRPr="00FD4DC5">
          <w:rPr>
            <w:rStyle w:val="Hyperlink"/>
            <w:rFonts w:ascii="Georgia" w:hAnsi="Georgia" w:cs="Georgia"/>
            <w:b/>
            <w:noProof/>
          </w:rPr>
          <w:t>Overview and Problem Background:</w:t>
        </w:r>
        <w:r w:rsidR="00112BF9">
          <w:rPr>
            <w:noProof/>
          </w:rPr>
          <w:tab/>
        </w:r>
        <w:r w:rsidR="00112BF9">
          <w:rPr>
            <w:noProof/>
          </w:rPr>
          <w:fldChar w:fldCharType="begin"/>
        </w:r>
        <w:r w:rsidR="00112BF9">
          <w:rPr>
            <w:noProof/>
          </w:rPr>
          <w:instrText xml:space="preserve"> PAGEREF _Toc500317728 \h </w:instrText>
        </w:r>
        <w:r w:rsidR="00112BF9">
          <w:rPr>
            <w:noProof/>
          </w:rPr>
        </w:r>
        <w:r w:rsidR="00112BF9">
          <w:rPr>
            <w:noProof/>
          </w:rPr>
          <w:fldChar w:fldCharType="separate"/>
        </w:r>
        <w:r w:rsidR="0082751F">
          <w:rPr>
            <w:noProof/>
          </w:rPr>
          <w:t>2</w:t>
        </w:r>
        <w:r w:rsidR="00112BF9">
          <w:rPr>
            <w:noProof/>
          </w:rPr>
          <w:fldChar w:fldCharType="end"/>
        </w:r>
      </w:hyperlink>
    </w:p>
    <w:p w:rsidR="00112BF9" w:rsidRDefault="00A4348F">
      <w:pPr>
        <w:pStyle w:val="21"/>
        <w:tabs>
          <w:tab w:val="left" w:pos="880"/>
          <w:tab w:val="right" w:leader="dot" w:pos="8630"/>
        </w:tabs>
        <w:rPr>
          <w:rFonts w:asciiTheme="minorHAnsi" w:eastAsiaTheme="minorEastAsia" w:hAnsiTheme="minorHAnsi" w:cstheme="minorBidi"/>
          <w:noProof/>
          <w:kern w:val="0"/>
        </w:rPr>
      </w:pPr>
      <w:hyperlink w:anchor="_Toc500317729" w:history="1">
        <w:r w:rsidR="00112BF9" w:rsidRPr="00FD4DC5">
          <w:rPr>
            <w:rStyle w:val="Hyperlink"/>
            <w:rFonts w:ascii="Georgia" w:hAnsi="Georgia" w:cs="Georgia"/>
            <w:b/>
            <w:noProof/>
          </w:rPr>
          <w:t>1.2</w:t>
        </w:r>
        <w:r w:rsidR="00112BF9">
          <w:rPr>
            <w:rFonts w:asciiTheme="minorHAnsi" w:eastAsiaTheme="minorEastAsia" w:hAnsiTheme="minorHAnsi" w:cstheme="minorBidi"/>
            <w:noProof/>
            <w:kern w:val="0"/>
          </w:rPr>
          <w:tab/>
        </w:r>
        <w:r w:rsidR="00112BF9" w:rsidRPr="00FD4DC5">
          <w:rPr>
            <w:rStyle w:val="Hyperlink"/>
            <w:rFonts w:ascii="Georgia" w:hAnsi="Georgia" w:cs="Georgia"/>
            <w:b/>
            <w:noProof/>
          </w:rPr>
          <w:t>Problem Statement:</w:t>
        </w:r>
        <w:r w:rsidR="00112BF9">
          <w:rPr>
            <w:noProof/>
          </w:rPr>
          <w:tab/>
        </w:r>
        <w:r w:rsidR="00112BF9">
          <w:rPr>
            <w:noProof/>
          </w:rPr>
          <w:fldChar w:fldCharType="begin"/>
        </w:r>
        <w:r w:rsidR="00112BF9">
          <w:rPr>
            <w:noProof/>
          </w:rPr>
          <w:instrText xml:space="preserve"> PAGEREF _Toc500317729 \h </w:instrText>
        </w:r>
        <w:r w:rsidR="00112BF9">
          <w:rPr>
            <w:noProof/>
          </w:rPr>
        </w:r>
        <w:r w:rsidR="00112BF9">
          <w:rPr>
            <w:noProof/>
          </w:rPr>
          <w:fldChar w:fldCharType="separate"/>
        </w:r>
        <w:r w:rsidR="0082751F">
          <w:rPr>
            <w:noProof/>
          </w:rPr>
          <w:t>3</w:t>
        </w:r>
        <w:r w:rsidR="00112BF9">
          <w:rPr>
            <w:noProof/>
          </w:rPr>
          <w:fldChar w:fldCharType="end"/>
        </w:r>
      </w:hyperlink>
    </w:p>
    <w:p w:rsidR="00112BF9" w:rsidRDefault="00A4348F">
      <w:pPr>
        <w:pStyle w:val="21"/>
        <w:tabs>
          <w:tab w:val="left" w:pos="880"/>
          <w:tab w:val="right" w:leader="dot" w:pos="8630"/>
        </w:tabs>
        <w:rPr>
          <w:rFonts w:asciiTheme="minorHAnsi" w:eastAsiaTheme="minorEastAsia" w:hAnsiTheme="minorHAnsi" w:cstheme="minorBidi"/>
          <w:noProof/>
          <w:kern w:val="0"/>
        </w:rPr>
      </w:pPr>
      <w:hyperlink w:anchor="_Toc500317730" w:history="1">
        <w:r w:rsidR="00112BF9" w:rsidRPr="00FD4DC5">
          <w:rPr>
            <w:rStyle w:val="Hyperlink"/>
            <w:rFonts w:ascii="Georgia" w:hAnsi="Georgia" w:cs="Georgia"/>
            <w:b/>
            <w:noProof/>
          </w:rPr>
          <w:t>1.3</w:t>
        </w:r>
        <w:r w:rsidR="00112BF9">
          <w:rPr>
            <w:rFonts w:asciiTheme="minorHAnsi" w:eastAsiaTheme="minorEastAsia" w:hAnsiTheme="minorHAnsi" w:cstheme="minorBidi"/>
            <w:noProof/>
            <w:kern w:val="0"/>
          </w:rPr>
          <w:tab/>
        </w:r>
        <w:r w:rsidR="00112BF9" w:rsidRPr="00FD4DC5">
          <w:rPr>
            <w:rStyle w:val="Hyperlink"/>
            <w:rFonts w:ascii="Georgia" w:hAnsi="Georgia" w:cs="Georgia"/>
            <w:b/>
            <w:noProof/>
          </w:rPr>
          <w:t>Objectives:</w:t>
        </w:r>
        <w:r w:rsidR="00112BF9">
          <w:rPr>
            <w:noProof/>
          </w:rPr>
          <w:tab/>
        </w:r>
        <w:r w:rsidR="00112BF9">
          <w:rPr>
            <w:noProof/>
          </w:rPr>
          <w:fldChar w:fldCharType="begin"/>
        </w:r>
        <w:r w:rsidR="00112BF9">
          <w:rPr>
            <w:noProof/>
          </w:rPr>
          <w:instrText xml:space="preserve"> PAGEREF _Toc500317730 \h </w:instrText>
        </w:r>
        <w:r w:rsidR="00112BF9">
          <w:rPr>
            <w:noProof/>
          </w:rPr>
        </w:r>
        <w:r w:rsidR="00112BF9">
          <w:rPr>
            <w:noProof/>
          </w:rPr>
          <w:fldChar w:fldCharType="separate"/>
        </w:r>
        <w:r w:rsidR="0082751F">
          <w:rPr>
            <w:noProof/>
          </w:rPr>
          <w:t>3</w:t>
        </w:r>
        <w:r w:rsidR="00112BF9">
          <w:rPr>
            <w:noProof/>
          </w:rPr>
          <w:fldChar w:fldCharType="end"/>
        </w:r>
      </w:hyperlink>
    </w:p>
    <w:p w:rsidR="00112BF9" w:rsidRDefault="00A4348F">
      <w:pPr>
        <w:pStyle w:val="21"/>
        <w:tabs>
          <w:tab w:val="left" w:pos="880"/>
          <w:tab w:val="right" w:leader="dot" w:pos="8630"/>
        </w:tabs>
        <w:rPr>
          <w:rFonts w:asciiTheme="minorHAnsi" w:eastAsiaTheme="minorEastAsia" w:hAnsiTheme="minorHAnsi" w:cstheme="minorBidi"/>
          <w:noProof/>
          <w:kern w:val="0"/>
        </w:rPr>
      </w:pPr>
      <w:hyperlink w:anchor="_Toc500317731" w:history="1">
        <w:r w:rsidR="00112BF9" w:rsidRPr="00FD4DC5">
          <w:rPr>
            <w:rStyle w:val="Hyperlink"/>
            <w:rFonts w:ascii="Georgia" w:hAnsi="Georgia" w:cs="Georgia"/>
            <w:b/>
            <w:noProof/>
          </w:rPr>
          <w:t>1.4</w:t>
        </w:r>
        <w:r w:rsidR="00112BF9">
          <w:rPr>
            <w:rFonts w:asciiTheme="minorHAnsi" w:eastAsiaTheme="minorEastAsia" w:hAnsiTheme="minorHAnsi" w:cstheme="minorBidi"/>
            <w:noProof/>
            <w:kern w:val="0"/>
          </w:rPr>
          <w:tab/>
        </w:r>
        <w:r w:rsidR="00112BF9" w:rsidRPr="00FD4DC5">
          <w:rPr>
            <w:rStyle w:val="Hyperlink"/>
            <w:rFonts w:ascii="Georgia" w:hAnsi="Georgia" w:cs="Georgia"/>
            <w:b/>
            <w:noProof/>
          </w:rPr>
          <w:t>Scope:</w:t>
        </w:r>
        <w:r w:rsidR="00112BF9">
          <w:rPr>
            <w:noProof/>
          </w:rPr>
          <w:tab/>
        </w:r>
        <w:r w:rsidR="00112BF9">
          <w:rPr>
            <w:noProof/>
          </w:rPr>
          <w:fldChar w:fldCharType="begin"/>
        </w:r>
        <w:r w:rsidR="00112BF9">
          <w:rPr>
            <w:noProof/>
          </w:rPr>
          <w:instrText xml:space="preserve"> PAGEREF _Toc500317731 \h </w:instrText>
        </w:r>
        <w:r w:rsidR="00112BF9">
          <w:rPr>
            <w:noProof/>
          </w:rPr>
        </w:r>
        <w:r w:rsidR="00112BF9">
          <w:rPr>
            <w:noProof/>
          </w:rPr>
          <w:fldChar w:fldCharType="separate"/>
        </w:r>
        <w:r w:rsidR="0082751F">
          <w:rPr>
            <w:noProof/>
          </w:rPr>
          <w:t>3</w:t>
        </w:r>
        <w:r w:rsidR="00112BF9">
          <w:rPr>
            <w:noProof/>
          </w:rPr>
          <w:fldChar w:fldCharType="end"/>
        </w:r>
      </w:hyperlink>
    </w:p>
    <w:p w:rsidR="000406F6" w:rsidRPr="000406F6" w:rsidRDefault="000406F6" w:rsidP="000406F6">
      <w:pPr>
        <w:rPr>
          <w:noProof/>
        </w:rPr>
      </w:pPr>
      <w:r>
        <w:rPr>
          <w:noProof/>
        </w:rPr>
        <w:t xml:space="preserve">     </w:t>
      </w:r>
      <w:r w:rsidRPr="005B7CB5">
        <w:rPr>
          <w:rFonts w:ascii="Georgia" w:hAnsi="Georgia"/>
          <w:b/>
          <w:bCs/>
          <w:noProof/>
        </w:rPr>
        <w:t xml:space="preserve">1.5 </w:t>
      </w:r>
      <w:r>
        <w:rPr>
          <w:rFonts w:ascii="Georgia" w:hAnsi="Georgia"/>
          <w:b/>
          <w:bCs/>
          <w:noProof/>
        </w:rPr>
        <w:t xml:space="preserve">      </w:t>
      </w:r>
      <w:r w:rsidRPr="005B7CB5">
        <w:rPr>
          <w:rFonts w:ascii="Georgia" w:hAnsi="Georgia"/>
          <w:b/>
          <w:bCs/>
          <w:noProof/>
        </w:rPr>
        <w:t>Scenario</w:t>
      </w:r>
      <w:r>
        <w:rPr>
          <w:noProof/>
        </w:rPr>
        <w:t xml:space="preserve"> …………..……………………………….……………………………………………………………</w:t>
      </w:r>
      <w:r w:rsidR="00B51071">
        <w:rPr>
          <w:noProof/>
        </w:rPr>
        <w:t>….</w:t>
      </w:r>
      <w:r>
        <w:rPr>
          <w:noProof/>
        </w:rPr>
        <w:t>….4</w:t>
      </w:r>
    </w:p>
    <w:p w:rsidR="005B7CB5" w:rsidRPr="000406F6" w:rsidRDefault="00A4348F" w:rsidP="000406F6">
      <w:pPr>
        <w:pStyle w:val="21"/>
        <w:tabs>
          <w:tab w:val="left" w:pos="880"/>
          <w:tab w:val="right" w:leader="dot" w:pos="8630"/>
        </w:tabs>
        <w:rPr>
          <w:rFonts w:asciiTheme="minorHAnsi" w:eastAsiaTheme="minorEastAsia" w:hAnsiTheme="minorHAnsi" w:cstheme="minorBidi"/>
          <w:noProof/>
          <w:kern w:val="0"/>
        </w:rPr>
      </w:pPr>
      <w:hyperlink w:anchor="_Toc500317732" w:history="1">
        <w:r w:rsidR="00112BF9" w:rsidRPr="00FD4DC5">
          <w:rPr>
            <w:rStyle w:val="Hyperlink"/>
            <w:rFonts w:ascii="Georgia" w:hAnsi="Georgia" w:cs="Georgia"/>
            <w:b/>
            <w:noProof/>
          </w:rPr>
          <w:t>1.6</w:t>
        </w:r>
        <w:r w:rsidR="00112BF9">
          <w:rPr>
            <w:rFonts w:asciiTheme="minorHAnsi" w:eastAsiaTheme="minorEastAsia" w:hAnsiTheme="minorHAnsi" w:cstheme="minorBidi"/>
            <w:noProof/>
            <w:kern w:val="0"/>
          </w:rPr>
          <w:tab/>
        </w:r>
        <w:r w:rsidR="00112BF9" w:rsidRPr="00FD4DC5">
          <w:rPr>
            <w:rStyle w:val="Hyperlink"/>
            <w:rFonts w:ascii="Georgia" w:hAnsi="Georgia" w:cs="Georgia"/>
            <w:b/>
            <w:noProof/>
          </w:rPr>
          <w:t>Contributions/Significance of the Project:</w:t>
        </w:r>
        <w:r w:rsidR="00112BF9">
          <w:rPr>
            <w:noProof/>
          </w:rPr>
          <w:tab/>
        </w:r>
        <w:r w:rsidR="00112BF9">
          <w:rPr>
            <w:noProof/>
          </w:rPr>
          <w:fldChar w:fldCharType="begin"/>
        </w:r>
        <w:r w:rsidR="00112BF9">
          <w:rPr>
            <w:noProof/>
          </w:rPr>
          <w:instrText xml:space="preserve"> PAGEREF _Toc500317732 \h </w:instrText>
        </w:r>
        <w:r w:rsidR="00112BF9">
          <w:rPr>
            <w:noProof/>
          </w:rPr>
        </w:r>
        <w:r w:rsidR="00112BF9">
          <w:rPr>
            <w:noProof/>
          </w:rPr>
          <w:fldChar w:fldCharType="separate"/>
        </w:r>
        <w:r w:rsidR="0082751F">
          <w:rPr>
            <w:noProof/>
          </w:rPr>
          <w:t>6</w:t>
        </w:r>
        <w:r w:rsidR="00112BF9">
          <w:rPr>
            <w:noProof/>
          </w:rPr>
          <w:fldChar w:fldCharType="end"/>
        </w:r>
      </w:hyperlink>
    </w:p>
    <w:p w:rsidR="00112BF9" w:rsidRDefault="00A4348F">
      <w:pPr>
        <w:pStyle w:val="21"/>
        <w:tabs>
          <w:tab w:val="right" w:leader="dot" w:pos="8630"/>
        </w:tabs>
        <w:rPr>
          <w:rFonts w:asciiTheme="minorHAnsi" w:eastAsiaTheme="minorEastAsia" w:hAnsiTheme="minorHAnsi" w:cstheme="minorBidi"/>
          <w:noProof/>
          <w:kern w:val="0"/>
        </w:rPr>
      </w:pPr>
      <w:hyperlink w:anchor="_Toc500317733" w:history="1">
        <w:r w:rsidR="00112BF9" w:rsidRPr="00FD4DC5">
          <w:rPr>
            <w:rStyle w:val="Hyperlink"/>
            <w:rFonts w:ascii="Georgia" w:hAnsi="Georgia" w:cs="Liberation Serif"/>
            <w:b/>
            <w:noProof/>
          </w:rPr>
          <w:t>1.7 Expected Benefits:</w:t>
        </w:r>
        <w:r w:rsidR="00112BF9">
          <w:rPr>
            <w:noProof/>
          </w:rPr>
          <w:tab/>
        </w:r>
        <w:r w:rsidR="00112BF9">
          <w:rPr>
            <w:noProof/>
          </w:rPr>
          <w:fldChar w:fldCharType="begin"/>
        </w:r>
        <w:r w:rsidR="00112BF9">
          <w:rPr>
            <w:noProof/>
          </w:rPr>
          <w:instrText xml:space="preserve"> PAGEREF _Toc500317733 \h </w:instrText>
        </w:r>
        <w:r w:rsidR="00112BF9">
          <w:rPr>
            <w:noProof/>
          </w:rPr>
        </w:r>
        <w:r w:rsidR="00112BF9">
          <w:rPr>
            <w:noProof/>
          </w:rPr>
          <w:fldChar w:fldCharType="separate"/>
        </w:r>
        <w:r w:rsidR="0082751F">
          <w:rPr>
            <w:noProof/>
          </w:rPr>
          <w:t>6</w:t>
        </w:r>
        <w:r w:rsidR="00112BF9">
          <w:rPr>
            <w:noProof/>
          </w:rPr>
          <w:fldChar w:fldCharType="end"/>
        </w:r>
      </w:hyperlink>
    </w:p>
    <w:p w:rsidR="00112BF9" w:rsidRDefault="00A4348F">
      <w:pPr>
        <w:pStyle w:val="11"/>
        <w:tabs>
          <w:tab w:val="right" w:leader="dot" w:pos="8630"/>
        </w:tabs>
        <w:rPr>
          <w:rFonts w:asciiTheme="minorHAnsi" w:eastAsiaTheme="minorEastAsia" w:hAnsiTheme="minorHAnsi" w:cstheme="minorBidi"/>
          <w:noProof/>
          <w:kern w:val="0"/>
          <w:sz w:val="22"/>
          <w:szCs w:val="22"/>
        </w:rPr>
      </w:pPr>
      <w:hyperlink w:anchor="_Toc500317734" w:history="1">
        <w:r w:rsidR="00112BF9" w:rsidRPr="00022184">
          <w:rPr>
            <w:rStyle w:val="Hyperlink"/>
            <w:rFonts w:ascii="Georgia" w:hAnsi="Georgia" w:cs="Georgia"/>
            <w:b/>
            <w:noProof/>
            <w:sz w:val="22"/>
            <w:szCs w:val="22"/>
          </w:rPr>
          <w:t>Chapter 2: Planning</w:t>
        </w:r>
        <w:r w:rsidR="00112BF9" w:rsidRPr="00FD4DC5">
          <w:rPr>
            <w:rStyle w:val="Hyperlink"/>
            <w:rFonts w:ascii="Georgia" w:hAnsi="Georgia" w:cs="Georgia"/>
            <w:b/>
            <w:noProof/>
          </w:rPr>
          <w:t>:</w:t>
        </w:r>
        <w:r w:rsidR="00112BF9">
          <w:rPr>
            <w:noProof/>
          </w:rPr>
          <w:tab/>
        </w:r>
        <w:r w:rsidR="00112BF9" w:rsidRPr="00B51071">
          <w:rPr>
            <w:noProof/>
            <w:sz w:val="22"/>
            <w:szCs w:val="22"/>
          </w:rPr>
          <w:fldChar w:fldCharType="begin"/>
        </w:r>
        <w:r w:rsidR="00112BF9" w:rsidRPr="00B51071">
          <w:rPr>
            <w:noProof/>
            <w:sz w:val="22"/>
            <w:szCs w:val="22"/>
          </w:rPr>
          <w:instrText xml:space="preserve"> PAGEREF _Toc500317734 \h </w:instrText>
        </w:r>
        <w:r w:rsidR="00112BF9" w:rsidRPr="00B51071">
          <w:rPr>
            <w:noProof/>
            <w:sz w:val="22"/>
            <w:szCs w:val="22"/>
          </w:rPr>
        </w:r>
        <w:r w:rsidR="00112BF9" w:rsidRPr="00B51071">
          <w:rPr>
            <w:noProof/>
            <w:sz w:val="22"/>
            <w:szCs w:val="22"/>
          </w:rPr>
          <w:fldChar w:fldCharType="separate"/>
        </w:r>
        <w:r w:rsidR="0082751F">
          <w:rPr>
            <w:noProof/>
            <w:sz w:val="22"/>
            <w:szCs w:val="22"/>
          </w:rPr>
          <w:t>8</w:t>
        </w:r>
        <w:r w:rsidR="00112BF9" w:rsidRPr="00B51071">
          <w:rPr>
            <w:noProof/>
            <w:sz w:val="22"/>
            <w:szCs w:val="22"/>
          </w:rPr>
          <w:fldChar w:fldCharType="end"/>
        </w:r>
      </w:hyperlink>
    </w:p>
    <w:p w:rsidR="00112BF9" w:rsidRDefault="00A4348F">
      <w:pPr>
        <w:pStyle w:val="11"/>
        <w:tabs>
          <w:tab w:val="right" w:leader="dot" w:pos="8630"/>
        </w:tabs>
        <w:rPr>
          <w:noProof/>
        </w:rPr>
      </w:pPr>
      <w:hyperlink w:anchor="_Toc500317735" w:history="1">
        <w:r w:rsidR="00112BF9" w:rsidRPr="00022184">
          <w:rPr>
            <w:rStyle w:val="Hyperlink"/>
            <w:rFonts w:ascii="Georgia" w:hAnsi="Georgia" w:cs="Georgia"/>
            <w:b/>
            <w:noProof/>
            <w:sz w:val="22"/>
            <w:szCs w:val="22"/>
          </w:rPr>
          <w:t>2.1 Approach &amp; Methodology:</w:t>
        </w:r>
        <w:r w:rsidR="00112BF9">
          <w:rPr>
            <w:noProof/>
          </w:rPr>
          <w:tab/>
        </w:r>
        <w:r w:rsidR="00112BF9">
          <w:rPr>
            <w:noProof/>
          </w:rPr>
          <w:fldChar w:fldCharType="begin"/>
        </w:r>
        <w:r w:rsidR="00112BF9">
          <w:rPr>
            <w:noProof/>
          </w:rPr>
          <w:instrText xml:space="preserve"> PAGEREF _Toc500317735 \h </w:instrText>
        </w:r>
        <w:r w:rsidR="00112BF9">
          <w:rPr>
            <w:noProof/>
          </w:rPr>
        </w:r>
        <w:r w:rsidR="00112BF9">
          <w:rPr>
            <w:noProof/>
          </w:rPr>
          <w:fldChar w:fldCharType="separate"/>
        </w:r>
        <w:r w:rsidR="0082751F">
          <w:rPr>
            <w:noProof/>
          </w:rPr>
          <w:t>8</w:t>
        </w:r>
        <w:r w:rsidR="00112BF9">
          <w:rPr>
            <w:noProof/>
          </w:rPr>
          <w:fldChar w:fldCharType="end"/>
        </w:r>
      </w:hyperlink>
    </w:p>
    <w:p w:rsidR="00A43B90" w:rsidRPr="00A43B90" w:rsidRDefault="00A43B90" w:rsidP="00A43B90">
      <w:pPr>
        <w:rPr>
          <w:noProof/>
          <w:sz w:val="20"/>
          <w:szCs w:val="20"/>
        </w:rPr>
      </w:pPr>
      <w:r>
        <w:rPr>
          <w:noProof/>
        </w:rPr>
        <w:t xml:space="preserve"> </w:t>
      </w:r>
      <w:r w:rsidRPr="00A43B90">
        <w:rPr>
          <w:rFonts w:ascii="Georgia" w:hAnsi="Georgia"/>
          <w:b/>
          <w:bCs/>
          <w:noProof/>
        </w:rPr>
        <w:t xml:space="preserve">  2.1.1 Waterfall model:</w:t>
      </w:r>
      <w:r>
        <w:rPr>
          <w:noProof/>
        </w:rPr>
        <w:t xml:space="preserve"> </w:t>
      </w:r>
      <w:r w:rsidRPr="00A43B90">
        <w:rPr>
          <w:noProof/>
          <w:sz w:val="20"/>
          <w:szCs w:val="20"/>
        </w:rPr>
        <w:t>………………………………………………</w:t>
      </w:r>
      <w:r>
        <w:rPr>
          <w:noProof/>
          <w:sz w:val="20"/>
          <w:szCs w:val="20"/>
        </w:rPr>
        <w:t>….</w:t>
      </w:r>
      <w:r w:rsidRPr="00A43B90">
        <w:rPr>
          <w:noProof/>
          <w:sz w:val="20"/>
          <w:szCs w:val="20"/>
        </w:rPr>
        <w:t>……………………………………………</w:t>
      </w:r>
      <w:r>
        <w:rPr>
          <w:noProof/>
          <w:sz w:val="20"/>
          <w:szCs w:val="20"/>
        </w:rPr>
        <w:t>……………..8</w:t>
      </w:r>
    </w:p>
    <w:p w:rsidR="00420049" w:rsidRPr="00420049" w:rsidRDefault="00420049" w:rsidP="00420049">
      <w:pPr>
        <w:rPr>
          <w:noProof/>
        </w:rPr>
      </w:pPr>
      <w:r w:rsidRPr="00420049">
        <w:rPr>
          <w:rFonts w:ascii="Georgia" w:hAnsi="Georgia"/>
          <w:b/>
          <w:bCs/>
          <w:noProof/>
        </w:rPr>
        <w:t>2.2 Feasibility Study</w:t>
      </w:r>
      <w:r>
        <w:rPr>
          <w:noProof/>
        </w:rPr>
        <w:t>..</w:t>
      </w:r>
      <w:r w:rsidRPr="00022184">
        <w:rPr>
          <w:noProof/>
          <w:sz w:val="20"/>
          <w:szCs w:val="20"/>
        </w:rPr>
        <w:t>.………………………</w:t>
      </w:r>
      <w:r w:rsidR="00022184" w:rsidRPr="00022184">
        <w:rPr>
          <w:noProof/>
          <w:sz w:val="20"/>
          <w:szCs w:val="20"/>
        </w:rPr>
        <w:t>………………………………………………………………</w:t>
      </w:r>
      <w:r w:rsidR="00022184">
        <w:rPr>
          <w:noProof/>
          <w:sz w:val="20"/>
          <w:szCs w:val="20"/>
        </w:rPr>
        <w:t>…………</w:t>
      </w:r>
      <w:r w:rsidR="00022184" w:rsidRPr="00022184">
        <w:rPr>
          <w:noProof/>
          <w:sz w:val="20"/>
          <w:szCs w:val="20"/>
        </w:rPr>
        <w:t>…………..……</w:t>
      </w:r>
      <w:r w:rsidR="00022184">
        <w:rPr>
          <w:noProof/>
        </w:rPr>
        <w:t xml:space="preserve">9 </w:t>
      </w:r>
    </w:p>
    <w:p w:rsidR="00112BF9" w:rsidRDefault="00A4348F">
      <w:pPr>
        <w:pStyle w:val="21"/>
        <w:tabs>
          <w:tab w:val="right" w:leader="dot" w:pos="8630"/>
        </w:tabs>
        <w:rPr>
          <w:rFonts w:asciiTheme="minorHAnsi" w:eastAsiaTheme="minorEastAsia" w:hAnsiTheme="minorHAnsi" w:cstheme="minorBidi"/>
          <w:noProof/>
          <w:kern w:val="0"/>
        </w:rPr>
      </w:pPr>
      <w:hyperlink w:anchor="_Toc500317736" w:history="1">
        <w:r w:rsidR="00112BF9" w:rsidRPr="00FD4DC5">
          <w:rPr>
            <w:rStyle w:val="Hyperlink"/>
            <w:rFonts w:ascii="Georgia" w:hAnsi="Georgia" w:cs="Liberation Serif"/>
            <w:b/>
            <w:noProof/>
          </w:rPr>
          <w:t>2.2.1 Questio</w:t>
        </w:r>
        <w:r w:rsidR="00A76CE5">
          <w:rPr>
            <w:rStyle w:val="Hyperlink"/>
            <w:rFonts w:ascii="Georgia" w:hAnsi="Georgia" w:cs="Liberation Serif"/>
            <w:b/>
            <w:noProof/>
          </w:rPr>
          <w:t>nnaires:</w:t>
        </w:r>
        <w:r w:rsidR="00112BF9">
          <w:rPr>
            <w:noProof/>
          </w:rPr>
          <w:tab/>
        </w:r>
        <w:r w:rsidR="00112BF9">
          <w:rPr>
            <w:noProof/>
          </w:rPr>
          <w:fldChar w:fldCharType="begin"/>
        </w:r>
        <w:r w:rsidR="00112BF9">
          <w:rPr>
            <w:noProof/>
          </w:rPr>
          <w:instrText xml:space="preserve"> PAGEREF _Toc500317736 \h </w:instrText>
        </w:r>
        <w:r w:rsidR="00112BF9">
          <w:rPr>
            <w:noProof/>
          </w:rPr>
        </w:r>
        <w:r w:rsidR="00112BF9">
          <w:rPr>
            <w:noProof/>
          </w:rPr>
          <w:fldChar w:fldCharType="separate"/>
        </w:r>
        <w:r w:rsidR="0082751F">
          <w:rPr>
            <w:noProof/>
          </w:rPr>
          <w:t>9</w:t>
        </w:r>
        <w:r w:rsidR="00112BF9">
          <w:rPr>
            <w:noProof/>
          </w:rPr>
          <w:fldChar w:fldCharType="end"/>
        </w:r>
      </w:hyperlink>
    </w:p>
    <w:p w:rsidR="00420049" w:rsidRDefault="00420049" w:rsidP="00420049">
      <w:pPr>
        <w:rPr>
          <w:noProof/>
        </w:rPr>
      </w:pPr>
      <w:r>
        <w:rPr>
          <w:noProof/>
        </w:rPr>
        <w:t xml:space="preserve">           </w:t>
      </w:r>
      <w:r w:rsidRPr="00420049">
        <w:rPr>
          <w:rFonts w:ascii="Georgia" w:hAnsi="Georgia"/>
          <w:b/>
          <w:bCs/>
          <w:noProof/>
        </w:rPr>
        <w:t>2.2.1.1 Questionnaire in English</w:t>
      </w:r>
      <w:r>
        <w:rPr>
          <w:noProof/>
        </w:rPr>
        <w:t>……………………………………………………………………</w:t>
      </w:r>
      <w:r w:rsidR="009616FE">
        <w:rPr>
          <w:noProof/>
        </w:rPr>
        <w:t>..</w:t>
      </w:r>
      <w:r>
        <w:rPr>
          <w:noProof/>
        </w:rPr>
        <w:t>…</w:t>
      </w:r>
      <w:r w:rsidR="009616FE">
        <w:rPr>
          <w:noProof/>
        </w:rPr>
        <w:t>…9</w:t>
      </w:r>
    </w:p>
    <w:p w:rsidR="00420049" w:rsidRDefault="00420049" w:rsidP="00420049">
      <w:pPr>
        <w:rPr>
          <w:noProof/>
        </w:rPr>
      </w:pPr>
      <w:r>
        <w:rPr>
          <w:noProof/>
        </w:rPr>
        <w:t xml:space="preserve">           </w:t>
      </w:r>
      <w:r w:rsidRPr="00420049">
        <w:rPr>
          <w:rFonts w:ascii="Georgia" w:hAnsi="Georgia"/>
          <w:b/>
          <w:bCs/>
          <w:noProof/>
        </w:rPr>
        <w:t xml:space="preserve"> 2.2.1.2 Questionnaire in Arabic</w:t>
      </w:r>
      <w:r>
        <w:rPr>
          <w:noProof/>
        </w:rPr>
        <w:t>………………………….…………………………………………….</w:t>
      </w:r>
      <w:r w:rsidR="009616FE">
        <w:rPr>
          <w:noProof/>
        </w:rPr>
        <w:t>11</w:t>
      </w:r>
    </w:p>
    <w:p w:rsidR="003E5EE6" w:rsidRDefault="003E5EE6" w:rsidP="00420049">
      <w:pPr>
        <w:rPr>
          <w:noProof/>
        </w:rPr>
      </w:pPr>
      <w:r w:rsidRPr="003E5EE6">
        <w:rPr>
          <w:rFonts w:ascii="Georgia" w:hAnsi="Georgia"/>
          <w:b/>
          <w:bCs/>
          <w:noProof/>
        </w:rPr>
        <w:t>2.2.2 Questionnaire Validation</w:t>
      </w:r>
      <w:r>
        <w:rPr>
          <w:noProof/>
        </w:rPr>
        <w:t>…………………………………….………………………………………………</w:t>
      </w:r>
      <w:r w:rsidR="00022184">
        <w:rPr>
          <w:noProof/>
        </w:rPr>
        <w:t>12</w:t>
      </w:r>
    </w:p>
    <w:p w:rsidR="00420049" w:rsidRDefault="003E5EE6" w:rsidP="00420049">
      <w:pPr>
        <w:rPr>
          <w:noProof/>
        </w:rPr>
      </w:pPr>
      <w:r>
        <w:rPr>
          <w:rFonts w:ascii="Georgia" w:hAnsi="Georgia"/>
          <w:b/>
          <w:bCs/>
          <w:noProof/>
        </w:rPr>
        <w:t>2.2.3</w:t>
      </w:r>
      <w:r w:rsidR="00420049" w:rsidRPr="00420049">
        <w:rPr>
          <w:rFonts w:ascii="Georgia" w:hAnsi="Georgia"/>
          <w:b/>
          <w:bCs/>
          <w:noProof/>
        </w:rPr>
        <w:t xml:space="preserve"> Questionnaire Result</w:t>
      </w:r>
      <w:r w:rsidR="00420049">
        <w:rPr>
          <w:noProof/>
        </w:rPr>
        <w:t>……………………………………………………………………………………………</w:t>
      </w:r>
      <w:r w:rsidR="00022184">
        <w:rPr>
          <w:noProof/>
        </w:rPr>
        <w:t>.13</w:t>
      </w:r>
    </w:p>
    <w:p w:rsidR="00420049" w:rsidRDefault="003E5EE6" w:rsidP="00420049">
      <w:pPr>
        <w:rPr>
          <w:noProof/>
        </w:rPr>
      </w:pPr>
      <w:r>
        <w:rPr>
          <w:rFonts w:ascii="Georgia" w:hAnsi="Georgia"/>
          <w:b/>
          <w:bCs/>
          <w:noProof/>
        </w:rPr>
        <w:t>2.2.4</w:t>
      </w:r>
      <w:r w:rsidR="00420049" w:rsidRPr="00420049">
        <w:rPr>
          <w:rFonts w:ascii="Georgia" w:hAnsi="Georgia"/>
          <w:b/>
          <w:bCs/>
          <w:noProof/>
        </w:rPr>
        <w:t xml:space="preserve"> Some Audience Suggestions</w:t>
      </w:r>
      <w:r w:rsidR="00420049">
        <w:rPr>
          <w:noProof/>
        </w:rPr>
        <w:t>…………………….………………………………………………………</w:t>
      </w:r>
      <w:r w:rsidR="009616FE">
        <w:rPr>
          <w:noProof/>
        </w:rPr>
        <w:t>15</w:t>
      </w:r>
    </w:p>
    <w:p w:rsidR="00202219" w:rsidRPr="00420049" w:rsidRDefault="00202219" w:rsidP="00420049">
      <w:pPr>
        <w:rPr>
          <w:noProof/>
        </w:rPr>
      </w:pPr>
      <w:r w:rsidRPr="00202219">
        <w:rPr>
          <w:rFonts w:ascii="Georgia" w:hAnsi="Georgia"/>
          <w:b/>
          <w:bCs/>
          <w:noProof/>
        </w:rPr>
        <w:t xml:space="preserve">2.3 </w:t>
      </w:r>
      <w:r w:rsidR="00A76CE5">
        <w:rPr>
          <w:rFonts w:ascii="Georgia" w:hAnsi="Georgia"/>
          <w:b/>
          <w:bCs/>
          <w:noProof/>
        </w:rPr>
        <w:t xml:space="preserve"> </w:t>
      </w:r>
      <w:r w:rsidRPr="00202219">
        <w:rPr>
          <w:rFonts w:ascii="Georgia" w:hAnsi="Georgia"/>
          <w:b/>
          <w:bCs/>
          <w:noProof/>
        </w:rPr>
        <w:t xml:space="preserve">Literature Review </w:t>
      </w:r>
      <w:r w:rsidR="003E5EE6">
        <w:rPr>
          <w:noProof/>
        </w:rPr>
        <w:t>………………………………………….….</w:t>
      </w:r>
      <w:r>
        <w:rPr>
          <w:noProof/>
        </w:rPr>
        <w:t>…………………</w:t>
      </w:r>
      <w:r w:rsidR="0078545D">
        <w:rPr>
          <w:noProof/>
        </w:rPr>
        <w:t>………………….</w:t>
      </w:r>
      <w:r>
        <w:rPr>
          <w:noProof/>
        </w:rPr>
        <w:t>…………….</w:t>
      </w:r>
      <w:r w:rsidR="009616FE">
        <w:rPr>
          <w:noProof/>
        </w:rPr>
        <w:t>16</w:t>
      </w:r>
    </w:p>
    <w:p w:rsidR="006038EC" w:rsidRDefault="006038EC">
      <w:pPr>
        <w:pStyle w:val="31"/>
      </w:pPr>
    </w:p>
    <w:p w:rsidR="00022184" w:rsidRPr="00022184" w:rsidRDefault="00A4348F" w:rsidP="006038EC">
      <w:pPr>
        <w:pStyle w:val="31"/>
      </w:pPr>
      <w:hyperlink w:anchor="_Toc500317737" w:history="1">
        <w:r w:rsidR="00112BF9" w:rsidRPr="00FD4DC5">
          <w:rPr>
            <w:rStyle w:val="Hyperlink"/>
            <w:rFonts w:cs="DejaVuSans-Bold"/>
            <w:b/>
            <w:bCs/>
            <w:lang w:val="en-CA" w:eastAsia="en-CA"/>
          </w:rPr>
          <w:t>2.3.1 FETCH! Lunch Rush – an augmented reality math game</w:t>
        </w:r>
        <w:r w:rsidR="00112BF9" w:rsidRPr="00FD4DC5">
          <w:rPr>
            <w:rStyle w:val="Hyperlink"/>
            <w:rFonts w:cs="DejaVuSans-Bold"/>
            <w:b/>
            <w:bCs/>
            <w:lang w:eastAsia="en-CA"/>
          </w:rPr>
          <w:t>:</w:t>
        </w:r>
        <w:r w:rsidR="00112BF9">
          <w:tab/>
        </w:r>
        <w:r w:rsidR="00112BF9">
          <w:fldChar w:fldCharType="begin"/>
        </w:r>
        <w:r w:rsidR="00112BF9">
          <w:instrText xml:space="preserve"> PAGEREF _Toc500317737 \h </w:instrText>
        </w:r>
        <w:r w:rsidR="00112BF9">
          <w:fldChar w:fldCharType="separate"/>
        </w:r>
        <w:r w:rsidR="0082751F">
          <w:t>16</w:t>
        </w:r>
        <w:r w:rsidR="00112BF9">
          <w:fldChar w:fldCharType="end"/>
        </w:r>
      </w:hyperlink>
    </w:p>
    <w:p w:rsidR="000406F6" w:rsidRDefault="000406F6" w:rsidP="003E5EE6">
      <w:pPr>
        <w:suppressAutoHyphens w:val="0"/>
        <w:autoSpaceDE w:val="0"/>
        <w:autoSpaceDN w:val="0"/>
        <w:adjustRightInd w:val="0"/>
        <w:spacing w:after="0" w:line="240" w:lineRule="auto"/>
        <w:rPr>
          <w:rFonts w:asciiTheme="majorHAnsi" w:eastAsia="Times New Roman" w:hAnsiTheme="majorHAnsi" w:cs="DejaVuSans-Bold"/>
          <w:noProof/>
          <w:kern w:val="0"/>
          <w:lang w:val="en-CA" w:eastAsia="en-CA"/>
        </w:rPr>
      </w:pPr>
      <w:r>
        <w:rPr>
          <w:noProof/>
        </w:rPr>
        <w:t xml:space="preserve">       </w:t>
      </w:r>
      <w:r w:rsidRPr="000406F6">
        <w:rPr>
          <w:rFonts w:ascii="Georgia" w:hAnsi="Georgia"/>
          <w:noProof/>
          <w:sz w:val="20"/>
          <w:szCs w:val="20"/>
        </w:rPr>
        <w:t xml:space="preserve"> </w:t>
      </w:r>
      <w:r w:rsidR="009616FE">
        <w:rPr>
          <w:rFonts w:ascii="Georgia" w:hAnsi="Georgia"/>
          <w:noProof/>
          <w:sz w:val="20"/>
          <w:szCs w:val="20"/>
        </w:rPr>
        <w:t xml:space="preserve">  </w:t>
      </w:r>
      <w:r w:rsidRPr="000406F6">
        <w:rPr>
          <w:rFonts w:ascii="Georgia" w:eastAsia="Times New Roman" w:hAnsi="Georgia" w:cs="DejaVuSans-Bold"/>
          <w:b/>
          <w:bCs/>
          <w:noProof/>
          <w:kern w:val="0"/>
          <w:lang w:val="en-CA" w:eastAsia="en-CA"/>
        </w:rPr>
        <w:t>2.3.2 Quiver – 3D coloring app:</w:t>
      </w:r>
      <w:r w:rsidRPr="000406F6">
        <w:rPr>
          <w:rFonts w:ascii="Georgia" w:eastAsia="Times New Roman" w:hAnsi="Georgia" w:cs="DejaVuSans-Bold"/>
          <w:noProof/>
          <w:kern w:val="0"/>
          <w:lang w:val="en-CA" w:eastAsia="en-CA"/>
        </w:rPr>
        <w:t xml:space="preserve"> </w:t>
      </w:r>
      <w:r w:rsidRPr="000406F6">
        <w:rPr>
          <w:rFonts w:eastAsia="Times New Roman" w:cs="DejaVuSans-Bold"/>
          <w:noProof/>
          <w:kern w:val="0"/>
          <w:lang w:val="en-CA" w:eastAsia="en-CA"/>
        </w:rPr>
        <w:t>……………………………………………………………………</w:t>
      </w:r>
      <w:r>
        <w:rPr>
          <w:rFonts w:eastAsia="Times New Roman" w:cs="DejaVuSans-Bold"/>
          <w:noProof/>
          <w:kern w:val="0"/>
          <w:lang w:val="en-CA" w:eastAsia="en-CA"/>
        </w:rPr>
        <w:t>…….</w:t>
      </w:r>
      <w:r w:rsidR="009616FE">
        <w:rPr>
          <w:rFonts w:asciiTheme="majorHAnsi" w:eastAsia="Times New Roman" w:hAnsiTheme="majorHAnsi" w:cs="DejaVuSans-Bold"/>
          <w:noProof/>
          <w:kern w:val="0"/>
          <w:lang w:val="en-CA" w:eastAsia="en-CA"/>
        </w:rPr>
        <w:t>16</w:t>
      </w:r>
    </w:p>
    <w:p w:rsidR="003E5EE6" w:rsidRPr="003E5EE6" w:rsidRDefault="003E5EE6" w:rsidP="003E5EE6">
      <w:pPr>
        <w:suppressAutoHyphens w:val="0"/>
        <w:autoSpaceDE w:val="0"/>
        <w:autoSpaceDN w:val="0"/>
        <w:adjustRightInd w:val="0"/>
        <w:spacing w:after="0" w:line="240" w:lineRule="auto"/>
        <w:rPr>
          <w:rFonts w:asciiTheme="majorHAnsi" w:eastAsia="Times New Roman" w:hAnsiTheme="majorHAnsi" w:cs="DejaVuSans-Bold"/>
          <w:noProof/>
          <w:kern w:val="0"/>
          <w:lang w:val="en-CA" w:eastAsia="en-CA"/>
        </w:rPr>
      </w:pPr>
    </w:p>
    <w:p w:rsidR="00112BF9" w:rsidRDefault="00A4348F">
      <w:pPr>
        <w:pStyle w:val="31"/>
        <w:rPr>
          <w:rFonts w:asciiTheme="minorHAnsi" w:eastAsiaTheme="minorEastAsia" w:hAnsiTheme="minorHAnsi" w:cstheme="minorBidi"/>
          <w:kern w:val="0"/>
        </w:rPr>
      </w:pPr>
      <w:hyperlink w:anchor="_Toc500317738" w:history="1">
        <w:r w:rsidR="00112BF9" w:rsidRPr="00FD4DC5">
          <w:rPr>
            <w:rStyle w:val="Hyperlink"/>
            <w:rFonts w:cs="DejaVuSans-Bold"/>
            <w:b/>
            <w:bCs/>
            <w:lang w:val="en-CA" w:eastAsia="en-CA"/>
          </w:rPr>
          <w:t>2.3.3 Zoo Burst app - 3D Storybooks with extra Augmented Reality:</w:t>
        </w:r>
        <w:r w:rsidR="00112BF9">
          <w:tab/>
        </w:r>
        <w:r w:rsidR="00112BF9">
          <w:fldChar w:fldCharType="begin"/>
        </w:r>
        <w:r w:rsidR="00112BF9">
          <w:instrText xml:space="preserve"> PAGEREF _Toc500317738 \h </w:instrText>
        </w:r>
        <w:r w:rsidR="00112BF9">
          <w:fldChar w:fldCharType="separate"/>
        </w:r>
        <w:r w:rsidR="0082751F">
          <w:t>17</w:t>
        </w:r>
        <w:r w:rsidR="00112BF9">
          <w:fldChar w:fldCharType="end"/>
        </w:r>
      </w:hyperlink>
    </w:p>
    <w:p w:rsidR="00112BF9" w:rsidRDefault="00202219">
      <w:pPr>
        <w:pStyle w:val="21"/>
        <w:tabs>
          <w:tab w:val="left" w:pos="1100"/>
          <w:tab w:val="right" w:leader="dot" w:pos="8630"/>
        </w:tabs>
        <w:rPr>
          <w:rFonts w:asciiTheme="minorHAnsi" w:eastAsiaTheme="minorEastAsia" w:hAnsiTheme="minorHAnsi" w:cstheme="minorBidi"/>
          <w:noProof/>
          <w:kern w:val="0"/>
        </w:rPr>
      </w:pPr>
      <w:r>
        <w:rPr>
          <w:noProof/>
        </w:rPr>
        <w:t xml:space="preserve">     </w:t>
      </w:r>
      <w:hyperlink w:anchor="_Toc500317739" w:history="1">
        <w:r w:rsidR="00112BF9" w:rsidRPr="00FD4DC5">
          <w:rPr>
            <w:rStyle w:val="Hyperlink"/>
            <w:rFonts w:ascii="Georgia" w:hAnsi="Georgia" w:cs="Georgia"/>
            <w:b/>
            <w:noProof/>
          </w:rPr>
          <w:t>2.3.4</w:t>
        </w:r>
        <w:r w:rsidR="00112BF9">
          <w:rPr>
            <w:rFonts w:asciiTheme="minorHAnsi" w:eastAsiaTheme="minorEastAsia" w:hAnsiTheme="minorHAnsi" w:cstheme="minorBidi"/>
            <w:noProof/>
            <w:kern w:val="0"/>
          </w:rPr>
          <w:tab/>
        </w:r>
        <w:r w:rsidR="00112BF9" w:rsidRPr="00FD4DC5">
          <w:rPr>
            <w:rStyle w:val="Hyperlink"/>
            <w:rFonts w:ascii="Georgia" w:hAnsi="Georgia" w:cs="Georgia"/>
            <w:b/>
            <w:noProof/>
          </w:rPr>
          <w:t>Comparison of Related Works</w:t>
        </w:r>
        <w:r w:rsidR="00112BF9">
          <w:rPr>
            <w:noProof/>
          </w:rPr>
          <w:tab/>
        </w:r>
        <w:r w:rsidR="00112BF9">
          <w:rPr>
            <w:noProof/>
          </w:rPr>
          <w:fldChar w:fldCharType="begin"/>
        </w:r>
        <w:r w:rsidR="00112BF9">
          <w:rPr>
            <w:noProof/>
          </w:rPr>
          <w:instrText xml:space="preserve"> PAGEREF _Toc500317739 \h </w:instrText>
        </w:r>
        <w:r w:rsidR="00112BF9">
          <w:rPr>
            <w:noProof/>
          </w:rPr>
        </w:r>
        <w:r w:rsidR="00112BF9">
          <w:rPr>
            <w:noProof/>
          </w:rPr>
          <w:fldChar w:fldCharType="separate"/>
        </w:r>
        <w:r w:rsidR="0082751F">
          <w:rPr>
            <w:noProof/>
          </w:rPr>
          <w:t>18</w:t>
        </w:r>
        <w:r w:rsidR="00112BF9">
          <w:rPr>
            <w:noProof/>
          </w:rPr>
          <w:fldChar w:fldCharType="end"/>
        </w:r>
      </w:hyperlink>
    </w:p>
    <w:p w:rsidR="00112BF9" w:rsidRDefault="000406F6">
      <w:pPr>
        <w:pStyle w:val="11"/>
        <w:tabs>
          <w:tab w:val="right" w:leader="dot" w:pos="8630"/>
        </w:tabs>
        <w:rPr>
          <w:rFonts w:asciiTheme="minorHAnsi" w:eastAsiaTheme="minorEastAsia" w:hAnsiTheme="minorHAnsi" w:cstheme="minorBidi"/>
          <w:noProof/>
          <w:kern w:val="0"/>
          <w:sz w:val="22"/>
          <w:szCs w:val="22"/>
        </w:rPr>
      </w:pPr>
      <w:r>
        <w:rPr>
          <w:rFonts w:asciiTheme="minorHAnsi" w:eastAsiaTheme="minorEastAsia" w:hAnsiTheme="minorHAnsi" w:cstheme="minorBidi"/>
          <w:noProof/>
          <w:kern w:val="0"/>
          <w:sz w:val="22"/>
          <w:szCs w:val="22"/>
        </w:rPr>
        <w:t xml:space="preserve">     </w:t>
      </w:r>
      <w:r w:rsidRPr="000406F6">
        <w:rPr>
          <w:rFonts w:ascii="Georgia" w:eastAsiaTheme="minorEastAsia" w:hAnsi="Georgia" w:cstheme="minorBidi"/>
          <w:b/>
          <w:bCs/>
          <w:noProof/>
          <w:kern w:val="0"/>
          <w:sz w:val="22"/>
          <w:szCs w:val="22"/>
        </w:rPr>
        <w:t xml:space="preserve"> 2.4 Activity plan</w:t>
      </w:r>
      <w:r>
        <w:rPr>
          <w:rFonts w:asciiTheme="minorHAnsi" w:eastAsiaTheme="minorEastAsia" w:hAnsiTheme="minorHAnsi" w:cstheme="minorBidi"/>
          <w:noProof/>
          <w:kern w:val="0"/>
          <w:sz w:val="22"/>
          <w:szCs w:val="22"/>
        </w:rPr>
        <w:t xml:space="preserve"> ………………………………………………………………………………………………………….</w:t>
      </w:r>
      <w:r w:rsidR="009616FE">
        <w:rPr>
          <w:rFonts w:asciiTheme="minorHAnsi" w:eastAsiaTheme="minorEastAsia" w:hAnsiTheme="minorHAnsi" w:cstheme="minorBidi"/>
          <w:noProof/>
          <w:kern w:val="0"/>
          <w:sz w:val="22"/>
          <w:szCs w:val="22"/>
        </w:rPr>
        <w:t>19</w:t>
      </w:r>
    </w:p>
    <w:p w:rsidR="00112BF9" w:rsidRDefault="00A4348F">
      <w:pPr>
        <w:pStyle w:val="21"/>
        <w:tabs>
          <w:tab w:val="right" w:leader="dot" w:pos="8630"/>
        </w:tabs>
        <w:rPr>
          <w:rFonts w:asciiTheme="minorHAnsi" w:eastAsiaTheme="minorEastAsia" w:hAnsiTheme="minorHAnsi" w:cstheme="minorBidi"/>
          <w:noProof/>
          <w:kern w:val="0"/>
        </w:rPr>
      </w:pPr>
      <w:hyperlink w:anchor="_Toc500317741" w:history="1">
        <w:r w:rsidR="00112BF9" w:rsidRPr="00FD4DC5">
          <w:rPr>
            <w:rStyle w:val="Hyperlink"/>
            <w:rFonts w:ascii="Georgia" w:hAnsi="Georgia" w:cs="Liberation Serif"/>
            <w:b/>
            <w:noProof/>
          </w:rPr>
          <w:t>2.5 Tools:</w:t>
        </w:r>
        <w:r w:rsidR="00112BF9">
          <w:rPr>
            <w:noProof/>
          </w:rPr>
          <w:tab/>
        </w:r>
        <w:r w:rsidR="00112BF9">
          <w:rPr>
            <w:noProof/>
          </w:rPr>
          <w:fldChar w:fldCharType="begin"/>
        </w:r>
        <w:r w:rsidR="00112BF9">
          <w:rPr>
            <w:noProof/>
          </w:rPr>
          <w:instrText xml:space="preserve"> PAGEREF _Toc500317741 \h </w:instrText>
        </w:r>
        <w:r w:rsidR="00112BF9">
          <w:rPr>
            <w:noProof/>
          </w:rPr>
        </w:r>
        <w:r w:rsidR="00112BF9">
          <w:rPr>
            <w:noProof/>
          </w:rPr>
          <w:fldChar w:fldCharType="separate"/>
        </w:r>
        <w:r w:rsidR="0082751F">
          <w:rPr>
            <w:noProof/>
          </w:rPr>
          <w:t>20</w:t>
        </w:r>
        <w:r w:rsidR="00112BF9">
          <w:rPr>
            <w:noProof/>
          </w:rPr>
          <w:fldChar w:fldCharType="end"/>
        </w:r>
      </w:hyperlink>
    </w:p>
    <w:p w:rsidR="00280B31" w:rsidRDefault="00280B31" w:rsidP="00280B31">
      <w:pPr>
        <w:rPr>
          <w:noProof/>
        </w:rPr>
      </w:pPr>
      <w:r>
        <w:rPr>
          <w:noProof/>
        </w:rPr>
        <w:t xml:space="preserve">     </w:t>
      </w:r>
      <w:r w:rsidRPr="00A51DC0">
        <w:rPr>
          <w:rFonts w:ascii="Georgia" w:hAnsi="Georgia"/>
          <w:b/>
          <w:bCs/>
          <w:noProof/>
        </w:rPr>
        <w:t xml:space="preserve"> 2.5.1 Software Tools</w:t>
      </w:r>
      <w:r>
        <w:rPr>
          <w:noProof/>
        </w:rPr>
        <w:t>…</w:t>
      </w:r>
      <w:r w:rsidR="00A51DC0">
        <w:rPr>
          <w:noProof/>
        </w:rPr>
        <w:t>…………………………………………………………………………………………………</w:t>
      </w:r>
      <w:r w:rsidR="009616FE">
        <w:rPr>
          <w:noProof/>
        </w:rPr>
        <w:t>20</w:t>
      </w:r>
    </w:p>
    <w:p w:rsidR="00280B31" w:rsidRDefault="00A51DC0" w:rsidP="00280B31">
      <w:pPr>
        <w:rPr>
          <w:noProof/>
        </w:rPr>
      </w:pPr>
      <w:r>
        <w:rPr>
          <w:noProof/>
        </w:rPr>
        <w:t xml:space="preserve">            </w:t>
      </w:r>
      <w:r w:rsidRPr="00A51DC0">
        <w:rPr>
          <w:rFonts w:ascii="Georgia" w:hAnsi="Georgia"/>
          <w:b/>
          <w:bCs/>
          <w:noProof/>
          <w:sz w:val="24"/>
          <w:szCs w:val="24"/>
        </w:rPr>
        <w:t>2.5.1.1 Vuforia</w:t>
      </w:r>
      <w:r>
        <w:rPr>
          <w:noProof/>
        </w:rPr>
        <w:t>………………………………………………………………………………………………………</w:t>
      </w:r>
      <w:r w:rsidR="009616FE">
        <w:rPr>
          <w:noProof/>
        </w:rPr>
        <w:t>20</w:t>
      </w:r>
    </w:p>
    <w:p w:rsidR="00A51DC0" w:rsidRDefault="00A51DC0" w:rsidP="00280B31">
      <w:pPr>
        <w:rPr>
          <w:noProof/>
        </w:rPr>
      </w:pPr>
      <w:r>
        <w:rPr>
          <w:noProof/>
        </w:rPr>
        <w:t xml:space="preserve">          </w:t>
      </w:r>
      <w:r w:rsidRPr="00A51DC0">
        <w:rPr>
          <w:rFonts w:ascii="Georgia" w:hAnsi="Georgia"/>
          <w:b/>
          <w:bCs/>
          <w:noProof/>
        </w:rPr>
        <w:t xml:space="preserve">  2.5.1.2 Unity 3D</w:t>
      </w:r>
      <w:r>
        <w:rPr>
          <w:noProof/>
        </w:rPr>
        <w:t xml:space="preserve"> ……………………………………………………………………………………………………..</w:t>
      </w:r>
      <w:r w:rsidR="009616FE">
        <w:rPr>
          <w:noProof/>
        </w:rPr>
        <w:t>21</w:t>
      </w:r>
    </w:p>
    <w:p w:rsidR="00A51DC0" w:rsidRDefault="00A51DC0" w:rsidP="00570CDD">
      <w:pPr>
        <w:rPr>
          <w:noProof/>
        </w:rPr>
      </w:pPr>
      <w:r>
        <w:rPr>
          <w:noProof/>
        </w:rPr>
        <w:t xml:space="preserve">            </w:t>
      </w:r>
      <w:r w:rsidRPr="00A51DC0">
        <w:rPr>
          <w:rFonts w:ascii="Georgia" w:hAnsi="Georgia"/>
          <w:b/>
          <w:bCs/>
          <w:noProof/>
          <w:sz w:val="24"/>
          <w:szCs w:val="24"/>
        </w:rPr>
        <w:t>2.5.1.3 Xcode</w:t>
      </w:r>
      <w:r>
        <w:rPr>
          <w:noProof/>
        </w:rPr>
        <w:t>…………………………………………………………………………………………………………</w:t>
      </w:r>
      <w:r w:rsidR="009616FE">
        <w:rPr>
          <w:noProof/>
        </w:rPr>
        <w:t>22</w:t>
      </w:r>
    </w:p>
    <w:p w:rsidR="00A51DC0" w:rsidRDefault="00A51DC0" w:rsidP="00280B31">
      <w:pPr>
        <w:rPr>
          <w:noProof/>
        </w:rPr>
      </w:pPr>
      <w:r>
        <w:rPr>
          <w:noProof/>
        </w:rPr>
        <w:t xml:space="preserve">           </w:t>
      </w:r>
      <w:r w:rsidRPr="00A51DC0">
        <w:rPr>
          <w:rFonts w:ascii="Georgia" w:hAnsi="Georgia"/>
          <w:b/>
          <w:bCs/>
          <w:noProof/>
        </w:rPr>
        <w:t xml:space="preserve">   2.5.1.4</w:t>
      </w:r>
      <w:r>
        <w:rPr>
          <w:noProof/>
        </w:rPr>
        <w:t xml:space="preserve"> </w:t>
      </w:r>
      <w:r w:rsidRPr="00314E88">
        <w:rPr>
          <w:rFonts w:ascii="Georgia" w:hAnsi="Georgia"/>
          <w:b/>
          <w:bCs/>
          <w:noProof/>
        </w:rPr>
        <w:t>Visual paradigm v10.00</w:t>
      </w:r>
      <w:r>
        <w:rPr>
          <w:noProof/>
        </w:rPr>
        <w:t>………………………………………………………………………</w:t>
      </w:r>
      <w:r w:rsidR="009616FE">
        <w:rPr>
          <w:noProof/>
        </w:rPr>
        <w:t>22</w:t>
      </w:r>
    </w:p>
    <w:p w:rsidR="00280B31" w:rsidRPr="00280B31" w:rsidRDefault="00A51DC0" w:rsidP="00570CDD">
      <w:pPr>
        <w:rPr>
          <w:noProof/>
        </w:rPr>
      </w:pPr>
      <w:r>
        <w:rPr>
          <w:noProof/>
        </w:rPr>
        <w:t xml:space="preserve">  </w:t>
      </w:r>
      <w:r w:rsidRPr="00A51DC0">
        <w:rPr>
          <w:rFonts w:ascii="Georgia" w:hAnsi="Georgia"/>
          <w:b/>
          <w:bCs/>
          <w:noProof/>
        </w:rPr>
        <w:t xml:space="preserve"> 2.5.2 Hardware</w:t>
      </w:r>
      <w:r>
        <w:rPr>
          <w:noProof/>
        </w:rPr>
        <w:t>………………………………………………………………………………………………………………</w:t>
      </w:r>
      <w:r w:rsidR="009616FE">
        <w:rPr>
          <w:noProof/>
        </w:rPr>
        <w:t>22</w:t>
      </w:r>
    </w:p>
    <w:p w:rsidR="00112BF9" w:rsidRDefault="00A4348F" w:rsidP="00022184">
      <w:pPr>
        <w:pStyle w:val="11"/>
        <w:tabs>
          <w:tab w:val="right" w:leader="dot" w:pos="8630"/>
        </w:tabs>
        <w:rPr>
          <w:rFonts w:asciiTheme="minorHAnsi" w:eastAsiaTheme="minorEastAsia" w:hAnsiTheme="minorHAnsi" w:cstheme="minorBidi"/>
          <w:noProof/>
          <w:kern w:val="0"/>
          <w:sz w:val="22"/>
          <w:szCs w:val="22"/>
        </w:rPr>
      </w:pPr>
      <w:hyperlink w:anchor="_Toc500317742" w:history="1">
        <w:r w:rsidR="00112BF9" w:rsidRPr="00FD4DC5">
          <w:rPr>
            <w:rStyle w:val="Hyperlink"/>
            <w:rFonts w:ascii="Georgia" w:hAnsi="Georgia" w:cs="Georgia"/>
            <w:b/>
            <w:noProof/>
          </w:rPr>
          <w:t xml:space="preserve">Chapter 3: </w:t>
        </w:r>
        <w:r w:rsidR="00112BF9" w:rsidRPr="00FD4DC5">
          <w:rPr>
            <w:rStyle w:val="Hyperlink"/>
            <w:rFonts w:ascii="Georgia" w:hAnsi="Georgia" w:cs="Georgia"/>
            <w:b/>
            <w:bCs/>
            <w:noProof/>
          </w:rPr>
          <w:t>Analysis</w:t>
        </w:r>
        <w:r w:rsidR="00112BF9">
          <w:rPr>
            <w:noProof/>
          </w:rPr>
          <w:tab/>
        </w:r>
        <w:r w:rsidR="00112BF9">
          <w:rPr>
            <w:noProof/>
          </w:rPr>
          <w:fldChar w:fldCharType="begin"/>
        </w:r>
        <w:r w:rsidR="00112BF9">
          <w:rPr>
            <w:noProof/>
          </w:rPr>
          <w:instrText xml:space="preserve"> PAGEREF _Toc500317742 \h </w:instrText>
        </w:r>
        <w:r w:rsidR="00112BF9">
          <w:rPr>
            <w:noProof/>
          </w:rPr>
        </w:r>
        <w:r w:rsidR="00112BF9">
          <w:rPr>
            <w:noProof/>
          </w:rPr>
          <w:fldChar w:fldCharType="separate"/>
        </w:r>
        <w:r w:rsidR="0082751F">
          <w:rPr>
            <w:noProof/>
          </w:rPr>
          <w:t>24</w:t>
        </w:r>
        <w:r w:rsidR="00112BF9">
          <w:rPr>
            <w:noProof/>
          </w:rPr>
          <w:fldChar w:fldCharType="end"/>
        </w:r>
      </w:hyperlink>
      <w:r w:rsidR="00022184">
        <w:rPr>
          <w:rFonts w:asciiTheme="minorHAnsi" w:eastAsiaTheme="minorEastAsia" w:hAnsiTheme="minorHAnsi" w:cstheme="minorBidi"/>
          <w:noProof/>
          <w:kern w:val="0"/>
          <w:sz w:val="22"/>
          <w:szCs w:val="22"/>
        </w:rPr>
        <w:t>4</w:t>
      </w:r>
    </w:p>
    <w:p w:rsidR="00112BF9" w:rsidRDefault="00A4348F">
      <w:pPr>
        <w:pStyle w:val="21"/>
        <w:tabs>
          <w:tab w:val="right" w:leader="dot" w:pos="8630"/>
        </w:tabs>
        <w:rPr>
          <w:rFonts w:asciiTheme="minorHAnsi" w:eastAsiaTheme="minorEastAsia" w:hAnsiTheme="minorHAnsi" w:cstheme="minorBidi"/>
          <w:noProof/>
          <w:kern w:val="0"/>
        </w:rPr>
      </w:pPr>
      <w:hyperlink w:anchor="_Toc500317743" w:history="1">
        <w:r w:rsidR="00112BF9" w:rsidRPr="00FD4DC5">
          <w:rPr>
            <w:rStyle w:val="Hyperlink"/>
            <w:rFonts w:ascii="Georgia" w:hAnsi="Georgia" w:cs="Liberation Serif"/>
            <w:b/>
            <w:noProof/>
          </w:rPr>
          <w:t>3.1 Functional and Non- Functional Requirements:</w:t>
        </w:r>
        <w:r w:rsidR="00112BF9">
          <w:rPr>
            <w:noProof/>
          </w:rPr>
          <w:tab/>
        </w:r>
        <w:r w:rsidR="00112BF9">
          <w:rPr>
            <w:noProof/>
          </w:rPr>
          <w:fldChar w:fldCharType="begin"/>
        </w:r>
        <w:r w:rsidR="00112BF9">
          <w:rPr>
            <w:noProof/>
          </w:rPr>
          <w:instrText xml:space="preserve"> PAGEREF _Toc500317743 \h </w:instrText>
        </w:r>
        <w:r w:rsidR="00112BF9">
          <w:rPr>
            <w:noProof/>
          </w:rPr>
        </w:r>
        <w:r w:rsidR="00112BF9">
          <w:rPr>
            <w:noProof/>
          </w:rPr>
          <w:fldChar w:fldCharType="separate"/>
        </w:r>
        <w:r w:rsidR="0082751F">
          <w:rPr>
            <w:noProof/>
          </w:rPr>
          <w:t>24</w:t>
        </w:r>
        <w:r w:rsidR="00112BF9">
          <w:rPr>
            <w:noProof/>
          </w:rPr>
          <w:fldChar w:fldCharType="end"/>
        </w:r>
      </w:hyperlink>
    </w:p>
    <w:p w:rsidR="00112BF9" w:rsidRPr="00570CDD" w:rsidRDefault="00570CDD" w:rsidP="00570CDD">
      <w:pPr>
        <w:rPr>
          <w:noProof/>
        </w:rPr>
      </w:pPr>
      <w:r>
        <w:rPr>
          <w:noProof/>
        </w:rPr>
        <w:t xml:space="preserve">      </w:t>
      </w:r>
      <w:r w:rsidRPr="00570CDD">
        <w:rPr>
          <w:rFonts w:ascii="Georgia" w:hAnsi="Georgia"/>
          <w:b/>
          <w:bCs/>
          <w:noProof/>
        </w:rPr>
        <w:t xml:space="preserve"> 3.1.1 Functional Requirement</w:t>
      </w:r>
      <w:r>
        <w:rPr>
          <w:noProof/>
        </w:rPr>
        <w:t>…………………………………………………………………………………</w:t>
      </w:r>
      <w:r w:rsidR="00C51B1A">
        <w:rPr>
          <w:noProof/>
        </w:rPr>
        <w:t>24</w:t>
      </w:r>
    </w:p>
    <w:p w:rsidR="00112BF9" w:rsidRDefault="00C51B1A" w:rsidP="00C51B1A">
      <w:pPr>
        <w:pStyle w:val="31"/>
        <w:ind w:left="0"/>
        <w:rPr>
          <w:rFonts w:asciiTheme="minorHAnsi" w:eastAsiaTheme="minorEastAsia" w:hAnsiTheme="minorHAnsi" w:cstheme="minorBidi"/>
          <w:kern w:val="0"/>
        </w:rPr>
      </w:pPr>
      <w:r>
        <w:t xml:space="preserve">      </w:t>
      </w:r>
      <w:hyperlink w:anchor="_Toc500317746" w:history="1">
        <w:r w:rsidR="00112BF9" w:rsidRPr="00C51B1A">
          <w:rPr>
            <w:rStyle w:val="Hyperlink"/>
            <w:b/>
            <w:bCs/>
          </w:rPr>
          <w:t>3.1.2 Non- Functional Requirements:</w:t>
        </w:r>
        <w:r>
          <w:rPr>
            <w:rStyle w:val="Hyperlink"/>
            <w:rFonts w:ascii="Times New Roman" w:hAnsi="Times New Roman"/>
            <w:b/>
            <w:bCs/>
          </w:rPr>
          <w:t xml:space="preserve"> </w:t>
        </w:r>
        <w:r w:rsidR="00112BF9">
          <w:tab/>
        </w:r>
        <w:r w:rsidR="00112BF9">
          <w:fldChar w:fldCharType="begin"/>
        </w:r>
        <w:r w:rsidR="00112BF9">
          <w:instrText xml:space="preserve"> PAGEREF _Toc500317746 \h </w:instrText>
        </w:r>
        <w:r w:rsidR="00112BF9">
          <w:fldChar w:fldCharType="separate"/>
        </w:r>
        <w:r w:rsidR="0082751F">
          <w:t>27</w:t>
        </w:r>
        <w:r w:rsidR="00112BF9">
          <w:fldChar w:fldCharType="end"/>
        </w:r>
      </w:hyperlink>
    </w:p>
    <w:p w:rsidR="00112BF9" w:rsidRDefault="00A4348F">
      <w:pPr>
        <w:pStyle w:val="21"/>
        <w:tabs>
          <w:tab w:val="right" w:leader="dot" w:pos="8630"/>
        </w:tabs>
        <w:rPr>
          <w:rFonts w:asciiTheme="minorHAnsi" w:eastAsiaTheme="minorEastAsia" w:hAnsiTheme="minorHAnsi" w:cstheme="minorBidi"/>
          <w:noProof/>
          <w:kern w:val="0"/>
        </w:rPr>
      </w:pPr>
      <w:hyperlink w:anchor="_Toc500317747" w:history="1">
        <w:r w:rsidR="00112BF9" w:rsidRPr="00FD4DC5">
          <w:rPr>
            <w:rStyle w:val="Hyperlink"/>
            <w:rFonts w:ascii="Georgia" w:hAnsi="Georgia" w:cs="Liberation Serif"/>
            <w:b/>
            <w:noProof/>
          </w:rPr>
          <w:t>3.2 ERD Diagram (Entity Relationship Diagram):</w:t>
        </w:r>
        <w:r w:rsidR="00112BF9">
          <w:rPr>
            <w:noProof/>
          </w:rPr>
          <w:tab/>
        </w:r>
        <w:r w:rsidR="00112BF9">
          <w:rPr>
            <w:noProof/>
          </w:rPr>
          <w:fldChar w:fldCharType="begin"/>
        </w:r>
        <w:r w:rsidR="00112BF9">
          <w:rPr>
            <w:noProof/>
          </w:rPr>
          <w:instrText xml:space="preserve"> PAGEREF _Toc500317747 \h </w:instrText>
        </w:r>
        <w:r w:rsidR="00112BF9">
          <w:rPr>
            <w:noProof/>
          </w:rPr>
        </w:r>
        <w:r w:rsidR="00112BF9">
          <w:rPr>
            <w:noProof/>
          </w:rPr>
          <w:fldChar w:fldCharType="separate"/>
        </w:r>
        <w:r w:rsidR="0082751F">
          <w:rPr>
            <w:noProof/>
          </w:rPr>
          <w:t>28</w:t>
        </w:r>
        <w:r w:rsidR="00112BF9">
          <w:rPr>
            <w:noProof/>
          </w:rPr>
          <w:fldChar w:fldCharType="end"/>
        </w:r>
      </w:hyperlink>
    </w:p>
    <w:p w:rsidR="00112BF9" w:rsidRDefault="00A4348F">
      <w:pPr>
        <w:pStyle w:val="21"/>
        <w:tabs>
          <w:tab w:val="right" w:leader="dot" w:pos="8630"/>
        </w:tabs>
        <w:rPr>
          <w:rFonts w:asciiTheme="minorHAnsi" w:eastAsiaTheme="minorEastAsia" w:hAnsiTheme="minorHAnsi" w:cstheme="minorBidi"/>
          <w:noProof/>
          <w:kern w:val="0"/>
        </w:rPr>
      </w:pPr>
      <w:hyperlink w:anchor="_Toc500317748" w:history="1">
        <w:r w:rsidR="00112BF9" w:rsidRPr="00FD4DC5">
          <w:rPr>
            <w:rStyle w:val="Hyperlink"/>
            <w:rFonts w:ascii="Georgia" w:hAnsi="Georgia" w:cs="Liberation Serif"/>
            <w:b/>
            <w:noProof/>
          </w:rPr>
          <w:t>3.3 Database Schema</w:t>
        </w:r>
        <w:r w:rsidR="00112BF9">
          <w:rPr>
            <w:noProof/>
          </w:rPr>
          <w:tab/>
        </w:r>
        <w:r w:rsidR="00112BF9">
          <w:rPr>
            <w:noProof/>
          </w:rPr>
          <w:fldChar w:fldCharType="begin"/>
        </w:r>
        <w:r w:rsidR="00112BF9">
          <w:rPr>
            <w:noProof/>
          </w:rPr>
          <w:instrText xml:space="preserve"> PAGEREF _Toc500317748 \h </w:instrText>
        </w:r>
        <w:r w:rsidR="00112BF9">
          <w:rPr>
            <w:noProof/>
          </w:rPr>
        </w:r>
        <w:r w:rsidR="00112BF9">
          <w:rPr>
            <w:noProof/>
          </w:rPr>
          <w:fldChar w:fldCharType="separate"/>
        </w:r>
        <w:r w:rsidR="0082751F">
          <w:rPr>
            <w:noProof/>
          </w:rPr>
          <w:t>29</w:t>
        </w:r>
        <w:r w:rsidR="00112BF9">
          <w:rPr>
            <w:noProof/>
          </w:rPr>
          <w:fldChar w:fldCharType="end"/>
        </w:r>
      </w:hyperlink>
    </w:p>
    <w:p w:rsidR="00112BF9" w:rsidRDefault="00A4348F">
      <w:pPr>
        <w:pStyle w:val="21"/>
        <w:tabs>
          <w:tab w:val="right" w:leader="dot" w:pos="8630"/>
        </w:tabs>
        <w:rPr>
          <w:rFonts w:asciiTheme="minorHAnsi" w:eastAsiaTheme="minorEastAsia" w:hAnsiTheme="minorHAnsi" w:cstheme="minorBidi"/>
          <w:noProof/>
          <w:kern w:val="0"/>
        </w:rPr>
      </w:pPr>
      <w:hyperlink w:anchor="_Toc500317749" w:history="1">
        <w:r w:rsidR="00112BF9" w:rsidRPr="00FD4DC5">
          <w:rPr>
            <w:rStyle w:val="Hyperlink"/>
            <w:rFonts w:ascii="Georgia" w:hAnsi="Georgia" w:cs="Liberation Serif"/>
            <w:b/>
            <w:noProof/>
          </w:rPr>
          <w:t>3.4 Use Case Diagram:</w:t>
        </w:r>
        <w:r w:rsidR="00112BF9">
          <w:rPr>
            <w:noProof/>
          </w:rPr>
          <w:tab/>
        </w:r>
        <w:r w:rsidR="00112BF9">
          <w:rPr>
            <w:noProof/>
          </w:rPr>
          <w:fldChar w:fldCharType="begin"/>
        </w:r>
        <w:r w:rsidR="00112BF9">
          <w:rPr>
            <w:noProof/>
          </w:rPr>
          <w:instrText xml:space="preserve"> PAGEREF _Toc500317749 \h </w:instrText>
        </w:r>
        <w:r w:rsidR="00112BF9">
          <w:rPr>
            <w:noProof/>
          </w:rPr>
        </w:r>
        <w:r w:rsidR="00112BF9">
          <w:rPr>
            <w:noProof/>
          </w:rPr>
          <w:fldChar w:fldCharType="separate"/>
        </w:r>
        <w:r w:rsidR="0082751F">
          <w:rPr>
            <w:noProof/>
          </w:rPr>
          <w:t>30</w:t>
        </w:r>
        <w:r w:rsidR="00112BF9">
          <w:rPr>
            <w:noProof/>
          </w:rPr>
          <w:fldChar w:fldCharType="end"/>
        </w:r>
      </w:hyperlink>
    </w:p>
    <w:p w:rsidR="00112BF9" w:rsidRDefault="00A4348F" w:rsidP="00022184">
      <w:pPr>
        <w:pStyle w:val="31"/>
        <w:rPr>
          <w:rFonts w:asciiTheme="minorHAnsi" w:eastAsiaTheme="minorEastAsia" w:hAnsiTheme="minorHAnsi" w:cstheme="minorBidi"/>
          <w:kern w:val="0"/>
        </w:rPr>
      </w:pPr>
      <w:hyperlink w:anchor="_Toc500317750" w:history="1">
        <w:r w:rsidR="00112BF9" w:rsidRPr="00FD4DC5">
          <w:rPr>
            <w:rStyle w:val="Hyperlink"/>
            <w:b/>
            <w:bCs/>
          </w:rPr>
          <w:t>3.4.1</w:t>
        </w:r>
        <w:r w:rsidR="009B2E55">
          <w:rPr>
            <w:rStyle w:val="Hyperlink"/>
            <w:b/>
            <w:bCs/>
          </w:rPr>
          <w:t xml:space="preserve"> Kid and Admin Use Case Digram</w:t>
        </w:r>
        <w:r w:rsidR="00112BF9" w:rsidRPr="00FD4DC5">
          <w:rPr>
            <w:rStyle w:val="Hyperlink"/>
            <w:b/>
            <w:bCs/>
          </w:rPr>
          <w:t>:</w:t>
        </w:r>
        <w:r w:rsidR="00112BF9">
          <w:tab/>
        </w:r>
        <w:r w:rsidR="00112BF9">
          <w:fldChar w:fldCharType="begin"/>
        </w:r>
        <w:r w:rsidR="00112BF9">
          <w:instrText xml:space="preserve"> PAGEREF _Toc500317750 \h </w:instrText>
        </w:r>
        <w:r w:rsidR="00112BF9">
          <w:fldChar w:fldCharType="separate"/>
        </w:r>
        <w:r w:rsidR="0082751F">
          <w:t>31</w:t>
        </w:r>
        <w:r w:rsidR="00112BF9">
          <w:fldChar w:fldCharType="end"/>
        </w:r>
      </w:hyperlink>
      <w:r w:rsidR="00022184">
        <w:rPr>
          <w:rFonts w:asciiTheme="minorHAnsi" w:eastAsiaTheme="minorEastAsia" w:hAnsiTheme="minorHAnsi" w:cstheme="minorBidi"/>
          <w:kern w:val="0"/>
        </w:rPr>
        <w:t>0</w:t>
      </w:r>
    </w:p>
    <w:p w:rsidR="009B2E55" w:rsidRPr="009B2E55" w:rsidRDefault="009B2E55" w:rsidP="009B2E55">
      <w:pPr>
        <w:rPr>
          <w:noProof/>
        </w:rPr>
      </w:pPr>
      <w:r>
        <w:rPr>
          <w:noProof/>
        </w:rPr>
        <w:t xml:space="preserve">         </w:t>
      </w:r>
      <w:r w:rsidRPr="009B2E55">
        <w:rPr>
          <w:rFonts w:ascii="Georgia" w:hAnsi="Georgia"/>
          <w:b/>
          <w:bCs/>
          <w:noProof/>
        </w:rPr>
        <w:t xml:space="preserve"> 3.4.2 Use Case Description:</w:t>
      </w:r>
      <w:r>
        <w:rPr>
          <w:noProof/>
        </w:rPr>
        <w:t xml:space="preserve"> …………………………………………………………………………………</w:t>
      </w:r>
      <w:r w:rsidR="00022184">
        <w:rPr>
          <w:noProof/>
        </w:rPr>
        <w:t>.31</w:t>
      </w:r>
    </w:p>
    <w:p w:rsidR="00112BF9" w:rsidRDefault="00A4348F">
      <w:pPr>
        <w:pStyle w:val="21"/>
        <w:tabs>
          <w:tab w:val="right" w:leader="dot" w:pos="8630"/>
        </w:tabs>
        <w:rPr>
          <w:rFonts w:asciiTheme="minorHAnsi" w:eastAsiaTheme="minorEastAsia" w:hAnsiTheme="minorHAnsi" w:cstheme="minorBidi"/>
          <w:noProof/>
          <w:kern w:val="0"/>
        </w:rPr>
      </w:pPr>
      <w:hyperlink w:anchor="_Toc500317751" w:history="1">
        <w:r w:rsidR="00112BF9" w:rsidRPr="00FD4DC5">
          <w:rPr>
            <w:rStyle w:val="Hyperlink"/>
            <w:rFonts w:ascii="Georgia" w:hAnsi="Georgia" w:cs="Liberation Serif"/>
            <w:b/>
            <w:noProof/>
          </w:rPr>
          <w:t>3.5 Class Diagram:</w:t>
        </w:r>
        <w:r w:rsidR="00112BF9">
          <w:rPr>
            <w:noProof/>
          </w:rPr>
          <w:tab/>
        </w:r>
        <w:r w:rsidR="00112BF9">
          <w:rPr>
            <w:noProof/>
          </w:rPr>
          <w:fldChar w:fldCharType="begin"/>
        </w:r>
        <w:r w:rsidR="00112BF9">
          <w:rPr>
            <w:noProof/>
          </w:rPr>
          <w:instrText xml:space="preserve"> PAGEREF _Toc500317751 \h </w:instrText>
        </w:r>
        <w:r w:rsidR="00112BF9">
          <w:rPr>
            <w:noProof/>
          </w:rPr>
        </w:r>
        <w:r w:rsidR="00112BF9">
          <w:rPr>
            <w:noProof/>
          </w:rPr>
          <w:fldChar w:fldCharType="separate"/>
        </w:r>
        <w:r w:rsidR="0082751F">
          <w:rPr>
            <w:noProof/>
          </w:rPr>
          <w:t>36</w:t>
        </w:r>
        <w:r w:rsidR="00112BF9">
          <w:rPr>
            <w:noProof/>
          </w:rPr>
          <w:fldChar w:fldCharType="end"/>
        </w:r>
      </w:hyperlink>
    </w:p>
    <w:p w:rsidR="00112BF9" w:rsidRDefault="00A4348F">
      <w:pPr>
        <w:pStyle w:val="21"/>
        <w:tabs>
          <w:tab w:val="right" w:leader="dot" w:pos="8630"/>
        </w:tabs>
        <w:rPr>
          <w:rFonts w:asciiTheme="minorHAnsi" w:eastAsiaTheme="minorEastAsia" w:hAnsiTheme="minorHAnsi" w:cstheme="minorBidi"/>
          <w:noProof/>
          <w:kern w:val="0"/>
        </w:rPr>
      </w:pPr>
      <w:hyperlink w:anchor="_Toc500317752" w:history="1">
        <w:r w:rsidR="00112BF9" w:rsidRPr="00FD4DC5">
          <w:rPr>
            <w:rStyle w:val="Hyperlink"/>
            <w:rFonts w:ascii="Georgia" w:hAnsi="Georgia" w:cs="Liberation Serif"/>
            <w:b/>
            <w:noProof/>
          </w:rPr>
          <w:t>3.6 Sequence Diagram</w:t>
        </w:r>
        <w:r w:rsidR="00112BF9">
          <w:rPr>
            <w:noProof/>
          </w:rPr>
          <w:tab/>
        </w:r>
        <w:r w:rsidR="00112BF9">
          <w:rPr>
            <w:noProof/>
          </w:rPr>
          <w:fldChar w:fldCharType="begin"/>
        </w:r>
        <w:r w:rsidR="00112BF9">
          <w:rPr>
            <w:noProof/>
          </w:rPr>
          <w:instrText xml:space="preserve"> PAGEREF _Toc500317752 \h </w:instrText>
        </w:r>
        <w:r w:rsidR="00112BF9">
          <w:rPr>
            <w:noProof/>
          </w:rPr>
        </w:r>
        <w:r w:rsidR="00112BF9">
          <w:rPr>
            <w:noProof/>
          </w:rPr>
          <w:fldChar w:fldCharType="separate"/>
        </w:r>
        <w:r w:rsidR="0082751F">
          <w:rPr>
            <w:noProof/>
          </w:rPr>
          <w:t>37</w:t>
        </w:r>
        <w:r w:rsidR="00112BF9">
          <w:rPr>
            <w:noProof/>
          </w:rPr>
          <w:fldChar w:fldCharType="end"/>
        </w:r>
      </w:hyperlink>
    </w:p>
    <w:p w:rsidR="00112BF9" w:rsidRDefault="00112BF9">
      <w:pPr>
        <w:pStyle w:val="11"/>
        <w:tabs>
          <w:tab w:val="right" w:leader="dot" w:pos="8630"/>
        </w:tabs>
        <w:rPr>
          <w:rFonts w:asciiTheme="minorHAnsi" w:eastAsiaTheme="minorEastAsia" w:hAnsiTheme="minorHAnsi" w:cstheme="minorBidi"/>
          <w:noProof/>
          <w:kern w:val="0"/>
          <w:sz w:val="22"/>
          <w:szCs w:val="22"/>
        </w:rPr>
      </w:pPr>
    </w:p>
    <w:p w:rsidR="00112BF9" w:rsidRDefault="00A275BE">
      <w:pPr>
        <w:pStyle w:val="11"/>
        <w:tabs>
          <w:tab w:val="right" w:leader="dot" w:pos="8630"/>
        </w:tabs>
        <w:rPr>
          <w:rFonts w:asciiTheme="minorHAnsi" w:eastAsiaTheme="minorEastAsia" w:hAnsiTheme="minorHAnsi" w:cstheme="minorBidi"/>
          <w:noProof/>
          <w:kern w:val="0"/>
          <w:sz w:val="22"/>
          <w:szCs w:val="22"/>
        </w:rPr>
      </w:pPr>
      <w:r>
        <w:rPr>
          <w:noProof/>
        </w:rPr>
        <w:t xml:space="preserve">        </w:t>
      </w:r>
      <w:hyperlink w:anchor="_Toc500317754" w:history="1">
        <w:r w:rsidR="00112BF9" w:rsidRPr="00FD4DC5">
          <w:rPr>
            <w:rStyle w:val="Hyperlink"/>
            <w:rFonts w:ascii="Georgia" w:eastAsia="Calibri" w:hAnsi="Georgia"/>
            <w:b/>
            <w:bCs/>
            <w:noProof/>
          </w:rPr>
          <w:t>3.6.1 kid sign in:</w:t>
        </w:r>
        <w:r w:rsidR="00112BF9">
          <w:rPr>
            <w:noProof/>
          </w:rPr>
          <w:tab/>
        </w:r>
        <w:r w:rsidR="00112BF9">
          <w:rPr>
            <w:noProof/>
          </w:rPr>
          <w:fldChar w:fldCharType="begin"/>
        </w:r>
        <w:r w:rsidR="00112BF9">
          <w:rPr>
            <w:noProof/>
          </w:rPr>
          <w:instrText xml:space="preserve"> PAGEREF _Toc500317754 \h </w:instrText>
        </w:r>
        <w:r w:rsidR="00112BF9">
          <w:rPr>
            <w:noProof/>
          </w:rPr>
        </w:r>
        <w:r w:rsidR="00112BF9">
          <w:rPr>
            <w:noProof/>
          </w:rPr>
          <w:fldChar w:fldCharType="separate"/>
        </w:r>
        <w:r w:rsidR="0082751F">
          <w:rPr>
            <w:noProof/>
          </w:rPr>
          <w:t>37</w:t>
        </w:r>
        <w:r w:rsidR="00112BF9">
          <w:rPr>
            <w:noProof/>
          </w:rPr>
          <w:fldChar w:fldCharType="end"/>
        </w:r>
      </w:hyperlink>
    </w:p>
    <w:p w:rsidR="00112BF9" w:rsidRDefault="00A275BE">
      <w:pPr>
        <w:pStyle w:val="11"/>
        <w:tabs>
          <w:tab w:val="right" w:leader="dot" w:pos="8630"/>
        </w:tabs>
        <w:rPr>
          <w:rFonts w:asciiTheme="minorHAnsi" w:eastAsiaTheme="minorEastAsia" w:hAnsiTheme="minorHAnsi" w:cstheme="minorBidi"/>
          <w:noProof/>
          <w:kern w:val="0"/>
          <w:sz w:val="22"/>
          <w:szCs w:val="22"/>
        </w:rPr>
      </w:pPr>
      <w:r>
        <w:rPr>
          <w:noProof/>
        </w:rPr>
        <w:t xml:space="preserve">        </w:t>
      </w:r>
      <w:hyperlink w:anchor="_Toc500317755" w:history="1">
        <w:r w:rsidR="00112BF9" w:rsidRPr="00FD4DC5">
          <w:rPr>
            <w:rStyle w:val="Hyperlink"/>
            <w:rFonts w:ascii="Georgia" w:eastAsia="Calibri" w:hAnsi="Georgia"/>
            <w:b/>
            <w:bCs/>
            <w:noProof/>
          </w:rPr>
          <w:t>3.6.2 show 3D animal:</w:t>
        </w:r>
        <w:r w:rsidR="00112BF9">
          <w:rPr>
            <w:noProof/>
          </w:rPr>
          <w:tab/>
        </w:r>
        <w:r w:rsidR="00112BF9">
          <w:rPr>
            <w:noProof/>
          </w:rPr>
          <w:fldChar w:fldCharType="begin"/>
        </w:r>
        <w:r w:rsidR="00112BF9">
          <w:rPr>
            <w:noProof/>
          </w:rPr>
          <w:instrText xml:space="preserve"> PAGEREF _Toc500317755 \h </w:instrText>
        </w:r>
        <w:r w:rsidR="00112BF9">
          <w:rPr>
            <w:noProof/>
          </w:rPr>
        </w:r>
        <w:r w:rsidR="00112BF9">
          <w:rPr>
            <w:noProof/>
          </w:rPr>
          <w:fldChar w:fldCharType="separate"/>
        </w:r>
        <w:r w:rsidR="0082751F">
          <w:rPr>
            <w:noProof/>
          </w:rPr>
          <w:t>38</w:t>
        </w:r>
        <w:r w:rsidR="00112BF9">
          <w:rPr>
            <w:noProof/>
          </w:rPr>
          <w:fldChar w:fldCharType="end"/>
        </w:r>
      </w:hyperlink>
    </w:p>
    <w:p w:rsidR="009616FE" w:rsidRPr="009616FE" w:rsidRDefault="00A275BE" w:rsidP="009616FE">
      <w:pPr>
        <w:pStyle w:val="11"/>
        <w:tabs>
          <w:tab w:val="right" w:leader="dot" w:pos="8630"/>
        </w:tabs>
        <w:rPr>
          <w:noProof/>
        </w:rPr>
      </w:pPr>
      <w:r>
        <w:rPr>
          <w:noProof/>
        </w:rPr>
        <w:t xml:space="preserve">        </w:t>
      </w:r>
      <w:hyperlink w:anchor="_Toc500317756" w:history="1">
        <w:r w:rsidR="00112BF9" w:rsidRPr="00FD4DC5">
          <w:rPr>
            <w:rStyle w:val="Hyperlink"/>
            <w:rFonts w:ascii="Georgia" w:eastAsia="Calibri" w:hAnsi="Georgia"/>
            <w:b/>
            <w:bCs/>
            <w:noProof/>
          </w:rPr>
          <w:t>3.6.3 show list of shown animals:</w:t>
        </w:r>
        <w:r w:rsidR="00112BF9">
          <w:rPr>
            <w:noProof/>
          </w:rPr>
          <w:tab/>
        </w:r>
        <w:r w:rsidR="00112BF9">
          <w:rPr>
            <w:noProof/>
          </w:rPr>
          <w:fldChar w:fldCharType="begin"/>
        </w:r>
        <w:r w:rsidR="00112BF9">
          <w:rPr>
            <w:noProof/>
          </w:rPr>
          <w:instrText xml:space="preserve"> PAGEREF _Toc500317756 \h </w:instrText>
        </w:r>
        <w:r w:rsidR="00112BF9">
          <w:rPr>
            <w:noProof/>
          </w:rPr>
        </w:r>
        <w:r w:rsidR="00112BF9">
          <w:rPr>
            <w:noProof/>
          </w:rPr>
          <w:fldChar w:fldCharType="separate"/>
        </w:r>
        <w:r w:rsidR="0082751F">
          <w:rPr>
            <w:noProof/>
          </w:rPr>
          <w:t>39</w:t>
        </w:r>
        <w:r w:rsidR="00112BF9">
          <w:rPr>
            <w:noProof/>
          </w:rPr>
          <w:fldChar w:fldCharType="end"/>
        </w:r>
      </w:hyperlink>
    </w:p>
    <w:p w:rsidR="00112BF9" w:rsidRDefault="00A275BE">
      <w:pPr>
        <w:pStyle w:val="11"/>
        <w:tabs>
          <w:tab w:val="right" w:leader="dot" w:pos="8630"/>
        </w:tabs>
        <w:rPr>
          <w:noProof/>
        </w:rPr>
      </w:pPr>
      <w:r>
        <w:rPr>
          <w:noProof/>
        </w:rPr>
        <w:t xml:space="preserve">        </w:t>
      </w:r>
      <w:hyperlink w:anchor="_Toc500317757" w:history="1">
        <w:r w:rsidR="00112BF9" w:rsidRPr="00FD4DC5">
          <w:rPr>
            <w:rStyle w:val="Hyperlink"/>
            <w:rFonts w:ascii="Georgia" w:eastAsia="Calibri" w:hAnsi="Georgia"/>
            <w:b/>
            <w:bCs/>
            <w:noProof/>
          </w:rPr>
          <w:t>3.6.4 Admin Tool:</w:t>
        </w:r>
        <w:r w:rsidR="00112BF9">
          <w:rPr>
            <w:noProof/>
          </w:rPr>
          <w:tab/>
        </w:r>
        <w:r w:rsidR="00112BF9">
          <w:rPr>
            <w:noProof/>
          </w:rPr>
          <w:fldChar w:fldCharType="begin"/>
        </w:r>
        <w:r w:rsidR="00112BF9">
          <w:rPr>
            <w:noProof/>
          </w:rPr>
          <w:instrText xml:space="preserve"> PAGEREF _Toc500317757 \h </w:instrText>
        </w:r>
        <w:r w:rsidR="00112BF9">
          <w:rPr>
            <w:noProof/>
          </w:rPr>
        </w:r>
        <w:r w:rsidR="00112BF9">
          <w:rPr>
            <w:noProof/>
          </w:rPr>
          <w:fldChar w:fldCharType="separate"/>
        </w:r>
        <w:r w:rsidR="0082751F">
          <w:rPr>
            <w:noProof/>
          </w:rPr>
          <w:t>40</w:t>
        </w:r>
        <w:r w:rsidR="00112BF9">
          <w:rPr>
            <w:noProof/>
          </w:rPr>
          <w:fldChar w:fldCharType="end"/>
        </w:r>
      </w:hyperlink>
    </w:p>
    <w:p w:rsidR="009616FE" w:rsidRDefault="009616FE" w:rsidP="009616FE">
      <w:pPr>
        <w:rPr>
          <w:noProof/>
        </w:rPr>
      </w:pPr>
    </w:p>
    <w:p w:rsidR="009616FE" w:rsidRDefault="009616FE" w:rsidP="009616FE">
      <w:pPr>
        <w:rPr>
          <w:noProof/>
        </w:rPr>
      </w:pPr>
    </w:p>
    <w:p w:rsidR="009616FE" w:rsidRDefault="009616FE" w:rsidP="009616FE">
      <w:pPr>
        <w:rPr>
          <w:noProof/>
        </w:rPr>
      </w:pPr>
    </w:p>
    <w:p w:rsidR="009616FE" w:rsidRDefault="009616FE" w:rsidP="009616FE">
      <w:pPr>
        <w:rPr>
          <w:noProof/>
        </w:rPr>
      </w:pPr>
    </w:p>
    <w:p w:rsidR="009616FE" w:rsidRDefault="009616FE" w:rsidP="009616FE">
      <w:pPr>
        <w:rPr>
          <w:noProof/>
        </w:rPr>
      </w:pPr>
    </w:p>
    <w:p w:rsidR="009616FE" w:rsidRPr="009616FE" w:rsidRDefault="009616FE" w:rsidP="009616FE">
      <w:pPr>
        <w:rPr>
          <w:noProof/>
        </w:rPr>
      </w:pPr>
    </w:p>
    <w:p w:rsidR="009616FE" w:rsidRPr="009616FE" w:rsidRDefault="00A4348F" w:rsidP="009616FE">
      <w:pPr>
        <w:pStyle w:val="11"/>
        <w:tabs>
          <w:tab w:val="right" w:leader="dot" w:pos="8630"/>
        </w:tabs>
        <w:rPr>
          <w:rFonts w:asciiTheme="minorHAnsi" w:eastAsiaTheme="minorEastAsia" w:hAnsiTheme="minorHAnsi" w:cstheme="minorBidi"/>
          <w:noProof/>
          <w:kern w:val="0"/>
          <w:sz w:val="22"/>
          <w:szCs w:val="22"/>
        </w:rPr>
      </w:pPr>
      <w:hyperlink w:anchor="_Toc500317758" w:history="1">
        <w:r w:rsidR="00112BF9" w:rsidRPr="00FD4DC5">
          <w:rPr>
            <w:rStyle w:val="Hyperlink"/>
            <w:rFonts w:ascii="Georgia" w:hAnsi="Georgia" w:cs="Georgia"/>
            <w:b/>
            <w:noProof/>
          </w:rPr>
          <w:t>Chapter 4: Interfaces Design</w:t>
        </w:r>
        <w:r w:rsidR="00112BF9">
          <w:rPr>
            <w:noProof/>
          </w:rPr>
          <w:tab/>
        </w:r>
        <w:r w:rsidR="00112BF9">
          <w:rPr>
            <w:noProof/>
          </w:rPr>
          <w:fldChar w:fldCharType="begin"/>
        </w:r>
        <w:r w:rsidR="00112BF9">
          <w:rPr>
            <w:noProof/>
          </w:rPr>
          <w:instrText xml:space="preserve"> PAGEREF _Toc500317758 \h </w:instrText>
        </w:r>
        <w:r w:rsidR="00112BF9">
          <w:rPr>
            <w:noProof/>
          </w:rPr>
        </w:r>
        <w:r w:rsidR="00112BF9">
          <w:rPr>
            <w:noProof/>
          </w:rPr>
          <w:fldChar w:fldCharType="separate"/>
        </w:r>
        <w:r w:rsidR="0082751F">
          <w:rPr>
            <w:noProof/>
          </w:rPr>
          <w:t>42</w:t>
        </w:r>
        <w:r w:rsidR="00112BF9">
          <w:rPr>
            <w:noProof/>
          </w:rPr>
          <w:fldChar w:fldCharType="end"/>
        </w:r>
      </w:hyperlink>
    </w:p>
    <w:p w:rsidR="00112BF9" w:rsidRDefault="00A4348F">
      <w:pPr>
        <w:pStyle w:val="21"/>
        <w:tabs>
          <w:tab w:val="right" w:leader="dot" w:pos="8630"/>
        </w:tabs>
        <w:rPr>
          <w:rFonts w:asciiTheme="minorHAnsi" w:eastAsiaTheme="minorEastAsia" w:hAnsiTheme="minorHAnsi" w:cstheme="minorBidi"/>
          <w:noProof/>
          <w:kern w:val="0"/>
        </w:rPr>
      </w:pPr>
      <w:hyperlink w:anchor="_Toc500317759" w:history="1">
        <w:r w:rsidR="00112BF9" w:rsidRPr="00FD4DC5">
          <w:rPr>
            <w:rStyle w:val="Hyperlink"/>
            <w:rFonts w:ascii="Georgia" w:hAnsi="Georgia" w:cs="Liberation Serif"/>
            <w:b/>
            <w:noProof/>
          </w:rPr>
          <w:t>4.1 User Interfaces:</w:t>
        </w:r>
        <w:r w:rsidR="00112BF9">
          <w:rPr>
            <w:noProof/>
          </w:rPr>
          <w:tab/>
        </w:r>
        <w:r w:rsidR="00112BF9">
          <w:rPr>
            <w:noProof/>
          </w:rPr>
          <w:fldChar w:fldCharType="begin"/>
        </w:r>
        <w:r w:rsidR="00112BF9">
          <w:rPr>
            <w:noProof/>
          </w:rPr>
          <w:instrText xml:space="preserve"> PAGEREF _Toc500317759 \h </w:instrText>
        </w:r>
        <w:r w:rsidR="00112BF9">
          <w:rPr>
            <w:noProof/>
          </w:rPr>
        </w:r>
        <w:r w:rsidR="00112BF9">
          <w:rPr>
            <w:noProof/>
          </w:rPr>
          <w:fldChar w:fldCharType="separate"/>
        </w:r>
        <w:r w:rsidR="0082751F">
          <w:rPr>
            <w:noProof/>
          </w:rPr>
          <w:t>42</w:t>
        </w:r>
        <w:r w:rsidR="00112BF9">
          <w:rPr>
            <w:noProof/>
          </w:rPr>
          <w:fldChar w:fldCharType="end"/>
        </w:r>
      </w:hyperlink>
    </w:p>
    <w:p w:rsidR="00112BF9" w:rsidRDefault="00A4348F">
      <w:pPr>
        <w:pStyle w:val="11"/>
        <w:tabs>
          <w:tab w:val="right" w:leader="dot" w:pos="8630"/>
        </w:tabs>
        <w:rPr>
          <w:rFonts w:asciiTheme="minorHAnsi" w:eastAsiaTheme="minorEastAsia" w:hAnsiTheme="minorHAnsi" w:cstheme="minorBidi"/>
          <w:noProof/>
          <w:kern w:val="0"/>
          <w:sz w:val="22"/>
          <w:szCs w:val="22"/>
        </w:rPr>
      </w:pPr>
      <w:hyperlink w:anchor="_Toc500317760" w:history="1">
        <w:r w:rsidR="00112BF9" w:rsidRPr="00FD4DC5">
          <w:rPr>
            <w:rStyle w:val="Hyperlink"/>
            <w:rFonts w:ascii="Georgia" w:hAnsi="Georgia" w:cs="Georgia"/>
            <w:b/>
            <w:noProof/>
          </w:rPr>
          <w:t>Chapter 5 Conclusion and Future Works:</w:t>
        </w:r>
        <w:r w:rsidR="00112BF9">
          <w:rPr>
            <w:noProof/>
          </w:rPr>
          <w:tab/>
        </w:r>
        <w:r w:rsidR="00112BF9">
          <w:rPr>
            <w:noProof/>
          </w:rPr>
          <w:fldChar w:fldCharType="begin"/>
        </w:r>
        <w:r w:rsidR="00112BF9">
          <w:rPr>
            <w:noProof/>
          </w:rPr>
          <w:instrText xml:space="preserve"> PAGEREF _Toc500317760 \h </w:instrText>
        </w:r>
        <w:r w:rsidR="00112BF9">
          <w:rPr>
            <w:noProof/>
          </w:rPr>
        </w:r>
        <w:r w:rsidR="00112BF9">
          <w:rPr>
            <w:noProof/>
          </w:rPr>
          <w:fldChar w:fldCharType="separate"/>
        </w:r>
        <w:r w:rsidR="0082751F">
          <w:rPr>
            <w:noProof/>
          </w:rPr>
          <w:t>44</w:t>
        </w:r>
        <w:r w:rsidR="00112BF9">
          <w:rPr>
            <w:noProof/>
          </w:rPr>
          <w:fldChar w:fldCharType="end"/>
        </w:r>
      </w:hyperlink>
    </w:p>
    <w:p w:rsidR="00112BF9" w:rsidRDefault="00A4348F">
      <w:pPr>
        <w:pStyle w:val="21"/>
        <w:tabs>
          <w:tab w:val="right" w:leader="dot" w:pos="8630"/>
        </w:tabs>
        <w:rPr>
          <w:rFonts w:asciiTheme="minorHAnsi" w:eastAsiaTheme="minorEastAsia" w:hAnsiTheme="minorHAnsi" w:cstheme="minorBidi"/>
          <w:noProof/>
          <w:kern w:val="0"/>
        </w:rPr>
      </w:pPr>
      <w:hyperlink w:anchor="_Toc500317761" w:history="1">
        <w:r w:rsidR="00112BF9" w:rsidRPr="00FD4DC5">
          <w:rPr>
            <w:rStyle w:val="Hyperlink"/>
            <w:rFonts w:ascii="Georgia" w:hAnsi="Georgia" w:cs="Liberation Serif"/>
            <w:b/>
            <w:noProof/>
          </w:rPr>
          <w:t>5.1 Conclusions:</w:t>
        </w:r>
        <w:r w:rsidR="00112BF9">
          <w:rPr>
            <w:noProof/>
          </w:rPr>
          <w:tab/>
        </w:r>
        <w:r w:rsidR="00112BF9">
          <w:rPr>
            <w:noProof/>
          </w:rPr>
          <w:fldChar w:fldCharType="begin"/>
        </w:r>
        <w:r w:rsidR="00112BF9">
          <w:rPr>
            <w:noProof/>
          </w:rPr>
          <w:instrText xml:space="preserve"> PAGEREF _Toc500317761 \h </w:instrText>
        </w:r>
        <w:r w:rsidR="00112BF9">
          <w:rPr>
            <w:noProof/>
          </w:rPr>
        </w:r>
        <w:r w:rsidR="00112BF9">
          <w:rPr>
            <w:noProof/>
          </w:rPr>
          <w:fldChar w:fldCharType="separate"/>
        </w:r>
        <w:r w:rsidR="0082751F">
          <w:rPr>
            <w:noProof/>
          </w:rPr>
          <w:t>44</w:t>
        </w:r>
        <w:r w:rsidR="00112BF9">
          <w:rPr>
            <w:noProof/>
          </w:rPr>
          <w:fldChar w:fldCharType="end"/>
        </w:r>
      </w:hyperlink>
    </w:p>
    <w:p w:rsidR="00112BF9" w:rsidRDefault="00112BF9">
      <w:pPr>
        <w:pStyle w:val="11"/>
        <w:tabs>
          <w:tab w:val="right" w:leader="dot" w:pos="8630"/>
        </w:tabs>
        <w:rPr>
          <w:rFonts w:asciiTheme="minorHAnsi" w:eastAsiaTheme="minorEastAsia" w:hAnsiTheme="minorHAnsi" w:cstheme="minorBidi"/>
          <w:noProof/>
          <w:kern w:val="0"/>
          <w:sz w:val="22"/>
          <w:szCs w:val="22"/>
        </w:rPr>
      </w:pPr>
    </w:p>
    <w:p w:rsidR="00112BF9" w:rsidRDefault="00A4348F">
      <w:pPr>
        <w:pStyle w:val="21"/>
        <w:tabs>
          <w:tab w:val="right" w:leader="dot" w:pos="8630"/>
        </w:tabs>
        <w:rPr>
          <w:rFonts w:asciiTheme="minorHAnsi" w:eastAsiaTheme="minorEastAsia" w:hAnsiTheme="minorHAnsi" w:cstheme="minorBidi"/>
          <w:noProof/>
          <w:kern w:val="0"/>
        </w:rPr>
      </w:pPr>
      <w:hyperlink w:anchor="_Toc500317763" w:history="1">
        <w:r w:rsidR="00112BF9" w:rsidRPr="00FD4DC5">
          <w:rPr>
            <w:rStyle w:val="Hyperlink"/>
            <w:rFonts w:ascii="Georgia" w:hAnsi="Georgia" w:cs="Liberation Serif"/>
            <w:b/>
            <w:noProof/>
          </w:rPr>
          <w:t>5.2 Future Works:</w:t>
        </w:r>
        <w:r w:rsidR="00112BF9">
          <w:rPr>
            <w:noProof/>
          </w:rPr>
          <w:tab/>
        </w:r>
        <w:r w:rsidR="00112BF9">
          <w:rPr>
            <w:noProof/>
          </w:rPr>
          <w:fldChar w:fldCharType="begin"/>
        </w:r>
        <w:r w:rsidR="00112BF9">
          <w:rPr>
            <w:noProof/>
          </w:rPr>
          <w:instrText xml:space="preserve"> PAGEREF _Toc500317763 \h </w:instrText>
        </w:r>
        <w:r w:rsidR="00112BF9">
          <w:rPr>
            <w:noProof/>
          </w:rPr>
        </w:r>
        <w:r w:rsidR="00112BF9">
          <w:rPr>
            <w:noProof/>
          </w:rPr>
          <w:fldChar w:fldCharType="separate"/>
        </w:r>
        <w:r w:rsidR="0082751F">
          <w:rPr>
            <w:noProof/>
          </w:rPr>
          <w:t>44</w:t>
        </w:r>
        <w:r w:rsidR="00112BF9">
          <w:rPr>
            <w:noProof/>
          </w:rPr>
          <w:fldChar w:fldCharType="end"/>
        </w:r>
      </w:hyperlink>
    </w:p>
    <w:p w:rsidR="00112BF9" w:rsidRDefault="00112BF9" w:rsidP="00112BF9">
      <w:pPr>
        <w:pStyle w:val="11"/>
        <w:tabs>
          <w:tab w:val="right" w:leader="dot" w:pos="8630"/>
        </w:tabs>
        <w:rPr>
          <w:rFonts w:asciiTheme="minorHAnsi" w:eastAsiaTheme="minorEastAsia" w:hAnsiTheme="minorHAnsi" w:cstheme="minorBidi"/>
          <w:noProof/>
          <w:kern w:val="0"/>
          <w:sz w:val="22"/>
          <w:szCs w:val="22"/>
        </w:rPr>
      </w:pPr>
    </w:p>
    <w:p w:rsidR="00112BF9" w:rsidRDefault="00A4348F">
      <w:pPr>
        <w:pStyle w:val="11"/>
        <w:tabs>
          <w:tab w:val="right" w:leader="dot" w:pos="8630"/>
        </w:tabs>
        <w:rPr>
          <w:rFonts w:asciiTheme="minorHAnsi" w:eastAsiaTheme="minorEastAsia" w:hAnsiTheme="minorHAnsi" w:cstheme="minorBidi"/>
          <w:noProof/>
          <w:kern w:val="0"/>
          <w:sz w:val="22"/>
          <w:szCs w:val="22"/>
        </w:rPr>
      </w:pPr>
      <w:hyperlink w:anchor="_Toc500317768" w:history="1">
        <w:r w:rsidR="00112BF9" w:rsidRPr="00FD4DC5">
          <w:rPr>
            <w:rStyle w:val="Hyperlink"/>
            <w:rFonts w:ascii="Georgia" w:hAnsi="Georgia" w:cs="Georgia"/>
            <w:b/>
            <w:noProof/>
          </w:rPr>
          <w:t>References</w:t>
        </w:r>
        <w:r w:rsidR="00112BF9" w:rsidRPr="00FD4DC5">
          <w:rPr>
            <w:rStyle w:val="Hyperlink"/>
            <w:rFonts w:ascii="Georgia" w:hAnsi="Georgia" w:cs="Georgia"/>
            <w:noProof/>
          </w:rPr>
          <w:t>:</w:t>
        </w:r>
        <w:r w:rsidR="00112BF9">
          <w:rPr>
            <w:noProof/>
          </w:rPr>
          <w:tab/>
        </w:r>
        <w:r w:rsidR="00112BF9">
          <w:rPr>
            <w:noProof/>
          </w:rPr>
          <w:fldChar w:fldCharType="begin"/>
        </w:r>
        <w:r w:rsidR="00112BF9">
          <w:rPr>
            <w:noProof/>
          </w:rPr>
          <w:instrText xml:space="preserve"> PAGEREF _Toc500317768 \h </w:instrText>
        </w:r>
        <w:r w:rsidR="00112BF9">
          <w:rPr>
            <w:noProof/>
          </w:rPr>
        </w:r>
        <w:r w:rsidR="00112BF9">
          <w:rPr>
            <w:noProof/>
          </w:rPr>
          <w:fldChar w:fldCharType="separate"/>
        </w:r>
        <w:r w:rsidR="0082751F">
          <w:rPr>
            <w:noProof/>
          </w:rPr>
          <w:t>45</w:t>
        </w:r>
        <w:r w:rsidR="00112BF9">
          <w:rPr>
            <w:noProof/>
          </w:rPr>
          <w:fldChar w:fldCharType="end"/>
        </w:r>
      </w:hyperlink>
    </w:p>
    <w:p w:rsidR="00DE6989" w:rsidRDefault="00DE6989" w:rsidP="00DE6989">
      <w:pPr>
        <w:spacing w:line="360" w:lineRule="auto"/>
        <w:rPr>
          <w:rFonts w:ascii="Georgia" w:hAnsi="Georgia" w:cs="Georgia"/>
        </w:rPr>
      </w:pPr>
      <w:r>
        <w:fldChar w:fldCharType="end"/>
      </w:r>
    </w:p>
    <w:p w:rsidR="00DE6989" w:rsidRDefault="00DE6989" w:rsidP="00DE6989">
      <w:pPr>
        <w:spacing w:line="360" w:lineRule="auto"/>
        <w:rPr>
          <w:rFonts w:ascii="Georgia" w:hAnsi="Georgia" w:cs="Georgia"/>
        </w:rPr>
      </w:pPr>
    </w:p>
    <w:p w:rsidR="00D97FAF" w:rsidRDefault="00D97FAF" w:rsidP="00DE6989">
      <w:pPr>
        <w:spacing w:line="360" w:lineRule="auto"/>
        <w:rPr>
          <w:rFonts w:ascii="Georgia" w:hAnsi="Georgia" w:cs="Georgia"/>
        </w:rPr>
      </w:pPr>
    </w:p>
    <w:p w:rsidR="00D97FAF" w:rsidRDefault="00D97FAF" w:rsidP="00DE6989">
      <w:pPr>
        <w:spacing w:line="360" w:lineRule="auto"/>
        <w:rPr>
          <w:rFonts w:ascii="Georgia" w:hAnsi="Georgia" w:cs="Georgia"/>
        </w:rPr>
      </w:pPr>
    </w:p>
    <w:p w:rsidR="00D97FAF" w:rsidRDefault="00D97FAF" w:rsidP="00DE6989">
      <w:pPr>
        <w:spacing w:line="360" w:lineRule="auto"/>
        <w:rPr>
          <w:rFonts w:ascii="Georgia" w:hAnsi="Georgia" w:cs="Georgia"/>
        </w:rPr>
      </w:pPr>
    </w:p>
    <w:p w:rsidR="00D97FAF" w:rsidRDefault="00D97FAF" w:rsidP="00DE6989">
      <w:pPr>
        <w:spacing w:line="360" w:lineRule="auto"/>
        <w:rPr>
          <w:rFonts w:ascii="Georgia" w:hAnsi="Georgia" w:cs="Georgia"/>
        </w:rPr>
      </w:pPr>
    </w:p>
    <w:p w:rsidR="00D97FAF" w:rsidRDefault="00D97FAF" w:rsidP="00DE6989">
      <w:pPr>
        <w:spacing w:line="360" w:lineRule="auto"/>
        <w:rPr>
          <w:rFonts w:ascii="Georgia" w:hAnsi="Georgia" w:cs="Georgia"/>
        </w:rPr>
      </w:pPr>
    </w:p>
    <w:p w:rsidR="00D97FAF" w:rsidRDefault="00D97FAF" w:rsidP="00DE6989">
      <w:pPr>
        <w:spacing w:line="360" w:lineRule="auto"/>
        <w:rPr>
          <w:rFonts w:ascii="Georgia" w:hAnsi="Georgia" w:cs="Times New Roman"/>
          <w:rtl/>
        </w:rPr>
      </w:pPr>
    </w:p>
    <w:p w:rsidR="00BD109B" w:rsidRDefault="00BD109B" w:rsidP="00DE6989">
      <w:pPr>
        <w:spacing w:line="360" w:lineRule="auto"/>
        <w:rPr>
          <w:rFonts w:ascii="Georgia" w:hAnsi="Georgia" w:cs="Times New Roman"/>
          <w:rtl/>
        </w:rPr>
      </w:pPr>
    </w:p>
    <w:p w:rsidR="00BD109B" w:rsidRDefault="00BD109B" w:rsidP="00DE6989">
      <w:pPr>
        <w:spacing w:line="360" w:lineRule="auto"/>
        <w:rPr>
          <w:rFonts w:ascii="Georgia" w:hAnsi="Georgia" w:cs="Times New Roman"/>
          <w:rtl/>
        </w:rPr>
      </w:pPr>
    </w:p>
    <w:p w:rsidR="00BD109B" w:rsidRDefault="00BD109B" w:rsidP="00DE6989">
      <w:pPr>
        <w:spacing w:line="360" w:lineRule="auto"/>
        <w:rPr>
          <w:rFonts w:ascii="Georgia" w:hAnsi="Georgia" w:cs="Times New Roman"/>
          <w:rtl/>
        </w:rPr>
      </w:pPr>
    </w:p>
    <w:p w:rsidR="00BD109B" w:rsidRDefault="00BD109B" w:rsidP="00DE6989">
      <w:pPr>
        <w:spacing w:line="360" w:lineRule="auto"/>
        <w:rPr>
          <w:rFonts w:ascii="Georgia" w:hAnsi="Georgia" w:cs="Times New Roman"/>
          <w:rtl/>
        </w:rPr>
      </w:pPr>
    </w:p>
    <w:p w:rsidR="00BD109B" w:rsidRDefault="00BD109B" w:rsidP="00DE6989">
      <w:pPr>
        <w:spacing w:line="360" w:lineRule="auto"/>
        <w:rPr>
          <w:rFonts w:ascii="Georgia" w:hAnsi="Georgia" w:cs="Times New Roman"/>
          <w:rtl/>
        </w:rPr>
      </w:pPr>
    </w:p>
    <w:p w:rsidR="00BD109B" w:rsidRDefault="00BD109B" w:rsidP="00DE6989">
      <w:pPr>
        <w:spacing w:line="360" w:lineRule="auto"/>
        <w:rPr>
          <w:rFonts w:ascii="Georgia" w:hAnsi="Georgia" w:cs="Times New Roman"/>
          <w:rtl/>
        </w:rPr>
      </w:pPr>
    </w:p>
    <w:p w:rsidR="00BD109B" w:rsidRDefault="00BD109B" w:rsidP="00DE6989">
      <w:pPr>
        <w:spacing w:line="360" w:lineRule="auto"/>
        <w:rPr>
          <w:rFonts w:ascii="Georgia" w:hAnsi="Georgia" w:cs="Times New Roman"/>
          <w:rtl/>
        </w:rPr>
      </w:pPr>
    </w:p>
    <w:p w:rsidR="00D97FAF" w:rsidRDefault="00D97FAF" w:rsidP="00DE6989">
      <w:pPr>
        <w:spacing w:line="360" w:lineRule="auto"/>
        <w:rPr>
          <w:rFonts w:ascii="Georgia" w:hAnsi="Georgia" w:cs="Georgia"/>
        </w:rPr>
      </w:pPr>
    </w:p>
    <w:p w:rsidR="00D97FAF" w:rsidRDefault="00D97FAF" w:rsidP="00DE6989">
      <w:pPr>
        <w:spacing w:line="360" w:lineRule="auto"/>
        <w:rPr>
          <w:rFonts w:ascii="Georgia" w:hAnsi="Georgia" w:cs="Georgia"/>
        </w:rPr>
      </w:pPr>
    </w:p>
    <w:p w:rsidR="00DE6989" w:rsidRDefault="00DE6989" w:rsidP="00DE6989">
      <w:pPr>
        <w:spacing w:line="360" w:lineRule="auto"/>
        <w:rPr>
          <w:rFonts w:ascii="Georgia" w:hAnsi="Georgia" w:cs="Georgia"/>
          <w:color w:val="000000"/>
          <w:sz w:val="24"/>
          <w:szCs w:val="24"/>
        </w:rPr>
      </w:pPr>
      <w:r>
        <w:rPr>
          <w:rFonts w:ascii="Georgia" w:hAnsi="Georgia" w:cs="Georgia"/>
          <w:b/>
          <w:color w:val="000000"/>
          <w:sz w:val="28"/>
          <w:szCs w:val="28"/>
        </w:rPr>
        <w:t>List of Tables</w:t>
      </w:r>
    </w:p>
    <w:p w:rsidR="006056A4" w:rsidRPr="009C28C6" w:rsidRDefault="003A69E4" w:rsidP="006056A4">
      <w:pPr>
        <w:pStyle w:val="11"/>
        <w:tabs>
          <w:tab w:val="right" w:leader="dot" w:pos="8630"/>
        </w:tabs>
        <w:rPr>
          <w:rFonts w:ascii="Georgia" w:eastAsiaTheme="minorEastAsia" w:hAnsi="Georgia" w:cstheme="minorBidi"/>
          <w:b/>
          <w:bCs/>
          <w:noProof/>
          <w:kern w:val="0"/>
        </w:rPr>
      </w:pPr>
      <w:r>
        <w:rPr>
          <w:rFonts w:ascii="Georgia" w:hAnsi="Georgia" w:cs="Georgia"/>
          <w:color w:val="000000"/>
          <w:sz w:val="24"/>
          <w:szCs w:val="24"/>
        </w:rPr>
        <w:fldChar w:fldCharType="begin"/>
      </w:r>
      <w:r>
        <w:rPr>
          <w:rFonts w:ascii="Georgia" w:hAnsi="Georgia" w:cs="Georgia"/>
          <w:color w:val="000000"/>
          <w:sz w:val="24"/>
          <w:szCs w:val="24"/>
        </w:rPr>
        <w:instrText xml:space="preserve"> TOC \o "1-1" \h \z \u </w:instrText>
      </w:r>
      <w:r>
        <w:rPr>
          <w:rFonts w:ascii="Georgia" w:hAnsi="Georgia" w:cs="Georgia"/>
          <w:color w:val="000000"/>
          <w:sz w:val="24"/>
          <w:szCs w:val="24"/>
        </w:rPr>
        <w:fldChar w:fldCharType="separate"/>
      </w:r>
    </w:p>
    <w:p w:rsidR="006056A4" w:rsidRPr="009C28C6" w:rsidRDefault="00A4348F" w:rsidP="006056A4">
      <w:pPr>
        <w:pStyle w:val="11"/>
        <w:tabs>
          <w:tab w:val="right" w:leader="dot" w:pos="8630"/>
        </w:tabs>
        <w:spacing w:line="480" w:lineRule="auto"/>
        <w:rPr>
          <w:rFonts w:ascii="Georgia" w:eastAsiaTheme="minorEastAsia" w:hAnsi="Georgia" w:cstheme="minorBidi"/>
          <w:b/>
          <w:bCs/>
          <w:noProof/>
          <w:kern w:val="0"/>
        </w:rPr>
      </w:pPr>
      <w:hyperlink w:anchor="_Toc500355082" w:history="1">
        <w:r w:rsidR="006056A4" w:rsidRPr="009C28C6">
          <w:rPr>
            <w:rStyle w:val="Hyperlink"/>
            <w:rFonts w:ascii="Georgia" w:hAnsi="Georgia"/>
            <w:b/>
            <w:bCs/>
            <w:noProof/>
          </w:rPr>
          <w:t>Table (2.1)</w:t>
        </w:r>
        <w:r w:rsidR="00063391" w:rsidRPr="009C28C6">
          <w:rPr>
            <w:rStyle w:val="Hyperlink"/>
            <w:rFonts w:ascii="Georgia" w:hAnsi="Georgia"/>
            <w:b/>
            <w:bCs/>
            <w:noProof/>
          </w:rPr>
          <w:t xml:space="preserve"> </w:t>
        </w:r>
        <w:r w:rsidR="006056A4" w:rsidRPr="009C28C6">
          <w:rPr>
            <w:rStyle w:val="Hyperlink"/>
            <w:rFonts w:ascii="Georgia" w:hAnsi="Georgia"/>
            <w:b/>
            <w:bCs/>
            <w:noProof/>
          </w:rPr>
          <w:t>: Questionnaire validation</w:t>
        </w:r>
        <w:r w:rsidR="006056A4" w:rsidRPr="009C28C6">
          <w:rPr>
            <w:rFonts w:ascii="Georgia" w:hAnsi="Georgia"/>
            <w:b/>
            <w:bCs/>
            <w:noProof/>
            <w:webHidden/>
          </w:rPr>
          <w:tab/>
        </w:r>
        <w:r w:rsidR="006056A4" w:rsidRPr="009C28C6">
          <w:rPr>
            <w:rStyle w:val="Hyperlink"/>
            <w:rFonts w:ascii="Georgia" w:hAnsi="Georgia"/>
            <w:b/>
            <w:bCs/>
            <w:noProof/>
            <w:rtl/>
          </w:rPr>
          <w:fldChar w:fldCharType="begin"/>
        </w:r>
        <w:r w:rsidR="006056A4" w:rsidRPr="009C28C6">
          <w:rPr>
            <w:rFonts w:ascii="Georgia" w:hAnsi="Georgia"/>
            <w:b/>
            <w:bCs/>
            <w:noProof/>
            <w:webHidden/>
          </w:rPr>
          <w:instrText xml:space="preserve"> PAGEREF _Toc500355082 \h </w:instrText>
        </w:r>
        <w:r w:rsidR="006056A4" w:rsidRPr="009C28C6">
          <w:rPr>
            <w:rStyle w:val="Hyperlink"/>
            <w:rFonts w:ascii="Georgia" w:hAnsi="Georgia"/>
            <w:b/>
            <w:bCs/>
            <w:noProof/>
            <w:rtl/>
          </w:rPr>
        </w:r>
        <w:r w:rsidR="006056A4" w:rsidRPr="009C28C6">
          <w:rPr>
            <w:rStyle w:val="Hyperlink"/>
            <w:rFonts w:ascii="Georgia" w:hAnsi="Georgia"/>
            <w:b/>
            <w:bCs/>
            <w:noProof/>
            <w:rtl/>
          </w:rPr>
          <w:fldChar w:fldCharType="separate"/>
        </w:r>
        <w:r w:rsidR="0082751F">
          <w:rPr>
            <w:rFonts w:ascii="Georgia" w:hAnsi="Georgia"/>
            <w:b/>
            <w:bCs/>
            <w:noProof/>
            <w:webHidden/>
          </w:rPr>
          <w:t>12</w:t>
        </w:r>
        <w:r w:rsidR="006056A4" w:rsidRPr="009C28C6">
          <w:rPr>
            <w:rStyle w:val="Hyperlink"/>
            <w:rFonts w:ascii="Georgia" w:hAnsi="Georgia"/>
            <w:b/>
            <w:bCs/>
            <w:noProof/>
            <w:rtl/>
          </w:rPr>
          <w:fldChar w:fldCharType="end"/>
        </w:r>
      </w:hyperlink>
    </w:p>
    <w:p w:rsidR="006056A4" w:rsidRPr="009C28C6" w:rsidRDefault="00A4348F" w:rsidP="006056A4">
      <w:pPr>
        <w:pStyle w:val="11"/>
        <w:tabs>
          <w:tab w:val="right" w:leader="dot" w:pos="8630"/>
        </w:tabs>
        <w:spacing w:line="480" w:lineRule="auto"/>
        <w:rPr>
          <w:rFonts w:ascii="Georgia" w:eastAsiaTheme="minorEastAsia" w:hAnsi="Georgia" w:cstheme="minorBidi"/>
          <w:b/>
          <w:bCs/>
          <w:noProof/>
          <w:kern w:val="0"/>
        </w:rPr>
      </w:pPr>
      <w:hyperlink w:anchor="_Toc500355083" w:history="1">
        <w:r w:rsidR="006056A4" w:rsidRPr="009C28C6">
          <w:rPr>
            <w:rStyle w:val="Hyperlink"/>
            <w:rFonts w:ascii="Georgia" w:hAnsi="Georgia"/>
            <w:b/>
            <w:bCs/>
            <w:noProof/>
          </w:rPr>
          <w:t xml:space="preserve">Table </w:t>
        </w:r>
        <w:r w:rsidR="00FF63CA" w:rsidRPr="009C28C6">
          <w:rPr>
            <w:rStyle w:val="Hyperlink"/>
            <w:rFonts w:ascii="Georgia" w:hAnsi="Georgia"/>
            <w:b/>
            <w:bCs/>
            <w:noProof/>
          </w:rPr>
          <w:t>(</w:t>
        </w:r>
        <w:r w:rsidR="006056A4" w:rsidRPr="009C28C6">
          <w:rPr>
            <w:rStyle w:val="Hyperlink"/>
            <w:rFonts w:ascii="Georgia" w:hAnsi="Georgia"/>
            <w:b/>
            <w:bCs/>
            <w:noProof/>
          </w:rPr>
          <w:t>2.2</w:t>
        </w:r>
        <w:r w:rsidR="00FF63CA" w:rsidRPr="009C28C6">
          <w:rPr>
            <w:rStyle w:val="Hyperlink"/>
            <w:rFonts w:ascii="Georgia" w:hAnsi="Georgia"/>
            <w:b/>
            <w:bCs/>
            <w:noProof/>
          </w:rPr>
          <w:t>)</w:t>
        </w:r>
        <w:r w:rsidR="006056A4" w:rsidRPr="009C28C6">
          <w:rPr>
            <w:rStyle w:val="Hyperlink"/>
            <w:rFonts w:ascii="Georgia" w:hAnsi="Georgia"/>
            <w:b/>
            <w:bCs/>
            <w:noProof/>
          </w:rPr>
          <w:t xml:space="preserve"> comparing table of related apps with ours</w:t>
        </w:r>
        <w:r w:rsidR="006056A4" w:rsidRPr="009C28C6">
          <w:rPr>
            <w:rFonts w:ascii="Georgia" w:hAnsi="Georgia"/>
            <w:b/>
            <w:bCs/>
            <w:noProof/>
            <w:webHidden/>
          </w:rPr>
          <w:tab/>
        </w:r>
        <w:r w:rsidR="006056A4" w:rsidRPr="009C28C6">
          <w:rPr>
            <w:rStyle w:val="Hyperlink"/>
            <w:rFonts w:ascii="Georgia" w:hAnsi="Georgia"/>
            <w:b/>
            <w:bCs/>
            <w:noProof/>
            <w:rtl/>
          </w:rPr>
          <w:fldChar w:fldCharType="begin"/>
        </w:r>
        <w:r w:rsidR="006056A4" w:rsidRPr="009C28C6">
          <w:rPr>
            <w:rFonts w:ascii="Georgia" w:hAnsi="Georgia"/>
            <w:b/>
            <w:bCs/>
            <w:noProof/>
            <w:webHidden/>
          </w:rPr>
          <w:instrText xml:space="preserve"> PAGEREF _Toc500355083 \h </w:instrText>
        </w:r>
        <w:r w:rsidR="006056A4" w:rsidRPr="009C28C6">
          <w:rPr>
            <w:rStyle w:val="Hyperlink"/>
            <w:rFonts w:ascii="Georgia" w:hAnsi="Georgia"/>
            <w:b/>
            <w:bCs/>
            <w:noProof/>
            <w:rtl/>
          </w:rPr>
        </w:r>
        <w:r w:rsidR="006056A4" w:rsidRPr="009C28C6">
          <w:rPr>
            <w:rStyle w:val="Hyperlink"/>
            <w:rFonts w:ascii="Georgia" w:hAnsi="Georgia"/>
            <w:b/>
            <w:bCs/>
            <w:noProof/>
            <w:rtl/>
          </w:rPr>
          <w:fldChar w:fldCharType="separate"/>
        </w:r>
        <w:r w:rsidR="0082751F">
          <w:rPr>
            <w:rFonts w:ascii="Georgia" w:hAnsi="Georgia"/>
            <w:b/>
            <w:bCs/>
            <w:noProof/>
            <w:webHidden/>
          </w:rPr>
          <w:t>18</w:t>
        </w:r>
        <w:r w:rsidR="006056A4" w:rsidRPr="009C28C6">
          <w:rPr>
            <w:rStyle w:val="Hyperlink"/>
            <w:rFonts w:ascii="Georgia" w:hAnsi="Georgia"/>
            <w:b/>
            <w:bCs/>
            <w:noProof/>
            <w:rtl/>
          </w:rPr>
          <w:fldChar w:fldCharType="end"/>
        </w:r>
      </w:hyperlink>
    </w:p>
    <w:p w:rsidR="00063391" w:rsidRPr="009C28C6" w:rsidRDefault="00063391" w:rsidP="00063391">
      <w:pPr>
        <w:rPr>
          <w:rFonts w:ascii="Georgia" w:hAnsi="Georgia"/>
          <w:b/>
          <w:bCs/>
          <w:noProof/>
          <w:sz w:val="20"/>
          <w:szCs w:val="20"/>
        </w:rPr>
      </w:pPr>
      <w:r w:rsidRPr="009C28C6">
        <w:rPr>
          <w:rFonts w:ascii="Georgia" w:hAnsi="Georgia"/>
          <w:b/>
          <w:bCs/>
          <w:noProof/>
          <w:sz w:val="20"/>
          <w:szCs w:val="20"/>
        </w:rPr>
        <w:t>Table (3.1): Sign up Use Case ……………………………………………………</w:t>
      </w:r>
      <w:r w:rsidR="009C28C6">
        <w:rPr>
          <w:rFonts w:ascii="Georgia" w:hAnsi="Georgia"/>
          <w:b/>
          <w:bCs/>
          <w:noProof/>
          <w:sz w:val="20"/>
          <w:szCs w:val="20"/>
        </w:rPr>
        <w:t>…</w:t>
      </w:r>
      <w:r w:rsidRPr="009C28C6">
        <w:rPr>
          <w:rFonts w:ascii="Georgia" w:hAnsi="Georgia"/>
          <w:b/>
          <w:bCs/>
          <w:noProof/>
          <w:sz w:val="20"/>
          <w:szCs w:val="20"/>
        </w:rPr>
        <w:t>………………</w:t>
      </w:r>
      <w:r w:rsidR="009C28C6">
        <w:rPr>
          <w:rFonts w:ascii="Georgia" w:hAnsi="Georgia"/>
          <w:b/>
          <w:bCs/>
          <w:noProof/>
          <w:sz w:val="20"/>
          <w:szCs w:val="20"/>
        </w:rPr>
        <w:t>.</w:t>
      </w:r>
      <w:r w:rsidRPr="009C28C6">
        <w:rPr>
          <w:rFonts w:ascii="Georgia" w:hAnsi="Georgia"/>
          <w:b/>
          <w:bCs/>
          <w:noProof/>
          <w:sz w:val="20"/>
          <w:szCs w:val="20"/>
        </w:rPr>
        <w:t>…</w:t>
      </w:r>
      <w:r w:rsidR="009C28C6">
        <w:rPr>
          <w:rFonts w:ascii="Georgia" w:hAnsi="Georgia"/>
          <w:b/>
          <w:bCs/>
          <w:noProof/>
          <w:sz w:val="20"/>
          <w:szCs w:val="20"/>
        </w:rPr>
        <w:t>31</w:t>
      </w:r>
    </w:p>
    <w:p w:rsidR="00063391" w:rsidRPr="009C28C6" w:rsidRDefault="00063391" w:rsidP="00063391">
      <w:pPr>
        <w:rPr>
          <w:rFonts w:ascii="Georgia" w:hAnsi="Georgia"/>
          <w:b/>
          <w:bCs/>
          <w:noProof/>
          <w:sz w:val="20"/>
          <w:szCs w:val="20"/>
        </w:rPr>
      </w:pPr>
      <w:r w:rsidRPr="009C28C6">
        <w:rPr>
          <w:rFonts w:ascii="Georgia" w:hAnsi="Georgia"/>
          <w:b/>
          <w:bCs/>
          <w:noProof/>
          <w:sz w:val="20"/>
          <w:szCs w:val="20"/>
        </w:rPr>
        <w:t>Table (3.2): Sign in Use Case</w:t>
      </w:r>
      <w:r w:rsidR="009C28C6">
        <w:rPr>
          <w:rFonts w:ascii="Georgia" w:hAnsi="Georgia"/>
          <w:b/>
          <w:bCs/>
          <w:noProof/>
          <w:sz w:val="20"/>
          <w:szCs w:val="20"/>
        </w:rPr>
        <w:t xml:space="preserve"> ………………………………………………………………………..…31</w:t>
      </w:r>
    </w:p>
    <w:p w:rsidR="00063391" w:rsidRPr="009C28C6" w:rsidRDefault="009C28C6" w:rsidP="009C28C6">
      <w:pPr>
        <w:tabs>
          <w:tab w:val="left" w:pos="3270"/>
        </w:tabs>
        <w:rPr>
          <w:rFonts w:ascii="Georgia" w:hAnsi="Georgia"/>
          <w:b/>
          <w:bCs/>
          <w:noProof/>
          <w:sz w:val="20"/>
          <w:szCs w:val="20"/>
        </w:rPr>
      </w:pPr>
      <w:r w:rsidRPr="009C28C6">
        <w:rPr>
          <w:rFonts w:ascii="Georgia" w:hAnsi="Georgia"/>
          <w:b/>
          <w:bCs/>
          <w:noProof/>
          <w:sz w:val="20"/>
          <w:szCs w:val="20"/>
        </w:rPr>
        <w:t>Table (3.3</w:t>
      </w:r>
      <w:r w:rsidR="00063391" w:rsidRPr="009C28C6">
        <w:rPr>
          <w:rFonts w:ascii="Georgia" w:hAnsi="Georgia"/>
          <w:b/>
          <w:bCs/>
          <w:noProof/>
          <w:sz w:val="20"/>
          <w:szCs w:val="20"/>
        </w:rPr>
        <w:t>): focus camera on 2D picture</w:t>
      </w:r>
      <w:r w:rsidRPr="009C28C6">
        <w:rPr>
          <w:rFonts w:ascii="Georgia" w:hAnsi="Georgia"/>
          <w:b/>
          <w:bCs/>
          <w:noProof/>
          <w:sz w:val="20"/>
          <w:szCs w:val="20"/>
        </w:rPr>
        <w:t xml:space="preserve"> Use Case</w:t>
      </w:r>
      <w:r>
        <w:rPr>
          <w:rFonts w:ascii="Georgia" w:hAnsi="Georgia"/>
          <w:b/>
          <w:bCs/>
          <w:noProof/>
          <w:sz w:val="20"/>
          <w:szCs w:val="20"/>
        </w:rPr>
        <w:t xml:space="preserve"> ………………………………………….…32</w:t>
      </w:r>
    </w:p>
    <w:p w:rsidR="00063391" w:rsidRPr="009C28C6" w:rsidRDefault="009C28C6" w:rsidP="00063391">
      <w:pPr>
        <w:rPr>
          <w:rFonts w:ascii="Georgia" w:hAnsi="Georgia"/>
          <w:b/>
          <w:bCs/>
          <w:noProof/>
          <w:sz w:val="20"/>
          <w:szCs w:val="20"/>
        </w:rPr>
      </w:pPr>
      <w:r w:rsidRPr="009C28C6">
        <w:rPr>
          <w:rFonts w:ascii="Georgia" w:hAnsi="Georgia"/>
          <w:b/>
          <w:bCs/>
          <w:noProof/>
          <w:sz w:val="20"/>
          <w:szCs w:val="20"/>
        </w:rPr>
        <w:t>Table (3.4</w:t>
      </w:r>
      <w:r w:rsidR="00063391" w:rsidRPr="009C28C6">
        <w:rPr>
          <w:rFonts w:ascii="Georgia" w:hAnsi="Georgia"/>
          <w:b/>
          <w:bCs/>
          <w:noProof/>
          <w:sz w:val="20"/>
          <w:szCs w:val="20"/>
        </w:rPr>
        <w:t>):</w:t>
      </w:r>
      <w:r w:rsidRPr="009C28C6">
        <w:rPr>
          <w:rFonts w:ascii="Georgia" w:hAnsi="Georgia"/>
          <w:b/>
          <w:bCs/>
          <w:noProof/>
          <w:sz w:val="20"/>
          <w:szCs w:val="20"/>
        </w:rPr>
        <w:t xml:space="preserve"> </w:t>
      </w:r>
      <w:r w:rsidRPr="009C28C6">
        <w:rPr>
          <w:rFonts w:ascii="Georgia" w:hAnsi="Georgia"/>
          <w:b/>
          <w:bCs/>
          <w:noProof/>
          <w:sz w:val="20"/>
          <w:szCs w:val="20"/>
          <w:lang w:bidi="ar-SY"/>
        </w:rPr>
        <w:t>Show 3D photo of Animal</w:t>
      </w:r>
      <w:r w:rsidRPr="009C28C6">
        <w:rPr>
          <w:rFonts w:ascii="Georgia" w:hAnsi="Georgia"/>
          <w:b/>
          <w:bCs/>
          <w:noProof/>
          <w:sz w:val="20"/>
          <w:szCs w:val="20"/>
        </w:rPr>
        <w:t xml:space="preserve"> Use Case</w:t>
      </w:r>
      <w:r>
        <w:rPr>
          <w:rFonts w:ascii="Georgia" w:hAnsi="Georgia"/>
          <w:b/>
          <w:bCs/>
          <w:noProof/>
          <w:sz w:val="20"/>
          <w:szCs w:val="20"/>
        </w:rPr>
        <w:t xml:space="preserve"> ……………………………………………….32</w:t>
      </w:r>
    </w:p>
    <w:p w:rsidR="00063391" w:rsidRPr="009C28C6" w:rsidRDefault="009C28C6" w:rsidP="009C28C6">
      <w:pPr>
        <w:tabs>
          <w:tab w:val="left" w:pos="3525"/>
        </w:tabs>
        <w:rPr>
          <w:rFonts w:ascii="Georgia" w:hAnsi="Georgia"/>
          <w:b/>
          <w:bCs/>
          <w:noProof/>
          <w:sz w:val="20"/>
          <w:szCs w:val="20"/>
          <w:lang w:bidi="ar-SY"/>
        </w:rPr>
      </w:pPr>
      <w:r w:rsidRPr="009C28C6">
        <w:rPr>
          <w:rFonts w:ascii="Georgia" w:hAnsi="Georgia"/>
          <w:b/>
          <w:bCs/>
          <w:noProof/>
          <w:sz w:val="20"/>
          <w:szCs w:val="20"/>
        </w:rPr>
        <w:t>Table (3.5</w:t>
      </w:r>
      <w:r w:rsidR="00063391" w:rsidRPr="009C28C6">
        <w:rPr>
          <w:rFonts w:ascii="Georgia" w:hAnsi="Georgia"/>
          <w:b/>
          <w:bCs/>
          <w:noProof/>
          <w:sz w:val="20"/>
          <w:szCs w:val="20"/>
        </w:rPr>
        <w:t>):</w:t>
      </w:r>
      <w:r w:rsidRPr="009C28C6">
        <w:rPr>
          <w:rFonts w:ascii="Georgia" w:hAnsi="Georgia"/>
          <w:b/>
          <w:bCs/>
          <w:noProof/>
          <w:sz w:val="20"/>
          <w:szCs w:val="20"/>
          <w:lang w:bidi="ar-SY"/>
        </w:rPr>
        <w:t xml:space="preserve"> Clicks on the 3D photo for rotating it Use Case</w:t>
      </w:r>
      <w:r>
        <w:rPr>
          <w:rFonts w:ascii="Georgia" w:hAnsi="Georgia"/>
          <w:b/>
          <w:bCs/>
          <w:noProof/>
          <w:sz w:val="20"/>
          <w:szCs w:val="20"/>
          <w:lang w:bidi="ar-SY"/>
        </w:rPr>
        <w:t xml:space="preserve"> …………………………….…33</w:t>
      </w:r>
    </w:p>
    <w:p w:rsidR="00063391" w:rsidRPr="009C28C6" w:rsidRDefault="009C28C6" w:rsidP="00063391">
      <w:pPr>
        <w:rPr>
          <w:rFonts w:ascii="Georgia" w:hAnsi="Georgia"/>
          <w:b/>
          <w:bCs/>
          <w:noProof/>
          <w:sz w:val="20"/>
          <w:szCs w:val="20"/>
        </w:rPr>
      </w:pPr>
      <w:r w:rsidRPr="009C28C6">
        <w:rPr>
          <w:rFonts w:ascii="Georgia" w:hAnsi="Georgia"/>
          <w:b/>
          <w:bCs/>
          <w:noProof/>
          <w:sz w:val="20"/>
          <w:szCs w:val="20"/>
        </w:rPr>
        <w:t>Table (3.6</w:t>
      </w:r>
      <w:r w:rsidR="00063391" w:rsidRPr="009C28C6">
        <w:rPr>
          <w:rFonts w:ascii="Georgia" w:hAnsi="Georgia"/>
          <w:b/>
          <w:bCs/>
          <w:noProof/>
          <w:sz w:val="20"/>
          <w:szCs w:val="20"/>
        </w:rPr>
        <w:t>):</w:t>
      </w:r>
      <w:r w:rsidRPr="009C28C6">
        <w:rPr>
          <w:rFonts w:ascii="Georgia" w:hAnsi="Georgia"/>
          <w:b/>
          <w:bCs/>
          <w:noProof/>
          <w:sz w:val="20"/>
          <w:szCs w:val="20"/>
        </w:rPr>
        <w:t xml:space="preserve"> </w:t>
      </w:r>
      <w:r w:rsidRPr="009C28C6">
        <w:rPr>
          <w:rFonts w:ascii="Georgia" w:hAnsi="Georgia"/>
          <w:b/>
          <w:bCs/>
          <w:noProof/>
          <w:sz w:val="20"/>
          <w:szCs w:val="20"/>
          <w:lang w:bidi="ar-SY"/>
        </w:rPr>
        <w:t>Show list of latest shown animals</w:t>
      </w:r>
      <w:r w:rsidRPr="009C28C6">
        <w:rPr>
          <w:rFonts w:ascii="Georgia" w:hAnsi="Georgia"/>
          <w:b/>
          <w:bCs/>
          <w:noProof/>
          <w:sz w:val="20"/>
          <w:szCs w:val="20"/>
        </w:rPr>
        <w:t xml:space="preserve"> Use Case</w:t>
      </w:r>
      <w:r>
        <w:rPr>
          <w:rFonts w:ascii="Georgia" w:hAnsi="Georgia"/>
          <w:b/>
          <w:bCs/>
          <w:noProof/>
          <w:sz w:val="20"/>
          <w:szCs w:val="20"/>
        </w:rPr>
        <w:t xml:space="preserve"> ……………………………………33</w:t>
      </w:r>
    </w:p>
    <w:p w:rsidR="00063391" w:rsidRPr="009C28C6" w:rsidRDefault="00063391" w:rsidP="00063391">
      <w:pPr>
        <w:rPr>
          <w:rFonts w:ascii="Georgia" w:hAnsi="Georgia"/>
          <w:b/>
          <w:bCs/>
          <w:noProof/>
          <w:sz w:val="20"/>
          <w:szCs w:val="20"/>
        </w:rPr>
      </w:pPr>
      <w:r w:rsidRPr="009C28C6">
        <w:rPr>
          <w:rFonts w:ascii="Georgia" w:hAnsi="Georgia"/>
          <w:b/>
          <w:bCs/>
          <w:noProof/>
          <w:sz w:val="20"/>
          <w:szCs w:val="20"/>
        </w:rPr>
        <w:t>Ta</w:t>
      </w:r>
      <w:r w:rsidR="009C28C6" w:rsidRPr="009C28C6">
        <w:rPr>
          <w:rFonts w:ascii="Georgia" w:hAnsi="Georgia"/>
          <w:b/>
          <w:bCs/>
          <w:noProof/>
          <w:sz w:val="20"/>
          <w:szCs w:val="20"/>
        </w:rPr>
        <w:t>ble (3.7</w:t>
      </w:r>
      <w:r w:rsidRPr="009C28C6">
        <w:rPr>
          <w:rFonts w:ascii="Georgia" w:hAnsi="Georgia"/>
          <w:b/>
          <w:bCs/>
          <w:noProof/>
          <w:sz w:val="20"/>
          <w:szCs w:val="20"/>
        </w:rPr>
        <w:t>):</w:t>
      </w:r>
      <w:r w:rsidR="009C28C6" w:rsidRPr="009C28C6">
        <w:rPr>
          <w:rFonts w:ascii="Georgia" w:hAnsi="Georgia"/>
          <w:b/>
          <w:bCs/>
          <w:noProof/>
          <w:sz w:val="20"/>
          <w:szCs w:val="20"/>
          <w:lang w:bidi="ar-SY"/>
        </w:rPr>
        <w:t xml:space="preserve"> Adding new 2D animal's photo</w:t>
      </w:r>
      <w:r w:rsidR="009C28C6" w:rsidRPr="009C28C6">
        <w:rPr>
          <w:rFonts w:ascii="Georgia" w:hAnsi="Georgia"/>
          <w:b/>
          <w:bCs/>
          <w:noProof/>
          <w:sz w:val="20"/>
          <w:szCs w:val="20"/>
        </w:rPr>
        <w:t xml:space="preserve"> Use Case </w:t>
      </w:r>
      <w:r w:rsidR="009C28C6">
        <w:rPr>
          <w:rFonts w:ascii="Georgia" w:hAnsi="Georgia"/>
          <w:b/>
          <w:bCs/>
          <w:noProof/>
          <w:sz w:val="20"/>
          <w:szCs w:val="20"/>
        </w:rPr>
        <w:t>……………………………………..…34</w:t>
      </w:r>
    </w:p>
    <w:p w:rsidR="00063391" w:rsidRPr="009C28C6" w:rsidRDefault="009C28C6" w:rsidP="00063391">
      <w:pPr>
        <w:rPr>
          <w:rFonts w:ascii="Georgia" w:hAnsi="Georgia"/>
          <w:b/>
          <w:bCs/>
          <w:noProof/>
          <w:sz w:val="20"/>
          <w:szCs w:val="20"/>
        </w:rPr>
      </w:pPr>
      <w:r w:rsidRPr="009C28C6">
        <w:rPr>
          <w:rFonts w:ascii="Georgia" w:hAnsi="Georgia"/>
          <w:b/>
          <w:bCs/>
          <w:noProof/>
          <w:sz w:val="20"/>
          <w:szCs w:val="20"/>
        </w:rPr>
        <w:t>Table (3.8</w:t>
      </w:r>
      <w:r w:rsidR="00063391" w:rsidRPr="009C28C6">
        <w:rPr>
          <w:rFonts w:ascii="Georgia" w:hAnsi="Georgia"/>
          <w:b/>
          <w:bCs/>
          <w:noProof/>
          <w:sz w:val="20"/>
          <w:szCs w:val="20"/>
        </w:rPr>
        <w:t>):</w:t>
      </w:r>
      <w:r w:rsidRPr="009C28C6">
        <w:rPr>
          <w:rFonts w:ascii="Georgia" w:hAnsi="Georgia"/>
          <w:b/>
          <w:bCs/>
          <w:noProof/>
          <w:sz w:val="20"/>
          <w:szCs w:val="20"/>
          <w:lang w:bidi="ar-SY"/>
        </w:rPr>
        <w:t xml:space="preserve"> Adding 3D images with sound Use Case</w:t>
      </w:r>
      <w:r>
        <w:rPr>
          <w:rFonts w:ascii="Georgia" w:hAnsi="Georgia"/>
          <w:b/>
          <w:bCs/>
          <w:noProof/>
          <w:sz w:val="20"/>
          <w:szCs w:val="20"/>
        </w:rPr>
        <w:t xml:space="preserve"> …………………………………….…..34</w:t>
      </w:r>
    </w:p>
    <w:p w:rsidR="009C28C6" w:rsidRPr="009C28C6" w:rsidRDefault="009C28C6" w:rsidP="009C28C6">
      <w:pPr>
        <w:tabs>
          <w:tab w:val="left" w:pos="2655"/>
        </w:tabs>
        <w:rPr>
          <w:rFonts w:ascii="Georgia" w:hAnsi="Georgia"/>
          <w:b/>
          <w:bCs/>
          <w:noProof/>
          <w:sz w:val="20"/>
          <w:szCs w:val="20"/>
        </w:rPr>
      </w:pPr>
      <w:r w:rsidRPr="009C28C6">
        <w:rPr>
          <w:rFonts w:ascii="Georgia" w:hAnsi="Georgia"/>
          <w:b/>
          <w:bCs/>
          <w:noProof/>
          <w:sz w:val="20"/>
          <w:szCs w:val="20"/>
        </w:rPr>
        <w:t>Table (3.9): Training the code on new photos Use Case</w:t>
      </w:r>
      <w:r>
        <w:rPr>
          <w:rFonts w:ascii="Georgia" w:hAnsi="Georgia"/>
          <w:b/>
          <w:bCs/>
          <w:noProof/>
          <w:sz w:val="20"/>
          <w:szCs w:val="20"/>
        </w:rPr>
        <w:t xml:space="preserve"> ……………………………………..35</w:t>
      </w:r>
    </w:p>
    <w:p w:rsidR="00063391" w:rsidRPr="00063391" w:rsidRDefault="00063391" w:rsidP="009C28C6">
      <w:pPr>
        <w:rPr>
          <w:noProof/>
        </w:rPr>
      </w:pPr>
    </w:p>
    <w:p w:rsidR="00DE6989" w:rsidRDefault="003A69E4" w:rsidP="00DE6989">
      <w:pPr>
        <w:spacing w:line="360" w:lineRule="auto"/>
        <w:rPr>
          <w:rFonts w:ascii="Georgia" w:hAnsi="Georgia" w:cs="Georgia"/>
          <w:color w:val="000000"/>
          <w:sz w:val="24"/>
          <w:szCs w:val="24"/>
        </w:rPr>
      </w:pPr>
      <w:r>
        <w:rPr>
          <w:rFonts w:ascii="Georgia" w:hAnsi="Georgia" w:cs="Georgia"/>
          <w:color w:val="000000"/>
          <w:sz w:val="24"/>
          <w:szCs w:val="24"/>
        </w:rPr>
        <w:fldChar w:fldCharType="end"/>
      </w:r>
    </w:p>
    <w:p w:rsidR="00DE6989" w:rsidRDefault="00DE6989" w:rsidP="00DE6989">
      <w:pPr>
        <w:spacing w:line="360" w:lineRule="auto"/>
        <w:rPr>
          <w:rFonts w:ascii="Georgia" w:hAnsi="Georgia" w:cs="Georgia"/>
        </w:rPr>
      </w:pPr>
    </w:p>
    <w:p w:rsidR="00DE6989" w:rsidRDefault="00DE6989" w:rsidP="00DE6989">
      <w:pPr>
        <w:spacing w:line="360" w:lineRule="auto"/>
        <w:rPr>
          <w:rFonts w:ascii="Georgia" w:hAnsi="Georgia" w:cs="Georgia"/>
        </w:rPr>
      </w:pPr>
    </w:p>
    <w:p w:rsidR="00DE6989" w:rsidRDefault="00DE6989" w:rsidP="00DE6989">
      <w:pPr>
        <w:spacing w:line="360" w:lineRule="auto"/>
        <w:rPr>
          <w:rFonts w:ascii="Georgia" w:hAnsi="Georgia" w:cs="Georgia"/>
        </w:rPr>
      </w:pPr>
    </w:p>
    <w:p w:rsidR="00DE6989" w:rsidRDefault="00DE6989" w:rsidP="00DE6989">
      <w:pPr>
        <w:spacing w:line="360" w:lineRule="auto"/>
        <w:rPr>
          <w:rFonts w:ascii="Georgia" w:hAnsi="Georgia" w:cs="Georgia"/>
        </w:rPr>
      </w:pPr>
    </w:p>
    <w:p w:rsidR="00DE6989" w:rsidRDefault="00DE6989" w:rsidP="00DE6989">
      <w:pPr>
        <w:spacing w:line="360" w:lineRule="auto"/>
        <w:rPr>
          <w:rFonts w:ascii="Georgia" w:hAnsi="Georgia" w:cs="Georgia"/>
        </w:rPr>
      </w:pPr>
    </w:p>
    <w:p w:rsidR="00DE6989" w:rsidRDefault="00DE6989" w:rsidP="00DE6989">
      <w:pPr>
        <w:spacing w:line="360" w:lineRule="auto"/>
        <w:rPr>
          <w:rFonts w:ascii="Georgia" w:hAnsi="Georgia" w:cs="Georgia"/>
        </w:rPr>
      </w:pPr>
    </w:p>
    <w:p w:rsidR="00DE6989" w:rsidRDefault="00DE6989" w:rsidP="00DE6989">
      <w:pPr>
        <w:spacing w:line="360" w:lineRule="auto"/>
        <w:rPr>
          <w:rFonts w:ascii="Georgia" w:hAnsi="Georgia" w:cs="Georgia"/>
        </w:rPr>
      </w:pPr>
    </w:p>
    <w:p w:rsidR="00DE6989" w:rsidRDefault="00DE6989" w:rsidP="00DE6989">
      <w:pPr>
        <w:spacing w:line="360" w:lineRule="auto"/>
        <w:rPr>
          <w:rFonts w:ascii="Georgia" w:hAnsi="Georgia" w:cs="Georgia"/>
        </w:rPr>
      </w:pPr>
    </w:p>
    <w:p w:rsidR="00DE6989" w:rsidRDefault="00DE6989" w:rsidP="00DE6989">
      <w:pPr>
        <w:spacing w:line="360" w:lineRule="auto"/>
        <w:rPr>
          <w:rFonts w:ascii="Georgia" w:hAnsi="Georgia" w:cs="Georgia"/>
        </w:rPr>
      </w:pPr>
    </w:p>
    <w:p w:rsidR="00DE6989" w:rsidRPr="002A70D8" w:rsidRDefault="00DE6989" w:rsidP="00DE6989">
      <w:pPr>
        <w:spacing w:line="360" w:lineRule="auto"/>
        <w:rPr>
          <w:rFonts w:ascii="Georgia" w:hAnsi="Georgia" w:cs="Georgia"/>
          <w:b/>
          <w:color w:val="000000"/>
          <w:sz w:val="28"/>
          <w:szCs w:val="28"/>
        </w:rPr>
      </w:pPr>
      <w:r w:rsidRPr="002A70D8">
        <w:rPr>
          <w:rFonts w:ascii="Georgia" w:hAnsi="Georgia" w:cs="Georgia"/>
          <w:b/>
          <w:color w:val="000000"/>
          <w:sz w:val="28"/>
          <w:szCs w:val="28"/>
        </w:rPr>
        <w:t xml:space="preserve">List of Figures </w:t>
      </w:r>
    </w:p>
    <w:p w:rsidR="00CC18A2" w:rsidRDefault="00112BF9" w:rsidP="00112BF9">
      <w:pPr>
        <w:pStyle w:val="11"/>
        <w:tabs>
          <w:tab w:val="right" w:leader="dot" w:pos="8630"/>
        </w:tabs>
        <w:rPr>
          <w:noProof/>
        </w:rPr>
      </w:pPr>
      <w:r w:rsidRPr="00112BF9">
        <w:rPr>
          <w:rFonts w:ascii="Georgia" w:hAnsi="Georgia" w:cs="Georgia"/>
          <w:b/>
          <w:bCs/>
        </w:rPr>
        <w:t>Figure 1.1 work Scenario of our project</w:t>
      </w:r>
      <w:hyperlink w:anchor="_Toc500023283" w:history="1">
        <w:r>
          <w:rPr>
            <w:noProof/>
            <w:webHidden/>
          </w:rPr>
          <w:tab/>
        </w:r>
        <w:r>
          <w:rPr>
            <w:noProof/>
            <w:webHidden/>
          </w:rPr>
          <w:fldChar w:fldCharType="begin"/>
        </w:r>
        <w:r>
          <w:rPr>
            <w:noProof/>
            <w:webHidden/>
          </w:rPr>
          <w:instrText xml:space="preserve"> PAGEREF _Toc500023283 \h </w:instrText>
        </w:r>
        <w:r>
          <w:rPr>
            <w:noProof/>
            <w:webHidden/>
          </w:rPr>
        </w:r>
        <w:r>
          <w:rPr>
            <w:noProof/>
            <w:webHidden/>
          </w:rPr>
          <w:fldChar w:fldCharType="separate"/>
        </w:r>
        <w:r w:rsidR="0082751F">
          <w:rPr>
            <w:noProof/>
            <w:webHidden/>
          </w:rPr>
          <w:t>4</w:t>
        </w:r>
        <w:r>
          <w:rPr>
            <w:noProof/>
            <w:webHidden/>
          </w:rPr>
          <w:fldChar w:fldCharType="end"/>
        </w:r>
      </w:hyperlink>
    </w:p>
    <w:p w:rsidR="00382035" w:rsidRDefault="00CC18A2" w:rsidP="00765B58">
      <w:pPr>
        <w:pStyle w:val="11"/>
        <w:tabs>
          <w:tab w:val="right" w:leader="dot" w:pos="8630"/>
        </w:tabs>
        <w:rPr>
          <w:rFonts w:asciiTheme="minorHAnsi" w:eastAsiaTheme="minorEastAsia" w:hAnsiTheme="minorHAnsi" w:cstheme="minorBidi"/>
          <w:noProof/>
          <w:kern w:val="0"/>
          <w:sz w:val="22"/>
          <w:szCs w:val="22"/>
        </w:rPr>
      </w:pPr>
      <w:r>
        <w:rPr>
          <w:rFonts w:ascii="Georgia" w:hAnsi="Georgia"/>
          <w:b/>
          <w:bCs/>
          <w:noProof/>
        </w:rPr>
        <w:t>Figure 2</w:t>
      </w:r>
      <w:r w:rsidRPr="00CC18A2">
        <w:rPr>
          <w:rFonts w:ascii="Georgia" w:hAnsi="Georgia"/>
          <w:b/>
          <w:bCs/>
          <w:noProof/>
        </w:rPr>
        <w:t>.1 Waterfall Model</w:t>
      </w:r>
      <w:r w:rsidRPr="00CC18A2">
        <w:rPr>
          <w:noProof/>
        </w:rPr>
        <w:tab/>
        <w:t>8</w:t>
      </w:r>
      <w:r w:rsidR="003A69E4">
        <w:rPr>
          <w:rFonts w:ascii="Georgia" w:hAnsi="Georgia" w:cs="Georgia"/>
        </w:rPr>
        <w:fldChar w:fldCharType="begin"/>
      </w:r>
      <w:r w:rsidR="003A69E4">
        <w:rPr>
          <w:rFonts w:ascii="Georgia" w:hAnsi="Georgia" w:cs="Georgia"/>
        </w:rPr>
        <w:instrText xml:space="preserve"> TOC \o "1-1" \h \z \u </w:instrText>
      </w:r>
      <w:r w:rsidR="003A69E4">
        <w:rPr>
          <w:rFonts w:ascii="Georgia" w:hAnsi="Georgia" w:cs="Georgia"/>
        </w:rPr>
        <w:fldChar w:fldCharType="separate"/>
      </w:r>
    </w:p>
    <w:p w:rsidR="00382035" w:rsidRDefault="00A4348F">
      <w:pPr>
        <w:pStyle w:val="11"/>
        <w:tabs>
          <w:tab w:val="right" w:leader="dot" w:pos="8630"/>
        </w:tabs>
        <w:rPr>
          <w:rFonts w:asciiTheme="minorHAnsi" w:eastAsiaTheme="minorEastAsia" w:hAnsiTheme="minorHAnsi" w:cstheme="minorBidi"/>
          <w:noProof/>
          <w:kern w:val="0"/>
          <w:sz w:val="22"/>
          <w:szCs w:val="22"/>
        </w:rPr>
      </w:pPr>
      <w:hyperlink w:anchor="_Toc500023278" w:history="1">
        <w:r w:rsidR="00CC18A2">
          <w:rPr>
            <w:rStyle w:val="Hyperlink"/>
            <w:rFonts w:ascii="Georgia" w:hAnsi="Georgia"/>
            <w:b/>
            <w:bCs/>
            <w:noProof/>
          </w:rPr>
          <w:t>Figure 2.2</w:t>
        </w:r>
        <w:r w:rsidR="00112BF9">
          <w:rPr>
            <w:rStyle w:val="Hyperlink"/>
            <w:rFonts w:ascii="Georgia" w:hAnsi="Georgia"/>
            <w:b/>
            <w:bCs/>
            <w:noProof/>
          </w:rPr>
          <w:t xml:space="preserve"> </w:t>
        </w:r>
        <w:r w:rsidR="00382035" w:rsidRPr="00E84CF6">
          <w:rPr>
            <w:rStyle w:val="Hyperlink"/>
            <w:rFonts w:ascii="Georgia" w:hAnsi="Georgia"/>
            <w:b/>
            <w:bCs/>
            <w:noProof/>
          </w:rPr>
          <w:t xml:space="preserve"> Activity plan</w:t>
        </w:r>
        <w:r w:rsidR="00382035">
          <w:rPr>
            <w:noProof/>
            <w:webHidden/>
          </w:rPr>
          <w:tab/>
        </w:r>
        <w:r w:rsidR="00382035">
          <w:rPr>
            <w:noProof/>
            <w:webHidden/>
          </w:rPr>
          <w:fldChar w:fldCharType="begin"/>
        </w:r>
        <w:r w:rsidR="00382035">
          <w:rPr>
            <w:noProof/>
            <w:webHidden/>
          </w:rPr>
          <w:instrText xml:space="preserve"> PAGEREF _Toc500023278 \h </w:instrText>
        </w:r>
        <w:r w:rsidR="00382035">
          <w:rPr>
            <w:noProof/>
            <w:webHidden/>
          </w:rPr>
        </w:r>
        <w:r w:rsidR="00382035">
          <w:rPr>
            <w:noProof/>
            <w:webHidden/>
          </w:rPr>
          <w:fldChar w:fldCharType="separate"/>
        </w:r>
        <w:r w:rsidR="0082751F">
          <w:rPr>
            <w:noProof/>
            <w:webHidden/>
          </w:rPr>
          <w:t>19</w:t>
        </w:r>
        <w:r w:rsidR="00382035">
          <w:rPr>
            <w:noProof/>
            <w:webHidden/>
          </w:rPr>
          <w:fldChar w:fldCharType="end"/>
        </w:r>
      </w:hyperlink>
    </w:p>
    <w:p w:rsidR="00382035" w:rsidRDefault="00A4348F">
      <w:pPr>
        <w:pStyle w:val="11"/>
        <w:tabs>
          <w:tab w:val="right" w:leader="dot" w:pos="8630"/>
        </w:tabs>
        <w:rPr>
          <w:rFonts w:asciiTheme="minorHAnsi" w:eastAsiaTheme="minorEastAsia" w:hAnsiTheme="minorHAnsi" w:cstheme="minorBidi"/>
          <w:noProof/>
          <w:kern w:val="0"/>
          <w:sz w:val="22"/>
          <w:szCs w:val="22"/>
        </w:rPr>
      </w:pPr>
      <w:hyperlink w:anchor="_Toc500023284" w:history="1">
        <w:r w:rsidR="00CC18A2">
          <w:rPr>
            <w:rStyle w:val="Hyperlink"/>
            <w:rFonts w:ascii="Georgia" w:hAnsi="Georgia"/>
            <w:b/>
            <w:bCs/>
            <w:noProof/>
          </w:rPr>
          <w:t>Figure 3.1</w:t>
        </w:r>
        <w:r w:rsidR="00382035" w:rsidRPr="00E84CF6">
          <w:rPr>
            <w:rStyle w:val="Hyperlink"/>
            <w:rFonts w:ascii="Georgia" w:hAnsi="Georgia"/>
            <w:b/>
            <w:bCs/>
            <w:noProof/>
          </w:rPr>
          <w:t xml:space="preserve"> ERD Diagram</w:t>
        </w:r>
        <w:r w:rsidR="00382035">
          <w:rPr>
            <w:noProof/>
            <w:webHidden/>
          </w:rPr>
          <w:tab/>
        </w:r>
        <w:r w:rsidR="00382035">
          <w:rPr>
            <w:noProof/>
            <w:webHidden/>
          </w:rPr>
          <w:fldChar w:fldCharType="begin"/>
        </w:r>
        <w:r w:rsidR="00382035">
          <w:rPr>
            <w:noProof/>
            <w:webHidden/>
          </w:rPr>
          <w:instrText xml:space="preserve"> PAGEREF _Toc500023284 \h </w:instrText>
        </w:r>
        <w:r w:rsidR="00382035">
          <w:rPr>
            <w:noProof/>
            <w:webHidden/>
          </w:rPr>
        </w:r>
        <w:r w:rsidR="00382035">
          <w:rPr>
            <w:noProof/>
            <w:webHidden/>
          </w:rPr>
          <w:fldChar w:fldCharType="separate"/>
        </w:r>
        <w:r w:rsidR="0082751F">
          <w:rPr>
            <w:noProof/>
            <w:webHidden/>
          </w:rPr>
          <w:t>28</w:t>
        </w:r>
        <w:r w:rsidR="00382035">
          <w:rPr>
            <w:noProof/>
            <w:webHidden/>
          </w:rPr>
          <w:fldChar w:fldCharType="end"/>
        </w:r>
      </w:hyperlink>
    </w:p>
    <w:p w:rsidR="00382035" w:rsidRDefault="00A4348F">
      <w:pPr>
        <w:pStyle w:val="11"/>
        <w:tabs>
          <w:tab w:val="right" w:leader="dot" w:pos="8630"/>
        </w:tabs>
        <w:rPr>
          <w:rFonts w:asciiTheme="minorHAnsi" w:eastAsiaTheme="minorEastAsia" w:hAnsiTheme="minorHAnsi" w:cstheme="minorBidi"/>
          <w:noProof/>
          <w:kern w:val="0"/>
          <w:sz w:val="22"/>
          <w:szCs w:val="22"/>
        </w:rPr>
      </w:pPr>
      <w:hyperlink w:anchor="_Toc500023286" w:history="1">
        <w:r w:rsidR="00CC18A2">
          <w:rPr>
            <w:rStyle w:val="Hyperlink"/>
            <w:rFonts w:ascii="Georgia" w:hAnsi="Georgia"/>
            <w:b/>
            <w:bCs/>
            <w:noProof/>
          </w:rPr>
          <w:t>Figure 3.2</w:t>
        </w:r>
        <w:r w:rsidR="00382035" w:rsidRPr="00E84CF6">
          <w:rPr>
            <w:rStyle w:val="Hyperlink"/>
            <w:rFonts w:ascii="Georgia" w:hAnsi="Georgia"/>
            <w:b/>
            <w:bCs/>
            <w:noProof/>
          </w:rPr>
          <w:t xml:space="preserve">  Database Schema</w:t>
        </w:r>
        <w:r w:rsidR="00382035">
          <w:rPr>
            <w:noProof/>
            <w:webHidden/>
          </w:rPr>
          <w:tab/>
        </w:r>
        <w:r w:rsidR="00382035">
          <w:rPr>
            <w:noProof/>
            <w:webHidden/>
          </w:rPr>
          <w:fldChar w:fldCharType="begin"/>
        </w:r>
        <w:r w:rsidR="00382035">
          <w:rPr>
            <w:noProof/>
            <w:webHidden/>
          </w:rPr>
          <w:instrText xml:space="preserve"> PAGEREF _Toc500023286 \h </w:instrText>
        </w:r>
        <w:r w:rsidR="00382035">
          <w:rPr>
            <w:noProof/>
            <w:webHidden/>
          </w:rPr>
        </w:r>
        <w:r w:rsidR="00382035">
          <w:rPr>
            <w:noProof/>
            <w:webHidden/>
          </w:rPr>
          <w:fldChar w:fldCharType="separate"/>
        </w:r>
        <w:r w:rsidR="0082751F">
          <w:rPr>
            <w:noProof/>
            <w:webHidden/>
          </w:rPr>
          <w:t>29</w:t>
        </w:r>
        <w:r w:rsidR="00382035">
          <w:rPr>
            <w:noProof/>
            <w:webHidden/>
          </w:rPr>
          <w:fldChar w:fldCharType="end"/>
        </w:r>
      </w:hyperlink>
    </w:p>
    <w:p w:rsidR="00382035" w:rsidRDefault="00A4348F">
      <w:pPr>
        <w:pStyle w:val="11"/>
        <w:tabs>
          <w:tab w:val="right" w:leader="dot" w:pos="8630"/>
        </w:tabs>
        <w:rPr>
          <w:rFonts w:asciiTheme="minorHAnsi" w:eastAsiaTheme="minorEastAsia" w:hAnsiTheme="minorHAnsi" w:cstheme="minorBidi"/>
          <w:noProof/>
          <w:kern w:val="0"/>
          <w:sz w:val="22"/>
          <w:szCs w:val="22"/>
        </w:rPr>
      </w:pPr>
      <w:hyperlink w:anchor="_Toc500023287" w:history="1">
        <w:r w:rsidR="00CC18A2">
          <w:rPr>
            <w:rStyle w:val="Hyperlink"/>
            <w:rFonts w:ascii="Georgia" w:hAnsi="Georgia"/>
            <w:b/>
            <w:bCs/>
            <w:noProof/>
          </w:rPr>
          <w:t>Figure 3.3</w:t>
        </w:r>
        <w:r w:rsidR="00382035" w:rsidRPr="00E84CF6">
          <w:rPr>
            <w:rStyle w:val="Hyperlink"/>
            <w:rFonts w:ascii="Georgia" w:hAnsi="Georgia"/>
            <w:b/>
            <w:bCs/>
            <w:noProof/>
          </w:rPr>
          <w:t xml:space="preserve"> Use case Diagram</w:t>
        </w:r>
        <w:r w:rsidR="00382035">
          <w:rPr>
            <w:noProof/>
            <w:webHidden/>
          </w:rPr>
          <w:tab/>
        </w:r>
        <w:r w:rsidR="00382035">
          <w:rPr>
            <w:noProof/>
            <w:webHidden/>
          </w:rPr>
          <w:fldChar w:fldCharType="begin"/>
        </w:r>
        <w:r w:rsidR="00382035">
          <w:rPr>
            <w:noProof/>
            <w:webHidden/>
          </w:rPr>
          <w:instrText xml:space="preserve"> PAGEREF _Toc500023287 \h </w:instrText>
        </w:r>
        <w:r w:rsidR="00382035">
          <w:rPr>
            <w:noProof/>
            <w:webHidden/>
          </w:rPr>
        </w:r>
        <w:r w:rsidR="00382035">
          <w:rPr>
            <w:noProof/>
            <w:webHidden/>
          </w:rPr>
          <w:fldChar w:fldCharType="separate"/>
        </w:r>
        <w:r w:rsidR="0082751F">
          <w:rPr>
            <w:noProof/>
            <w:webHidden/>
          </w:rPr>
          <w:t>30</w:t>
        </w:r>
        <w:r w:rsidR="00382035">
          <w:rPr>
            <w:noProof/>
            <w:webHidden/>
          </w:rPr>
          <w:fldChar w:fldCharType="end"/>
        </w:r>
      </w:hyperlink>
    </w:p>
    <w:p w:rsidR="00274764" w:rsidRPr="00274764" w:rsidRDefault="00A4348F" w:rsidP="00274764">
      <w:pPr>
        <w:pStyle w:val="11"/>
        <w:tabs>
          <w:tab w:val="right" w:leader="dot" w:pos="8630"/>
        </w:tabs>
        <w:rPr>
          <w:rFonts w:asciiTheme="minorHAnsi" w:eastAsiaTheme="minorEastAsia" w:hAnsiTheme="minorHAnsi" w:cstheme="minorBidi"/>
          <w:noProof/>
          <w:kern w:val="0"/>
          <w:sz w:val="22"/>
          <w:szCs w:val="22"/>
        </w:rPr>
      </w:pPr>
      <w:hyperlink w:anchor="_Toc500023288" w:history="1">
        <w:r w:rsidR="00CC18A2">
          <w:rPr>
            <w:rStyle w:val="Hyperlink"/>
            <w:rFonts w:ascii="Georgia" w:hAnsi="Georgia"/>
            <w:b/>
            <w:bCs/>
            <w:noProof/>
          </w:rPr>
          <w:t>Figure 3.</w:t>
        </w:r>
        <w:r w:rsidR="00765B58">
          <w:rPr>
            <w:rStyle w:val="Hyperlink"/>
            <w:rFonts w:ascii="Georgia" w:hAnsi="Georgia"/>
            <w:b/>
            <w:bCs/>
            <w:noProof/>
          </w:rPr>
          <w:t>4</w:t>
        </w:r>
        <w:r w:rsidR="00382035" w:rsidRPr="00E84CF6">
          <w:rPr>
            <w:rStyle w:val="Hyperlink"/>
            <w:rFonts w:ascii="Georgia" w:hAnsi="Georgia"/>
            <w:b/>
            <w:bCs/>
            <w:noProof/>
          </w:rPr>
          <w:t xml:space="preserve">  Class Diagram</w:t>
        </w:r>
        <w:r w:rsidR="00382035">
          <w:rPr>
            <w:noProof/>
            <w:webHidden/>
          </w:rPr>
          <w:tab/>
        </w:r>
        <w:r w:rsidR="00382035">
          <w:rPr>
            <w:noProof/>
            <w:webHidden/>
          </w:rPr>
          <w:fldChar w:fldCharType="begin"/>
        </w:r>
        <w:r w:rsidR="00382035">
          <w:rPr>
            <w:noProof/>
            <w:webHidden/>
          </w:rPr>
          <w:instrText xml:space="preserve"> PAGEREF _Toc500023288 \h </w:instrText>
        </w:r>
        <w:r w:rsidR="00382035">
          <w:rPr>
            <w:noProof/>
            <w:webHidden/>
          </w:rPr>
        </w:r>
        <w:r w:rsidR="00382035">
          <w:rPr>
            <w:noProof/>
            <w:webHidden/>
          </w:rPr>
          <w:fldChar w:fldCharType="separate"/>
        </w:r>
        <w:r w:rsidR="0082751F">
          <w:rPr>
            <w:noProof/>
            <w:webHidden/>
          </w:rPr>
          <w:t>36</w:t>
        </w:r>
        <w:r w:rsidR="00382035">
          <w:rPr>
            <w:noProof/>
            <w:webHidden/>
          </w:rPr>
          <w:fldChar w:fldCharType="end"/>
        </w:r>
      </w:hyperlink>
    </w:p>
    <w:p w:rsidR="00382035" w:rsidRDefault="00A4348F" w:rsidP="00765B58">
      <w:pPr>
        <w:pStyle w:val="11"/>
        <w:tabs>
          <w:tab w:val="right" w:leader="dot" w:pos="8630"/>
        </w:tabs>
        <w:rPr>
          <w:rFonts w:asciiTheme="minorHAnsi" w:eastAsiaTheme="minorEastAsia" w:hAnsiTheme="minorHAnsi" w:cstheme="minorBidi"/>
          <w:noProof/>
          <w:kern w:val="0"/>
          <w:sz w:val="22"/>
          <w:szCs w:val="22"/>
        </w:rPr>
      </w:pPr>
      <w:hyperlink w:anchor="_Toc500023291" w:history="1">
        <w:r w:rsidR="00765B58">
          <w:rPr>
            <w:rStyle w:val="Hyperlink"/>
            <w:rFonts w:ascii="Georgia" w:hAnsi="Georgia"/>
            <w:b/>
            <w:bCs/>
            <w:noProof/>
          </w:rPr>
          <w:t>Figure 3</w:t>
        </w:r>
        <w:r w:rsidR="00A275BE">
          <w:rPr>
            <w:rStyle w:val="Hyperlink"/>
            <w:rFonts w:ascii="Georgia" w:hAnsi="Georgia"/>
            <w:b/>
            <w:bCs/>
            <w:noProof/>
          </w:rPr>
          <w:t>.5</w:t>
        </w:r>
        <w:r w:rsidR="00382035" w:rsidRPr="00E84CF6">
          <w:rPr>
            <w:rStyle w:val="Hyperlink"/>
            <w:rFonts w:ascii="Georgia" w:hAnsi="Georgia"/>
            <w:b/>
            <w:bCs/>
            <w:noProof/>
          </w:rPr>
          <w:t xml:space="preserve">  Kid sign in diagram</w:t>
        </w:r>
        <w:r w:rsidR="00382035">
          <w:rPr>
            <w:noProof/>
            <w:webHidden/>
          </w:rPr>
          <w:tab/>
        </w:r>
        <w:r w:rsidR="00382035">
          <w:rPr>
            <w:noProof/>
            <w:webHidden/>
          </w:rPr>
          <w:fldChar w:fldCharType="begin"/>
        </w:r>
        <w:r w:rsidR="00382035">
          <w:rPr>
            <w:noProof/>
            <w:webHidden/>
          </w:rPr>
          <w:instrText xml:space="preserve"> PAGEREF _Toc500023291 \h </w:instrText>
        </w:r>
        <w:r w:rsidR="00382035">
          <w:rPr>
            <w:noProof/>
            <w:webHidden/>
          </w:rPr>
        </w:r>
        <w:r w:rsidR="00382035">
          <w:rPr>
            <w:noProof/>
            <w:webHidden/>
          </w:rPr>
          <w:fldChar w:fldCharType="separate"/>
        </w:r>
        <w:r w:rsidR="0082751F">
          <w:rPr>
            <w:noProof/>
            <w:webHidden/>
          </w:rPr>
          <w:t>37</w:t>
        </w:r>
        <w:r w:rsidR="00382035">
          <w:rPr>
            <w:noProof/>
            <w:webHidden/>
          </w:rPr>
          <w:fldChar w:fldCharType="end"/>
        </w:r>
      </w:hyperlink>
    </w:p>
    <w:p w:rsidR="00382035" w:rsidRDefault="00A4348F" w:rsidP="00765B58">
      <w:pPr>
        <w:pStyle w:val="11"/>
        <w:tabs>
          <w:tab w:val="right" w:leader="dot" w:pos="8630"/>
        </w:tabs>
        <w:rPr>
          <w:rFonts w:asciiTheme="minorHAnsi" w:eastAsiaTheme="minorEastAsia" w:hAnsiTheme="minorHAnsi" w:cstheme="minorBidi"/>
          <w:noProof/>
          <w:kern w:val="0"/>
          <w:sz w:val="22"/>
          <w:szCs w:val="22"/>
        </w:rPr>
      </w:pPr>
      <w:hyperlink w:anchor="_Toc500023293" w:history="1">
        <w:r w:rsidR="00A275BE">
          <w:rPr>
            <w:rStyle w:val="Hyperlink"/>
            <w:rFonts w:ascii="Georgia" w:hAnsi="Georgia"/>
            <w:b/>
            <w:bCs/>
            <w:noProof/>
          </w:rPr>
          <w:t>Figure 3.6</w:t>
        </w:r>
        <w:r w:rsidR="00382035" w:rsidRPr="00E84CF6">
          <w:rPr>
            <w:rStyle w:val="Hyperlink"/>
            <w:rFonts w:ascii="Georgia" w:hAnsi="Georgia"/>
            <w:b/>
            <w:bCs/>
            <w:noProof/>
          </w:rPr>
          <w:t xml:space="preserve">  show 3D animal  diagram</w:t>
        </w:r>
        <w:r w:rsidR="00382035">
          <w:rPr>
            <w:noProof/>
            <w:webHidden/>
          </w:rPr>
          <w:tab/>
        </w:r>
        <w:r w:rsidR="00382035">
          <w:rPr>
            <w:noProof/>
            <w:webHidden/>
          </w:rPr>
          <w:fldChar w:fldCharType="begin"/>
        </w:r>
        <w:r w:rsidR="00382035">
          <w:rPr>
            <w:noProof/>
            <w:webHidden/>
          </w:rPr>
          <w:instrText xml:space="preserve"> PAGEREF _Toc500023293 \h </w:instrText>
        </w:r>
        <w:r w:rsidR="00382035">
          <w:rPr>
            <w:noProof/>
            <w:webHidden/>
          </w:rPr>
        </w:r>
        <w:r w:rsidR="00382035">
          <w:rPr>
            <w:noProof/>
            <w:webHidden/>
          </w:rPr>
          <w:fldChar w:fldCharType="separate"/>
        </w:r>
        <w:r w:rsidR="0082751F">
          <w:rPr>
            <w:noProof/>
            <w:webHidden/>
          </w:rPr>
          <w:t>38</w:t>
        </w:r>
        <w:r w:rsidR="00382035">
          <w:rPr>
            <w:noProof/>
            <w:webHidden/>
          </w:rPr>
          <w:fldChar w:fldCharType="end"/>
        </w:r>
      </w:hyperlink>
    </w:p>
    <w:p w:rsidR="00382035" w:rsidRDefault="00A4348F" w:rsidP="00765B58">
      <w:pPr>
        <w:pStyle w:val="11"/>
        <w:tabs>
          <w:tab w:val="right" w:leader="dot" w:pos="8630"/>
        </w:tabs>
        <w:rPr>
          <w:rFonts w:asciiTheme="minorHAnsi" w:eastAsiaTheme="minorEastAsia" w:hAnsiTheme="minorHAnsi" w:cstheme="minorBidi"/>
          <w:noProof/>
          <w:kern w:val="0"/>
          <w:sz w:val="22"/>
          <w:szCs w:val="22"/>
        </w:rPr>
      </w:pPr>
      <w:hyperlink w:anchor="_Toc500023295" w:history="1">
        <w:r w:rsidR="00A275BE">
          <w:rPr>
            <w:rStyle w:val="Hyperlink"/>
            <w:rFonts w:ascii="Georgia" w:hAnsi="Georgia"/>
            <w:b/>
            <w:bCs/>
            <w:noProof/>
          </w:rPr>
          <w:t>Figure 3.7</w:t>
        </w:r>
        <w:r w:rsidR="00382035" w:rsidRPr="00E84CF6">
          <w:rPr>
            <w:rStyle w:val="Hyperlink"/>
            <w:rFonts w:ascii="Georgia" w:hAnsi="Georgia"/>
            <w:b/>
            <w:bCs/>
            <w:noProof/>
          </w:rPr>
          <w:t xml:space="preserve">  show list of shown animals  diagram</w:t>
        </w:r>
        <w:r w:rsidR="00382035">
          <w:rPr>
            <w:noProof/>
            <w:webHidden/>
          </w:rPr>
          <w:tab/>
        </w:r>
        <w:r w:rsidR="00382035">
          <w:rPr>
            <w:noProof/>
            <w:webHidden/>
          </w:rPr>
          <w:fldChar w:fldCharType="begin"/>
        </w:r>
        <w:r w:rsidR="00382035">
          <w:rPr>
            <w:noProof/>
            <w:webHidden/>
          </w:rPr>
          <w:instrText xml:space="preserve"> PAGEREF _Toc500023295 \h </w:instrText>
        </w:r>
        <w:r w:rsidR="00382035">
          <w:rPr>
            <w:noProof/>
            <w:webHidden/>
          </w:rPr>
        </w:r>
        <w:r w:rsidR="00382035">
          <w:rPr>
            <w:noProof/>
            <w:webHidden/>
          </w:rPr>
          <w:fldChar w:fldCharType="separate"/>
        </w:r>
        <w:r w:rsidR="0082751F">
          <w:rPr>
            <w:noProof/>
            <w:webHidden/>
          </w:rPr>
          <w:t>39</w:t>
        </w:r>
        <w:r w:rsidR="00382035">
          <w:rPr>
            <w:noProof/>
            <w:webHidden/>
          </w:rPr>
          <w:fldChar w:fldCharType="end"/>
        </w:r>
      </w:hyperlink>
    </w:p>
    <w:p w:rsidR="00382035" w:rsidRDefault="00A4348F" w:rsidP="00382035">
      <w:pPr>
        <w:pStyle w:val="11"/>
        <w:tabs>
          <w:tab w:val="right" w:leader="dot" w:pos="8630"/>
        </w:tabs>
        <w:rPr>
          <w:rFonts w:asciiTheme="minorHAnsi" w:eastAsiaTheme="minorEastAsia" w:hAnsiTheme="minorHAnsi" w:cstheme="minorBidi"/>
          <w:noProof/>
          <w:kern w:val="0"/>
          <w:sz w:val="22"/>
          <w:szCs w:val="22"/>
        </w:rPr>
      </w:pPr>
      <w:hyperlink w:anchor="_Toc500023297" w:history="1">
        <w:r w:rsidR="00A275BE">
          <w:rPr>
            <w:rStyle w:val="Hyperlink"/>
            <w:rFonts w:ascii="Georgia" w:hAnsi="Georgia"/>
            <w:b/>
            <w:bCs/>
            <w:noProof/>
          </w:rPr>
          <w:t>Figure 3.8</w:t>
        </w:r>
        <w:r w:rsidR="00765B58">
          <w:rPr>
            <w:rStyle w:val="Hyperlink"/>
            <w:rFonts w:ascii="Georgia" w:hAnsi="Georgia"/>
            <w:b/>
            <w:bCs/>
            <w:noProof/>
          </w:rPr>
          <w:t xml:space="preserve">  admin Tool</w:t>
        </w:r>
        <w:r w:rsidR="00382035" w:rsidRPr="00E84CF6">
          <w:rPr>
            <w:rStyle w:val="Hyperlink"/>
            <w:rFonts w:ascii="Georgia" w:hAnsi="Georgia"/>
            <w:b/>
            <w:bCs/>
            <w:noProof/>
          </w:rPr>
          <w:t xml:space="preserve"> diagram</w:t>
        </w:r>
        <w:r w:rsidR="00382035">
          <w:rPr>
            <w:noProof/>
            <w:webHidden/>
          </w:rPr>
          <w:tab/>
        </w:r>
        <w:r w:rsidR="00382035">
          <w:rPr>
            <w:noProof/>
            <w:webHidden/>
          </w:rPr>
          <w:fldChar w:fldCharType="begin"/>
        </w:r>
        <w:r w:rsidR="00382035">
          <w:rPr>
            <w:noProof/>
            <w:webHidden/>
          </w:rPr>
          <w:instrText xml:space="preserve"> PAGEREF _Toc500023297 \h </w:instrText>
        </w:r>
        <w:r w:rsidR="00382035">
          <w:rPr>
            <w:noProof/>
            <w:webHidden/>
          </w:rPr>
        </w:r>
        <w:r w:rsidR="00382035">
          <w:rPr>
            <w:noProof/>
            <w:webHidden/>
          </w:rPr>
          <w:fldChar w:fldCharType="separate"/>
        </w:r>
        <w:r w:rsidR="0082751F">
          <w:rPr>
            <w:noProof/>
            <w:webHidden/>
          </w:rPr>
          <w:t>40</w:t>
        </w:r>
        <w:r w:rsidR="00382035">
          <w:rPr>
            <w:noProof/>
            <w:webHidden/>
          </w:rPr>
          <w:fldChar w:fldCharType="end"/>
        </w:r>
      </w:hyperlink>
    </w:p>
    <w:p w:rsidR="00382035" w:rsidRDefault="00A4348F">
      <w:pPr>
        <w:pStyle w:val="11"/>
        <w:tabs>
          <w:tab w:val="right" w:leader="dot" w:pos="8630"/>
        </w:tabs>
        <w:rPr>
          <w:rFonts w:asciiTheme="minorHAnsi" w:eastAsiaTheme="minorEastAsia" w:hAnsiTheme="minorHAnsi" w:cstheme="minorBidi"/>
          <w:noProof/>
          <w:kern w:val="0"/>
          <w:sz w:val="22"/>
          <w:szCs w:val="22"/>
        </w:rPr>
      </w:pPr>
      <w:hyperlink w:anchor="_Toc500023299" w:history="1">
        <w:r w:rsidR="00382035" w:rsidRPr="00E84CF6">
          <w:rPr>
            <w:rStyle w:val="Hyperlink"/>
            <w:rFonts w:ascii="Georgia" w:hAnsi="Georgia"/>
            <w:b/>
            <w:bCs/>
            <w:noProof/>
          </w:rPr>
          <w:t>Figur</w:t>
        </w:r>
        <w:r w:rsidR="00765B58">
          <w:rPr>
            <w:rStyle w:val="Hyperlink"/>
            <w:rFonts w:ascii="Georgia" w:hAnsi="Georgia"/>
            <w:b/>
            <w:bCs/>
            <w:noProof/>
          </w:rPr>
          <w:t>e 4</w:t>
        </w:r>
        <w:r w:rsidR="00382035" w:rsidRPr="00E84CF6">
          <w:rPr>
            <w:rStyle w:val="Hyperlink"/>
            <w:rFonts w:ascii="Georgia" w:hAnsi="Georgia"/>
            <w:b/>
            <w:bCs/>
            <w:noProof/>
          </w:rPr>
          <w:t>.1 User Interfaces</w:t>
        </w:r>
        <w:r w:rsidR="00382035">
          <w:rPr>
            <w:noProof/>
            <w:webHidden/>
          </w:rPr>
          <w:tab/>
        </w:r>
        <w:r w:rsidR="00382035">
          <w:rPr>
            <w:noProof/>
            <w:webHidden/>
          </w:rPr>
          <w:fldChar w:fldCharType="begin"/>
        </w:r>
        <w:r w:rsidR="00382035">
          <w:rPr>
            <w:noProof/>
            <w:webHidden/>
          </w:rPr>
          <w:instrText xml:space="preserve"> PAGEREF _Toc500023299 \h </w:instrText>
        </w:r>
        <w:r w:rsidR="00382035">
          <w:rPr>
            <w:noProof/>
            <w:webHidden/>
          </w:rPr>
        </w:r>
        <w:r w:rsidR="00382035">
          <w:rPr>
            <w:noProof/>
            <w:webHidden/>
          </w:rPr>
          <w:fldChar w:fldCharType="separate"/>
        </w:r>
        <w:r w:rsidR="0082751F">
          <w:rPr>
            <w:noProof/>
            <w:webHidden/>
          </w:rPr>
          <w:t>42</w:t>
        </w:r>
        <w:r w:rsidR="00382035">
          <w:rPr>
            <w:noProof/>
            <w:webHidden/>
          </w:rPr>
          <w:fldChar w:fldCharType="end"/>
        </w:r>
      </w:hyperlink>
    </w:p>
    <w:p w:rsidR="00382035" w:rsidRDefault="00382035">
      <w:pPr>
        <w:pStyle w:val="11"/>
        <w:tabs>
          <w:tab w:val="right" w:leader="dot" w:pos="8630"/>
        </w:tabs>
        <w:rPr>
          <w:rFonts w:asciiTheme="minorHAnsi" w:eastAsiaTheme="minorEastAsia" w:hAnsiTheme="minorHAnsi" w:cstheme="minorBidi"/>
          <w:noProof/>
          <w:kern w:val="0"/>
          <w:sz w:val="22"/>
          <w:szCs w:val="22"/>
        </w:rPr>
      </w:pPr>
    </w:p>
    <w:p w:rsidR="00DE6989" w:rsidRDefault="003A69E4" w:rsidP="00DE6989">
      <w:pPr>
        <w:spacing w:line="360" w:lineRule="auto"/>
        <w:rPr>
          <w:rFonts w:ascii="Georgia" w:hAnsi="Georgia" w:cs="Georgia"/>
        </w:rPr>
      </w:pPr>
      <w:r>
        <w:rPr>
          <w:rFonts w:ascii="Georgia" w:hAnsi="Georgia" w:cs="Georgia"/>
        </w:rPr>
        <w:fldChar w:fldCharType="end"/>
      </w:r>
    </w:p>
    <w:p w:rsidR="00DE6989" w:rsidRDefault="00DE6989" w:rsidP="00DE6989">
      <w:pPr>
        <w:spacing w:line="360" w:lineRule="auto"/>
        <w:rPr>
          <w:rFonts w:ascii="Georgia" w:hAnsi="Georgia" w:cs="Georgia"/>
        </w:rPr>
      </w:pPr>
    </w:p>
    <w:p w:rsidR="00DE6989" w:rsidRDefault="00DE6989" w:rsidP="00DE6989">
      <w:pPr>
        <w:spacing w:line="360" w:lineRule="auto"/>
        <w:rPr>
          <w:rFonts w:ascii="Georgia" w:hAnsi="Georgia" w:cs="Georgia"/>
        </w:rPr>
      </w:pPr>
    </w:p>
    <w:p w:rsidR="00DE6989" w:rsidRDefault="00DE6989" w:rsidP="00DE6989">
      <w:pPr>
        <w:spacing w:line="360" w:lineRule="auto"/>
        <w:rPr>
          <w:rFonts w:ascii="Georgia" w:hAnsi="Georgia" w:cs="Georgia"/>
        </w:rPr>
      </w:pPr>
    </w:p>
    <w:p w:rsidR="00DE6989" w:rsidRDefault="00DE6989" w:rsidP="00DE6989">
      <w:pPr>
        <w:spacing w:line="360" w:lineRule="auto"/>
        <w:rPr>
          <w:rFonts w:ascii="Georgia" w:hAnsi="Georgia" w:cs="Georgia"/>
        </w:rPr>
      </w:pPr>
    </w:p>
    <w:p w:rsidR="003A69E4" w:rsidRDefault="003A69E4" w:rsidP="00DE6989">
      <w:pPr>
        <w:spacing w:line="360" w:lineRule="auto"/>
        <w:rPr>
          <w:rFonts w:ascii="Georgia" w:hAnsi="Georgia" w:cs="Georgia"/>
        </w:rPr>
      </w:pPr>
    </w:p>
    <w:p w:rsidR="003A69E4" w:rsidRDefault="003A69E4" w:rsidP="00DE6989">
      <w:pPr>
        <w:spacing w:line="360" w:lineRule="auto"/>
        <w:rPr>
          <w:rFonts w:ascii="Georgia" w:hAnsi="Georgia" w:cs="Georgia"/>
        </w:rPr>
      </w:pPr>
    </w:p>
    <w:p w:rsidR="003A69E4" w:rsidRDefault="003A69E4" w:rsidP="00DE6989">
      <w:pPr>
        <w:spacing w:line="360" w:lineRule="auto"/>
        <w:rPr>
          <w:rFonts w:ascii="Georgia" w:hAnsi="Georgia" w:cs="Georgia"/>
        </w:rPr>
      </w:pPr>
    </w:p>
    <w:p w:rsidR="006056A4" w:rsidRDefault="006056A4" w:rsidP="00DE6989">
      <w:pPr>
        <w:spacing w:line="360" w:lineRule="auto"/>
        <w:rPr>
          <w:rFonts w:ascii="Georgia" w:hAnsi="Georgia" w:cs="Georgia"/>
        </w:rPr>
      </w:pPr>
    </w:p>
    <w:p w:rsidR="006056A4" w:rsidRDefault="006056A4" w:rsidP="00DE6989">
      <w:pPr>
        <w:spacing w:line="360" w:lineRule="auto"/>
        <w:rPr>
          <w:rFonts w:ascii="Georgia" w:hAnsi="Georgia" w:cs="Georgia"/>
        </w:rPr>
      </w:pPr>
    </w:p>
    <w:p w:rsidR="006056A4" w:rsidRDefault="006056A4" w:rsidP="00DE6989">
      <w:pPr>
        <w:spacing w:line="360" w:lineRule="auto"/>
        <w:rPr>
          <w:rFonts w:ascii="Georgia" w:hAnsi="Georgia" w:cs="Georgia"/>
        </w:rPr>
      </w:pPr>
    </w:p>
    <w:p w:rsidR="00C66131" w:rsidRDefault="00C66131" w:rsidP="00DE6989">
      <w:pPr>
        <w:spacing w:line="360" w:lineRule="auto"/>
        <w:rPr>
          <w:rFonts w:ascii="Georgia" w:hAnsi="Georgia" w:cs="Georgia"/>
          <w:b/>
          <w:color w:val="000000"/>
          <w:sz w:val="28"/>
          <w:szCs w:val="28"/>
        </w:rPr>
      </w:pPr>
    </w:p>
    <w:p w:rsidR="00C66131" w:rsidRDefault="00C66131" w:rsidP="00DE6989">
      <w:pPr>
        <w:spacing w:line="360" w:lineRule="auto"/>
        <w:rPr>
          <w:rFonts w:ascii="Georgia" w:hAnsi="Georgia" w:cs="Georgia"/>
          <w:b/>
          <w:color w:val="000000"/>
          <w:sz w:val="28"/>
          <w:szCs w:val="28"/>
        </w:rPr>
      </w:pPr>
    </w:p>
    <w:p w:rsidR="00C66131" w:rsidRDefault="00C66131" w:rsidP="00DE6989">
      <w:pPr>
        <w:spacing w:line="360" w:lineRule="auto"/>
        <w:rPr>
          <w:rFonts w:ascii="Georgia" w:hAnsi="Georgia" w:cs="Georgia"/>
          <w:b/>
          <w:color w:val="000000"/>
          <w:sz w:val="28"/>
          <w:szCs w:val="28"/>
        </w:rPr>
      </w:pPr>
    </w:p>
    <w:p w:rsidR="00C66131" w:rsidRDefault="00C66131" w:rsidP="00DE6989">
      <w:pPr>
        <w:spacing w:line="360" w:lineRule="auto"/>
        <w:rPr>
          <w:rFonts w:ascii="Georgia" w:hAnsi="Georgia" w:cs="Georgia"/>
          <w:b/>
          <w:color w:val="000000"/>
          <w:sz w:val="28"/>
          <w:szCs w:val="28"/>
        </w:rPr>
      </w:pPr>
    </w:p>
    <w:p w:rsidR="00DE6989" w:rsidRPr="002A70D8" w:rsidRDefault="00DE6989" w:rsidP="00DE6989">
      <w:pPr>
        <w:spacing w:line="360" w:lineRule="auto"/>
        <w:rPr>
          <w:rFonts w:ascii="Georgia" w:hAnsi="Georgia" w:cs="Georgia"/>
          <w:b/>
          <w:color w:val="000000"/>
          <w:sz w:val="28"/>
          <w:szCs w:val="28"/>
        </w:rPr>
      </w:pPr>
      <w:r w:rsidRPr="002A70D8">
        <w:rPr>
          <w:rFonts w:ascii="Georgia" w:hAnsi="Georgia" w:cs="Georgia"/>
          <w:b/>
          <w:color w:val="000000"/>
          <w:sz w:val="28"/>
          <w:szCs w:val="28"/>
        </w:rPr>
        <w:t>List of Acronyms (Abbreviations) and Symbol</w:t>
      </w:r>
    </w:p>
    <w:p w:rsidR="00DE6989" w:rsidRPr="004A4D6E" w:rsidRDefault="00DE6989" w:rsidP="00670456">
      <w:pPr>
        <w:spacing w:line="360" w:lineRule="auto"/>
        <w:jc w:val="both"/>
        <w:rPr>
          <w:rFonts w:ascii="Georgia" w:hAnsi="Georgia" w:cs="Georgia"/>
          <w:sz w:val="24"/>
          <w:szCs w:val="24"/>
        </w:rPr>
      </w:pPr>
      <w:r w:rsidRPr="003A69E4">
        <w:rPr>
          <w:b/>
          <w:bCs/>
          <w:sz w:val="24"/>
          <w:szCs w:val="24"/>
        </w:rPr>
        <w:t xml:space="preserve">FR </w:t>
      </w:r>
      <w:r w:rsidR="0071063C" w:rsidRPr="004A4D6E">
        <w:rPr>
          <w:sz w:val="24"/>
          <w:szCs w:val="24"/>
        </w:rPr>
        <w:t>…</w:t>
      </w:r>
      <w:r w:rsidRPr="004A4D6E">
        <w:rPr>
          <w:sz w:val="24"/>
          <w:szCs w:val="24"/>
        </w:rPr>
        <w:t xml:space="preserve"> Functional </w:t>
      </w:r>
      <w:r w:rsidR="003A69E4" w:rsidRPr="004A4D6E">
        <w:rPr>
          <w:sz w:val="24"/>
          <w:szCs w:val="24"/>
        </w:rPr>
        <w:t>Requirement</w:t>
      </w:r>
      <w:r w:rsidRPr="004A4D6E">
        <w:rPr>
          <w:sz w:val="24"/>
          <w:szCs w:val="24"/>
        </w:rPr>
        <w:t>.</w:t>
      </w:r>
    </w:p>
    <w:p w:rsidR="00DE6989" w:rsidRPr="004A4D6E" w:rsidRDefault="00DE6989" w:rsidP="00670456">
      <w:pPr>
        <w:spacing w:line="360" w:lineRule="auto"/>
        <w:jc w:val="both"/>
        <w:rPr>
          <w:sz w:val="24"/>
          <w:szCs w:val="24"/>
        </w:rPr>
      </w:pPr>
      <w:r w:rsidRPr="003A69E4">
        <w:rPr>
          <w:b/>
          <w:bCs/>
          <w:sz w:val="24"/>
          <w:szCs w:val="24"/>
        </w:rPr>
        <w:t>NFR</w:t>
      </w:r>
      <w:r w:rsidRPr="004A4D6E">
        <w:rPr>
          <w:sz w:val="24"/>
          <w:szCs w:val="24"/>
        </w:rPr>
        <w:t xml:space="preserve"> </w:t>
      </w:r>
      <w:r w:rsidR="0071063C" w:rsidRPr="004A4D6E">
        <w:rPr>
          <w:sz w:val="24"/>
          <w:szCs w:val="24"/>
        </w:rPr>
        <w:t>…</w:t>
      </w:r>
      <w:r w:rsidRPr="004A4D6E">
        <w:rPr>
          <w:sz w:val="24"/>
          <w:szCs w:val="24"/>
        </w:rPr>
        <w:t xml:space="preserve"> </w:t>
      </w:r>
      <w:r w:rsidR="0071063C" w:rsidRPr="004A4D6E">
        <w:rPr>
          <w:sz w:val="24"/>
          <w:szCs w:val="24"/>
        </w:rPr>
        <w:t>Non-Functional</w:t>
      </w:r>
      <w:r w:rsidRPr="004A4D6E">
        <w:rPr>
          <w:sz w:val="24"/>
          <w:szCs w:val="24"/>
        </w:rPr>
        <w:t xml:space="preserve"> </w:t>
      </w:r>
      <w:r w:rsidR="003A69E4" w:rsidRPr="004A4D6E">
        <w:rPr>
          <w:sz w:val="24"/>
          <w:szCs w:val="24"/>
        </w:rPr>
        <w:t>Requirement</w:t>
      </w:r>
      <w:r w:rsidRPr="004A4D6E">
        <w:rPr>
          <w:sz w:val="24"/>
          <w:szCs w:val="24"/>
        </w:rPr>
        <w:t xml:space="preserve">. </w:t>
      </w:r>
    </w:p>
    <w:p w:rsidR="00DE6989" w:rsidRPr="004A4D6E" w:rsidRDefault="00DE6989" w:rsidP="00670456">
      <w:pPr>
        <w:spacing w:line="360" w:lineRule="auto"/>
        <w:jc w:val="both"/>
        <w:rPr>
          <w:sz w:val="24"/>
          <w:szCs w:val="24"/>
        </w:rPr>
      </w:pPr>
      <w:r w:rsidRPr="003A69E4">
        <w:rPr>
          <w:b/>
          <w:bCs/>
          <w:sz w:val="24"/>
          <w:szCs w:val="24"/>
        </w:rPr>
        <w:t>PK</w:t>
      </w:r>
      <w:r w:rsidRPr="004A4D6E">
        <w:rPr>
          <w:sz w:val="24"/>
          <w:szCs w:val="24"/>
        </w:rPr>
        <w:t xml:space="preserve"> </w:t>
      </w:r>
      <w:r w:rsidR="0071063C" w:rsidRPr="004A4D6E">
        <w:rPr>
          <w:sz w:val="24"/>
          <w:szCs w:val="24"/>
        </w:rPr>
        <w:t>…</w:t>
      </w:r>
      <w:r w:rsidRPr="004A4D6E">
        <w:rPr>
          <w:sz w:val="24"/>
          <w:szCs w:val="24"/>
        </w:rPr>
        <w:t xml:space="preserve"> Primary Key</w:t>
      </w:r>
    </w:p>
    <w:p w:rsidR="00DE6989" w:rsidRPr="004A4D6E" w:rsidRDefault="00DE6989" w:rsidP="00670456">
      <w:pPr>
        <w:spacing w:line="360" w:lineRule="auto"/>
        <w:jc w:val="both"/>
        <w:rPr>
          <w:sz w:val="24"/>
          <w:szCs w:val="24"/>
        </w:rPr>
      </w:pPr>
      <w:r w:rsidRPr="003A69E4">
        <w:rPr>
          <w:b/>
          <w:bCs/>
          <w:sz w:val="24"/>
          <w:szCs w:val="24"/>
        </w:rPr>
        <w:t>FK</w:t>
      </w:r>
      <w:r w:rsidR="003A69E4">
        <w:rPr>
          <w:sz w:val="24"/>
          <w:szCs w:val="24"/>
        </w:rPr>
        <w:t xml:space="preserve"> </w:t>
      </w:r>
      <w:r w:rsidR="0071063C">
        <w:rPr>
          <w:sz w:val="24"/>
          <w:szCs w:val="24"/>
        </w:rPr>
        <w:t>…</w:t>
      </w:r>
      <w:r w:rsidR="003A69E4">
        <w:rPr>
          <w:sz w:val="24"/>
          <w:szCs w:val="24"/>
        </w:rPr>
        <w:t xml:space="preserve"> Foreig</w:t>
      </w:r>
      <w:r w:rsidRPr="004A4D6E">
        <w:rPr>
          <w:sz w:val="24"/>
          <w:szCs w:val="24"/>
        </w:rPr>
        <w:t>n Key</w:t>
      </w:r>
    </w:p>
    <w:p w:rsidR="00DE6989" w:rsidRPr="004A4D6E" w:rsidRDefault="00DE6989" w:rsidP="00670456">
      <w:pPr>
        <w:spacing w:line="360" w:lineRule="auto"/>
        <w:jc w:val="both"/>
        <w:rPr>
          <w:sz w:val="24"/>
          <w:szCs w:val="24"/>
        </w:rPr>
      </w:pPr>
      <w:r w:rsidRPr="003A69E4">
        <w:rPr>
          <w:b/>
          <w:bCs/>
          <w:sz w:val="24"/>
          <w:szCs w:val="24"/>
        </w:rPr>
        <w:t>ERD</w:t>
      </w:r>
      <w:r>
        <w:rPr>
          <w:sz w:val="24"/>
          <w:szCs w:val="24"/>
        </w:rPr>
        <w:t xml:space="preserve"> </w:t>
      </w:r>
      <w:r w:rsidR="0071063C">
        <w:rPr>
          <w:sz w:val="24"/>
          <w:szCs w:val="24"/>
        </w:rPr>
        <w:t>…</w:t>
      </w:r>
      <w:r w:rsidRPr="004A4D6E">
        <w:rPr>
          <w:sz w:val="24"/>
          <w:szCs w:val="24"/>
        </w:rPr>
        <w:t xml:space="preserve"> an entity-relationship diagram (ERD) is a type of data modeling that shows a graphical representation of objects or concepts within an information system. </w:t>
      </w:r>
    </w:p>
    <w:p w:rsidR="00DE6989" w:rsidRPr="004A4D6E" w:rsidRDefault="00DE6989" w:rsidP="00670456">
      <w:pPr>
        <w:spacing w:line="360" w:lineRule="auto"/>
        <w:jc w:val="both"/>
        <w:rPr>
          <w:sz w:val="24"/>
          <w:szCs w:val="24"/>
        </w:rPr>
      </w:pPr>
      <w:r w:rsidRPr="003A69E4">
        <w:rPr>
          <w:b/>
          <w:bCs/>
          <w:sz w:val="24"/>
          <w:szCs w:val="24"/>
        </w:rPr>
        <w:t>UML</w:t>
      </w:r>
      <w:r>
        <w:rPr>
          <w:sz w:val="24"/>
          <w:szCs w:val="24"/>
        </w:rPr>
        <w:t xml:space="preserve"> </w:t>
      </w:r>
      <w:r w:rsidR="0071063C">
        <w:rPr>
          <w:sz w:val="24"/>
          <w:szCs w:val="24"/>
        </w:rPr>
        <w:t>…</w:t>
      </w:r>
      <w:r w:rsidRPr="004A4D6E">
        <w:rPr>
          <w:sz w:val="24"/>
          <w:szCs w:val="24"/>
        </w:rPr>
        <w:t xml:space="preserve"> The Unified Modeling Language (UML) is a general-purpose modeling language in the field of software engineering. </w:t>
      </w:r>
    </w:p>
    <w:p w:rsidR="00DE6989" w:rsidRDefault="00DE6989" w:rsidP="00DE6989">
      <w:pPr>
        <w:spacing w:line="360" w:lineRule="auto"/>
        <w:rPr>
          <w:rFonts w:ascii="Georgia" w:hAnsi="Georgia" w:cs="Georgia"/>
        </w:rPr>
      </w:pPr>
    </w:p>
    <w:p w:rsidR="00DE6989" w:rsidRDefault="00DE6989" w:rsidP="00DE6989">
      <w:pPr>
        <w:spacing w:line="360" w:lineRule="auto"/>
        <w:rPr>
          <w:rFonts w:ascii="Georgia" w:hAnsi="Georgia" w:cs="Georgia"/>
        </w:rPr>
      </w:pPr>
    </w:p>
    <w:p w:rsidR="007E3DD7" w:rsidRDefault="007E3DD7" w:rsidP="00DE6989">
      <w:pPr>
        <w:spacing w:line="360" w:lineRule="auto"/>
        <w:rPr>
          <w:rFonts w:ascii="Georgia" w:hAnsi="Georgia" w:cs="Georgia"/>
        </w:rPr>
      </w:pPr>
    </w:p>
    <w:p w:rsidR="009C63F6" w:rsidRDefault="009C63F6" w:rsidP="009C63F6">
      <w:pPr>
        <w:spacing w:line="360" w:lineRule="auto"/>
        <w:rPr>
          <w:rFonts w:ascii="Times New Roman" w:hAnsi="Times New Roman" w:cs="Times New Roman"/>
          <w:b/>
          <w:bCs/>
          <w:sz w:val="52"/>
          <w:szCs w:val="52"/>
        </w:rPr>
        <w:sectPr w:rsidR="009C63F6" w:rsidSect="009C63F6">
          <w:footerReference w:type="default" r:id="rId10"/>
          <w:pgSz w:w="12240" w:h="15840"/>
          <w:pgMar w:top="1440" w:right="1800" w:bottom="1440" w:left="1800" w:header="708" w:footer="708" w:gutter="0"/>
          <w:pgBorders>
            <w:top w:val="single" w:sz="4" w:space="11" w:color="00000A"/>
            <w:left w:val="single" w:sz="4" w:space="31" w:color="00000A"/>
            <w:bottom w:val="single" w:sz="4" w:space="11" w:color="00000A"/>
            <w:right w:val="single" w:sz="4" w:space="31" w:color="00000A"/>
          </w:pgBorders>
          <w:pgNumType w:fmt="lowerRoman" w:start="1"/>
          <w:cols w:space="720"/>
          <w:docGrid w:linePitch="360" w:charSpace="-2049"/>
        </w:sectPr>
      </w:pPr>
    </w:p>
    <w:p w:rsidR="009C63F6" w:rsidRDefault="009C63F6" w:rsidP="009C63F6">
      <w:pPr>
        <w:spacing w:line="360" w:lineRule="auto"/>
        <w:jc w:val="center"/>
        <w:rPr>
          <w:rFonts w:ascii="Times New Roman" w:hAnsi="Times New Roman" w:cs="Times New Roman"/>
          <w:b/>
          <w:bCs/>
          <w:sz w:val="52"/>
          <w:szCs w:val="52"/>
        </w:rPr>
      </w:pPr>
    </w:p>
    <w:p w:rsidR="009C63F6" w:rsidRDefault="009C63F6" w:rsidP="009C63F6">
      <w:pPr>
        <w:spacing w:line="360" w:lineRule="auto"/>
        <w:jc w:val="center"/>
        <w:rPr>
          <w:rFonts w:ascii="Times New Roman" w:hAnsi="Times New Roman" w:cs="Times New Roman"/>
          <w:b/>
          <w:bCs/>
          <w:sz w:val="52"/>
          <w:szCs w:val="52"/>
        </w:rPr>
      </w:pPr>
    </w:p>
    <w:p w:rsidR="009C63F6" w:rsidRDefault="009C63F6" w:rsidP="009C63F6">
      <w:pPr>
        <w:spacing w:line="360" w:lineRule="auto"/>
        <w:jc w:val="center"/>
        <w:rPr>
          <w:rFonts w:ascii="Times New Roman" w:hAnsi="Times New Roman" w:cs="Times New Roman"/>
          <w:b/>
          <w:bCs/>
          <w:sz w:val="52"/>
          <w:szCs w:val="52"/>
        </w:rPr>
      </w:pPr>
    </w:p>
    <w:p w:rsidR="009C63F6" w:rsidRDefault="009C63F6" w:rsidP="009C63F6">
      <w:pPr>
        <w:spacing w:line="360" w:lineRule="auto"/>
        <w:jc w:val="center"/>
        <w:rPr>
          <w:rFonts w:ascii="Times New Roman" w:hAnsi="Times New Roman" w:cs="Times New Roman"/>
          <w:b/>
          <w:bCs/>
          <w:sz w:val="52"/>
          <w:szCs w:val="52"/>
        </w:rPr>
      </w:pPr>
    </w:p>
    <w:p w:rsidR="001A2960" w:rsidRDefault="001A2960" w:rsidP="009C63F6">
      <w:pPr>
        <w:spacing w:line="360" w:lineRule="auto"/>
        <w:jc w:val="center"/>
        <w:rPr>
          <w:rFonts w:ascii="Times New Roman" w:hAnsi="Times New Roman" w:cs="Times New Roman"/>
          <w:b/>
          <w:bCs/>
          <w:sz w:val="52"/>
          <w:szCs w:val="52"/>
        </w:rPr>
      </w:pPr>
    </w:p>
    <w:p w:rsidR="009C63F6" w:rsidRDefault="009C63F6" w:rsidP="009C63F6">
      <w:pPr>
        <w:spacing w:line="360" w:lineRule="auto"/>
        <w:jc w:val="center"/>
        <w:rPr>
          <w:rFonts w:ascii="Times New Roman" w:hAnsi="Times New Roman" w:cs="Times New Roman"/>
          <w:b/>
          <w:bCs/>
          <w:sz w:val="52"/>
          <w:szCs w:val="52"/>
        </w:rPr>
      </w:pPr>
    </w:p>
    <w:p w:rsidR="007E3DD7" w:rsidRPr="007E3DD7" w:rsidRDefault="007E3DD7" w:rsidP="009C63F6">
      <w:pPr>
        <w:spacing w:line="360" w:lineRule="auto"/>
        <w:jc w:val="center"/>
        <w:rPr>
          <w:rFonts w:ascii="Times New Roman" w:hAnsi="Times New Roman" w:cs="Times New Roman"/>
          <w:b/>
          <w:bCs/>
          <w:sz w:val="52"/>
          <w:szCs w:val="52"/>
        </w:rPr>
      </w:pPr>
      <w:r w:rsidRPr="007E3DD7">
        <w:rPr>
          <w:rFonts w:ascii="Times New Roman" w:hAnsi="Times New Roman" w:cs="Times New Roman"/>
          <w:b/>
          <w:bCs/>
          <w:sz w:val="52"/>
          <w:szCs w:val="52"/>
        </w:rPr>
        <w:t>Chapter 1: INTRODUCTION</w:t>
      </w:r>
    </w:p>
    <w:p w:rsidR="00DE6989" w:rsidRDefault="00DE6989" w:rsidP="00DE6989">
      <w:pPr>
        <w:spacing w:line="360" w:lineRule="auto"/>
        <w:rPr>
          <w:rFonts w:ascii="Georgia" w:hAnsi="Georgia" w:cs="Georgia"/>
        </w:rPr>
      </w:pPr>
    </w:p>
    <w:p w:rsidR="00DE6989" w:rsidRDefault="00DE6989" w:rsidP="00DE6989">
      <w:pPr>
        <w:spacing w:line="360" w:lineRule="auto"/>
        <w:rPr>
          <w:rFonts w:ascii="Georgia" w:hAnsi="Georgia" w:cs="Georgia"/>
        </w:rPr>
      </w:pPr>
    </w:p>
    <w:p w:rsidR="00DE6989" w:rsidRDefault="00DE6989" w:rsidP="00DE6989">
      <w:pPr>
        <w:spacing w:line="360" w:lineRule="auto"/>
        <w:rPr>
          <w:rFonts w:ascii="Georgia" w:hAnsi="Georgia" w:cs="Georgia"/>
        </w:rPr>
      </w:pPr>
    </w:p>
    <w:p w:rsidR="00DE6989" w:rsidRDefault="00DE6989" w:rsidP="00DE6989">
      <w:pPr>
        <w:spacing w:line="360" w:lineRule="auto"/>
        <w:rPr>
          <w:rFonts w:ascii="Georgia" w:hAnsi="Georgia" w:cs="Georgia"/>
        </w:rPr>
      </w:pPr>
    </w:p>
    <w:p w:rsidR="00DE6989" w:rsidRDefault="00DE6989" w:rsidP="00DE6989">
      <w:pPr>
        <w:spacing w:line="360" w:lineRule="auto"/>
        <w:rPr>
          <w:rFonts w:ascii="Georgia" w:hAnsi="Georgia" w:cs="Georgia"/>
        </w:rPr>
      </w:pPr>
    </w:p>
    <w:p w:rsidR="00DE6989" w:rsidRDefault="00DE6989" w:rsidP="00DE6989">
      <w:pPr>
        <w:spacing w:line="360" w:lineRule="auto"/>
        <w:rPr>
          <w:rFonts w:ascii="Georgia" w:hAnsi="Georgia" w:cs="Georgia"/>
        </w:rPr>
      </w:pPr>
    </w:p>
    <w:p w:rsidR="00DE6989" w:rsidRDefault="00DE6989" w:rsidP="00DE6989">
      <w:pPr>
        <w:spacing w:line="360" w:lineRule="auto"/>
        <w:rPr>
          <w:rFonts w:ascii="Georgia" w:hAnsi="Georgia" w:cs="Georgia"/>
        </w:rPr>
      </w:pPr>
    </w:p>
    <w:p w:rsidR="007E3DD7" w:rsidRDefault="007E3DD7" w:rsidP="00DE6989">
      <w:pPr>
        <w:spacing w:line="360" w:lineRule="auto"/>
        <w:rPr>
          <w:rFonts w:ascii="Georgia" w:hAnsi="Georgia" w:cs="Georgia"/>
        </w:rPr>
      </w:pPr>
    </w:p>
    <w:p w:rsidR="007E3DD7" w:rsidRDefault="007E3DD7" w:rsidP="00DE6989">
      <w:pPr>
        <w:spacing w:line="360" w:lineRule="auto"/>
        <w:rPr>
          <w:rFonts w:ascii="Georgia" w:hAnsi="Georgia" w:cs="Georgia"/>
        </w:rPr>
      </w:pPr>
    </w:p>
    <w:p w:rsidR="00DE6989" w:rsidRDefault="00DE6989" w:rsidP="00DE6989">
      <w:pPr>
        <w:spacing w:line="360" w:lineRule="auto"/>
        <w:rPr>
          <w:rFonts w:ascii="Georgia" w:hAnsi="Georgia" w:cs="Georgia"/>
        </w:rPr>
      </w:pPr>
    </w:p>
    <w:p w:rsidR="00DE6989" w:rsidRDefault="00DE6989" w:rsidP="00CC33B7">
      <w:pPr>
        <w:pStyle w:val="10"/>
        <w:jc w:val="left"/>
        <w:rPr>
          <w:rFonts w:ascii="Georgia" w:hAnsi="Georgia" w:cs="Georgia"/>
          <w:b/>
          <w:color w:val="000000"/>
          <w:sz w:val="28"/>
          <w:szCs w:val="28"/>
        </w:rPr>
      </w:pPr>
      <w:bookmarkStart w:id="1" w:name="_Toc500007325"/>
      <w:bookmarkStart w:id="2" w:name="_Toc500007563"/>
      <w:bookmarkStart w:id="3" w:name="_Toc500023274"/>
      <w:bookmarkStart w:id="4" w:name="_Toc500302826"/>
      <w:bookmarkStart w:id="5" w:name="_Toc500317727"/>
      <w:bookmarkStart w:id="6" w:name="_Toc500355076"/>
      <w:r w:rsidRPr="00551255">
        <w:rPr>
          <w:rFonts w:ascii="Georgia" w:hAnsi="Georgia" w:cs="Georgia"/>
          <w:b/>
          <w:color w:val="000000"/>
          <w:sz w:val="28"/>
          <w:szCs w:val="28"/>
        </w:rPr>
        <w:t>Chapter 1: Introduction</w:t>
      </w:r>
      <w:bookmarkEnd w:id="1"/>
      <w:bookmarkEnd w:id="2"/>
      <w:bookmarkEnd w:id="3"/>
      <w:bookmarkEnd w:id="4"/>
      <w:bookmarkEnd w:id="5"/>
      <w:bookmarkEnd w:id="6"/>
    </w:p>
    <w:p w:rsidR="00CC33B7" w:rsidRPr="00CC33B7" w:rsidRDefault="00CC33B7" w:rsidP="00CC33B7"/>
    <w:p w:rsidR="00CC33B7" w:rsidRDefault="00DE6989" w:rsidP="0071063C">
      <w:pPr>
        <w:pStyle w:val="20"/>
        <w:numPr>
          <w:ilvl w:val="1"/>
          <w:numId w:val="21"/>
        </w:numPr>
        <w:rPr>
          <w:rFonts w:ascii="Georgia" w:hAnsi="Georgia" w:cs="Georgia"/>
          <w:b/>
          <w:color w:val="000000"/>
          <w:sz w:val="28"/>
          <w:szCs w:val="28"/>
        </w:rPr>
      </w:pPr>
      <w:bookmarkStart w:id="7" w:name="_Toc500302827"/>
      <w:bookmarkStart w:id="8" w:name="_Toc500317728"/>
      <w:r w:rsidRPr="00551255">
        <w:rPr>
          <w:rFonts w:ascii="Georgia" w:hAnsi="Georgia" w:cs="Georgia"/>
          <w:b/>
          <w:color w:val="000000"/>
          <w:sz w:val="28"/>
          <w:szCs w:val="28"/>
        </w:rPr>
        <w:t>Overview and Problem Background</w:t>
      </w:r>
      <w:r w:rsidR="00CC33B7">
        <w:rPr>
          <w:rFonts w:ascii="Georgia" w:hAnsi="Georgia" w:cs="Georgia"/>
          <w:b/>
          <w:color w:val="000000"/>
          <w:sz w:val="28"/>
          <w:szCs w:val="28"/>
        </w:rPr>
        <w:t>:</w:t>
      </w:r>
      <w:bookmarkEnd w:id="7"/>
      <w:bookmarkEnd w:id="8"/>
    </w:p>
    <w:p w:rsidR="00DE6989" w:rsidRPr="00551255" w:rsidRDefault="00DE6989" w:rsidP="00CC33B7">
      <w:pPr>
        <w:pStyle w:val="20"/>
        <w:ind w:left="720"/>
        <w:rPr>
          <w:rFonts w:ascii="Georgia" w:hAnsi="Georgia" w:cs="Georgia"/>
          <w:b/>
          <w:color w:val="000000"/>
          <w:sz w:val="28"/>
          <w:szCs w:val="28"/>
        </w:rPr>
      </w:pPr>
      <w:r w:rsidRPr="00551255">
        <w:rPr>
          <w:rFonts w:ascii="Georgia" w:hAnsi="Georgia" w:cs="Georgia"/>
          <w:b/>
          <w:color w:val="000000"/>
          <w:sz w:val="28"/>
          <w:szCs w:val="28"/>
        </w:rPr>
        <w:t xml:space="preserve"> </w:t>
      </w:r>
    </w:p>
    <w:p w:rsidR="00DE6989" w:rsidRPr="00DE6989" w:rsidRDefault="00DE6989" w:rsidP="001B6811">
      <w:pPr>
        <w:pStyle w:val="ab"/>
        <w:spacing w:line="360" w:lineRule="auto"/>
        <w:ind w:left="360"/>
        <w:jc w:val="both"/>
        <w:rPr>
          <w:rFonts w:ascii="Georgia" w:hAnsi="Georgia"/>
          <w:sz w:val="24"/>
          <w:szCs w:val="24"/>
        </w:rPr>
      </w:pPr>
      <w:r w:rsidRPr="00DE6989">
        <w:rPr>
          <w:rFonts w:ascii="Georgia" w:hAnsi="Georgia"/>
          <w:sz w:val="24"/>
          <w:szCs w:val="24"/>
        </w:rPr>
        <w:t>Augmented reality may not be as exciting as a virtual reality rollercoaster ride; however, it may prove to be a very useful tool in our everyday lives. It holds this potential because it brings elements of the virtual world, into the real world, enhancing the things we see, hear, and feel. Among the other reality technologies, augmented reality lies in the middle of the </w:t>
      </w:r>
      <w:r w:rsidRPr="00DE6989">
        <w:rPr>
          <w:rFonts w:ascii="Georgia" w:hAnsi="Georgia"/>
          <w:sz w:val="24"/>
          <w:szCs w:val="24"/>
          <w:u w:val="single"/>
        </w:rPr>
        <w:t>mixed reality spectrum</w:t>
      </w:r>
      <w:r w:rsidRPr="00DE6989">
        <w:rPr>
          <w:rFonts w:ascii="Georgia" w:hAnsi="Georgia"/>
          <w:sz w:val="24"/>
          <w:szCs w:val="24"/>
        </w:rPr>
        <w:t xml:space="preserve">, being between the real and virtual world. </w:t>
      </w:r>
      <w:r w:rsidRPr="00DE6989">
        <w:rPr>
          <w:rFonts w:ascii="Georgia" w:hAnsi="Georgia"/>
          <w:sz w:val="24"/>
          <w:szCs w:val="24"/>
        </w:rPr>
        <w:fldChar w:fldCharType="begin" w:fldLock="1"/>
      </w:r>
      <w:r w:rsidRPr="00DE6989">
        <w:rPr>
          <w:rFonts w:ascii="Georgia" w:hAnsi="Georgia"/>
          <w:sz w:val="24"/>
          <w:szCs w:val="24"/>
        </w:rPr>
        <w:instrText>ADDIN CSL_CITATION { "citationItems" : [ { "id" : "ITEM-1", "itemData" : { "URL" : "http://www.realitytechnologies.com/augmented-reality ", "id" : "ITEM-1", "issued" : { "date-parts" : [ [ "0" ] ] }, "title" : "What is Augmented Reality (AR)_ Ultimate Guide to Augmented Reality (AR) Technology", "type" : "webpage" }, "uris" : [ "http://www.mendeley.com/documents/?uuid=3398a80e-a7fe-4b94-a0ac-0b6d1d264fb6" ] } ], "mendeley" : { "formattedCitation" : "[1]", "plainTextFormattedCitation" : "[1]", "previouslyFormattedCitation" : "[1]" }, "properties" : { "noteIndex" : 0 }, "schema" : "https://github.com/citation-style-language/schema/raw/master/csl-citation.json" }</w:instrText>
      </w:r>
      <w:r w:rsidRPr="00DE6989">
        <w:rPr>
          <w:rFonts w:ascii="Georgia" w:hAnsi="Georgia"/>
          <w:sz w:val="24"/>
          <w:szCs w:val="24"/>
        </w:rPr>
        <w:fldChar w:fldCharType="separate"/>
      </w:r>
      <w:r w:rsidRPr="00DE6989">
        <w:rPr>
          <w:rFonts w:ascii="Georgia" w:hAnsi="Georgia"/>
          <w:noProof/>
          <w:sz w:val="24"/>
          <w:szCs w:val="24"/>
        </w:rPr>
        <w:t>[1]</w:t>
      </w:r>
      <w:r w:rsidRPr="00DE6989">
        <w:rPr>
          <w:rFonts w:ascii="Georgia" w:hAnsi="Georgia"/>
          <w:sz w:val="24"/>
          <w:szCs w:val="24"/>
        </w:rPr>
        <w:fldChar w:fldCharType="end"/>
      </w:r>
      <w:r w:rsidRPr="00DE6989">
        <w:rPr>
          <w:rFonts w:ascii="Georgia" w:hAnsi="Georgia"/>
          <w:sz w:val="24"/>
          <w:szCs w:val="24"/>
        </w:rPr>
        <w:fldChar w:fldCharType="begin" w:fldLock="1"/>
      </w:r>
      <w:r w:rsidRPr="00DE6989">
        <w:rPr>
          <w:rFonts w:ascii="Georgia" w:hAnsi="Georgia"/>
          <w:sz w:val="24"/>
          <w:szCs w:val="24"/>
        </w:rPr>
        <w:instrText>ADDIN CSL_CITATION { "citationItems" : [ { "id" : "ITEM-1", "itemData" : { "URL" : "https://en.wikipedia.org/wiki/Augmented_reality", "id" : "ITEM-1", "issued" : { "date-parts" : [ [ "0" ] ] }, "title" : "Augmented reality - Wikipedia", "type" : "webpage" }, "uris" : [ "http://www.mendeley.com/documents/?uuid=7a882587-9ad7-4be0-b7be-1f5debba1db0" ] } ], "mendeley" : { "formattedCitation" : "[2]", "plainTextFormattedCitation" : "[2]", "previouslyFormattedCitation" : "[2]" }, "properties" : { "noteIndex" : 0 }, "schema" : "https://github.com/citation-style-language/schema/raw/master/csl-citation.json" }</w:instrText>
      </w:r>
      <w:r w:rsidRPr="00DE6989">
        <w:rPr>
          <w:rFonts w:ascii="Georgia" w:hAnsi="Georgia"/>
          <w:sz w:val="24"/>
          <w:szCs w:val="24"/>
        </w:rPr>
        <w:fldChar w:fldCharType="separate"/>
      </w:r>
      <w:r w:rsidRPr="00DE6989">
        <w:rPr>
          <w:rFonts w:ascii="Georgia" w:hAnsi="Georgia"/>
          <w:noProof/>
          <w:sz w:val="24"/>
          <w:szCs w:val="24"/>
        </w:rPr>
        <w:t>[2]</w:t>
      </w:r>
      <w:r w:rsidRPr="00DE6989">
        <w:rPr>
          <w:rFonts w:ascii="Georgia" w:hAnsi="Georgia"/>
          <w:sz w:val="24"/>
          <w:szCs w:val="24"/>
        </w:rPr>
        <w:fldChar w:fldCharType="end"/>
      </w:r>
    </w:p>
    <w:p w:rsidR="00DE6989" w:rsidRPr="00DE6989" w:rsidRDefault="00DE6989" w:rsidP="001B6811">
      <w:pPr>
        <w:pStyle w:val="ab"/>
        <w:spacing w:line="360" w:lineRule="auto"/>
        <w:ind w:left="360"/>
        <w:jc w:val="both"/>
        <w:rPr>
          <w:rFonts w:ascii="Georgia" w:hAnsi="Georgia"/>
          <w:sz w:val="24"/>
          <w:szCs w:val="24"/>
        </w:rPr>
      </w:pPr>
      <w:r w:rsidRPr="00DE6989">
        <w:rPr>
          <w:rFonts w:ascii="Georgia" w:hAnsi="Georgia"/>
          <w:sz w:val="24"/>
          <w:szCs w:val="24"/>
        </w:rPr>
        <w:t xml:space="preserve">Because there are many electronic ways to teach the child, we choose an </w:t>
      </w:r>
      <w:r w:rsidR="007357CB">
        <w:rPr>
          <w:rFonts w:ascii="Georgia" w:hAnsi="Georgia"/>
          <w:sz w:val="24"/>
          <w:szCs w:val="24"/>
        </w:rPr>
        <w:t>IOS</w:t>
      </w:r>
      <w:r w:rsidRPr="00DE6989">
        <w:rPr>
          <w:rFonts w:ascii="Georgia" w:hAnsi="Georgia"/>
          <w:sz w:val="24"/>
          <w:szCs w:val="24"/>
        </w:rPr>
        <w:t xml:space="preserve"> app to teach the child names of animals and their sounds through AR implemented in our app, with a nice way to display the pictures of animals in 3D shape.</w:t>
      </w:r>
    </w:p>
    <w:p w:rsidR="00DE6989" w:rsidRPr="00DE6989" w:rsidRDefault="00DE6989" w:rsidP="001B6811">
      <w:pPr>
        <w:pStyle w:val="ab"/>
        <w:spacing w:line="360" w:lineRule="auto"/>
        <w:ind w:left="360"/>
        <w:jc w:val="both"/>
        <w:rPr>
          <w:rFonts w:ascii="Georgia" w:hAnsi="Georgia"/>
          <w:sz w:val="24"/>
          <w:szCs w:val="24"/>
          <w:lang w:bidi="ar-SY"/>
        </w:rPr>
      </w:pPr>
      <w:r w:rsidRPr="00DE6989">
        <w:rPr>
          <w:rFonts w:ascii="Georgia" w:hAnsi="Georgia"/>
          <w:sz w:val="24"/>
          <w:szCs w:val="24"/>
          <w:lang w:bidi="ar-SY"/>
        </w:rPr>
        <w:t xml:space="preserve">We want to build an educational </w:t>
      </w:r>
      <w:r w:rsidR="007357CB">
        <w:rPr>
          <w:rFonts w:ascii="Georgia" w:hAnsi="Georgia"/>
          <w:sz w:val="24"/>
          <w:szCs w:val="24"/>
          <w:lang w:bidi="ar-SY"/>
        </w:rPr>
        <w:t>IOS</w:t>
      </w:r>
      <w:r w:rsidRPr="00DE6989">
        <w:rPr>
          <w:rFonts w:ascii="Georgia" w:hAnsi="Georgia"/>
          <w:sz w:val="24"/>
          <w:szCs w:val="24"/>
          <w:lang w:bidi="ar-SY"/>
        </w:rPr>
        <w:t xml:space="preserve"> app; this app helps kids to know names of all animals and their sounds. </w:t>
      </w:r>
    </w:p>
    <w:p w:rsidR="00DE6989" w:rsidRPr="00DE6989" w:rsidRDefault="00DE6989" w:rsidP="001B6811">
      <w:pPr>
        <w:pStyle w:val="ab"/>
        <w:spacing w:line="360" w:lineRule="auto"/>
        <w:ind w:left="360"/>
        <w:jc w:val="both"/>
        <w:rPr>
          <w:rFonts w:ascii="Georgia" w:hAnsi="Georgia"/>
          <w:sz w:val="24"/>
          <w:szCs w:val="24"/>
          <w:rtl/>
        </w:rPr>
      </w:pPr>
      <w:r w:rsidRPr="00DE6989">
        <w:rPr>
          <w:rFonts w:ascii="Georgia" w:hAnsi="Georgia"/>
          <w:sz w:val="24"/>
          <w:szCs w:val="24"/>
          <w:lang w:bidi="ar-SY"/>
        </w:rPr>
        <w:t>This app uses mobile’s camera for implementing augmented reality , so the kid or his parents hold the mobile , then open camera and direct the camera to any 2d picture  on a paper or an wall.</w:t>
      </w:r>
    </w:p>
    <w:p w:rsidR="00DE6989" w:rsidRPr="00DE6989" w:rsidRDefault="00DE6989" w:rsidP="001B6811">
      <w:pPr>
        <w:pStyle w:val="ab"/>
        <w:spacing w:line="360" w:lineRule="auto"/>
        <w:ind w:left="360"/>
        <w:jc w:val="both"/>
        <w:rPr>
          <w:rFonts w:ascii="Georgia" w:hAnsi="Georgia"/>
          <w:sz w:val="24"/>
          <w:szCs w:val="24"/>
        </w:rPr>
      </w:pPr>
      <w:r w:rsidRPr="00DE6989">
        <w:rPr>
          <w:rFonts w:ascii="Georgia" w:hAnsi="Georgia"/>
          <w:sz w:val="24"/>
          <w:szCs w:val="24"/>
          <w:lang w:bidi="ar-SY"/>
        </w:rPr>
        <w:t>Then the app displays the 3D image of this animal, its name above the image and runs the sound of this animal.</w:t>
      </w:r>
    </w:p>
    <w:p w:rsidR="00DE6989" w:rsidRDefault="00DE6989" w:rsidP="001B6811">
      <w:pPr>
        <w:pStyle w:val="ab"/>
        <w:spacing w:line="360" w:lineRule="auto"/>
        <w:ind w:left="360"/>
        <w:jc w:val="both"/>
        <w:rPr>
          <w:rFonts w:ascii="Georgia" w:hAnsi="Georgia"/>
          <w:sz w:val="24"/>
          <w:szCs w:val="24"/>
        </w:rPr>
      </w:pPr>
      <w:r w:rsidRPr="00DE6989">
        <w:rPr>
          <w:rFonts w:ascii="Georgia" w:hAnsi="Georgia"/>
          <w:sz w:val="24"/>
          <w:szCs w:val="24"/>
        </w:rPr>
        <w:t>Augmented reality is a way of using the real and the virtual world by overlaying digital data on the real-world views.  It requires a good understanding of image processing, for tracking markers on the image.</w:t>
      </w:r>
    </w:p>
    <w:p w:rsidR="00DE6989" w:rsidRDefault="00DE6989" w:rsidP="00DE6989">
      <w:pPr>
        <w:pStyle w:val="ab"/>
        <w:spacing w:line="360" w:lineRule="auto"/>
        <w:ind w:left="360"/>
        <w:jc w:val="both"/>
        <w:rPr>
          <w:rFonts w:ascii="Georgia" w:hAnsi="Georgia"/>
          <w:sz w:val="24"/>
          <w:szCs w:val="24"/>
        </w:rPr>
      </w:pPr>
    </w:p>
    <w:p w:rsidR="00CC33B7" w:rsidRDefault="00CC33B7" w:rsidP="00DE6989">
      <w:pPr>
        <w:pStyle w:val="ab"/>
        <w:spacing w:line="360" w:lineRule="auto"/>
        <w:ind w:left="360"/>
        <w:jc w:val="both"/>
        <w:rPr>
          <w:rFonts w:ascii="Georgia" w:hAnsi="Georgia"/>
          <w:sz w:val="24"/>
          <w:szCs w:val="24"/>
        </w:rPr>
      </w:pPr>
    </w:p>
    <w:p w:rsidR="00CC33B7" w:rsidRDefault="00CC33B7" w:rsidP="00DE6989">
      <w:pPr>
        <w:pStyle w:val="ab"/>
        <w:spacing w:line="360" w:lineRule="auto"/>
        <w:ind w:left="360"/>
        <w:jc w:val="both"/>
        <w:rPr>
          <w:rFonts w:ascii="Georgia" w:hAnsi="Georgia"/>
          <w:sz w:val="24"/>
          <w:szCs w:val="24"/>
        </w:rPr>
      </w:pPr>
    </w:p>
    <w:p w:rsidR="00CC33B7" w:rsidRDefault="00CC33B7" w:rsidP="00DE6989">
      <w:pPr>
        <w:pStyle w:val="ab"/>
        <w:spacing w:line="360" w:lineRule="auto"/>
        <w:ind w:left="360"/>
        <w:jc w:val="both"/>
        <w:rPr>
          <w:rFonts w:ascii="Georgia" w:hAnsi="Georgia"/>
          <w:sz w:val="24"/>
          <w:szCs w:val="24"/>
        </w:rPr>
      </w:pPr>
    </w:p>
    <w:p w:rsidR="00CC33B7" w:rsidRDefault="00CC33B7" w:rsidP="00DE6989">
      <w:pPr>
        <w:pStyle w:val="ab"/>
        <w:spacing w:line="360" w:lineRule="auto"/>
        <w:ind w:left="360"/>
        <w:jc w:val="both"/>
        <w:rPr>
          <w:rFonts w:ascii="Georgia" w:hAnsi="Georgia"/>
          <w:sz w:val="24"/>
          <w:szCs w:val="24"/>
        </w:rPr>
      </w:pPr>
    </w:p>
    <w:p w:rsidR="00CC33B7" w:rsidRPr="00DE6989" w:rsidRDefault="00CC33B7" w:rsidP="00DE6989">
      <w:pPr>
        <w:pStyle w:val="ab"/>
        <w:spacing w:line="360" w:lineRule="auto"/>
        <w:ind w:left="360"/>
        <w:jc w:val="both"/>
        <w:rPr>
          <w:rFonts w:ascii="Georgia" w:hAnsi="Georgia"/>
          <w:sz w:val="24"/>
          <w:szCs w:val="24"/>
        </w:rPr>
      </w:pPr>
    </w:p>
    <w:p w:rsidR="00DE6989" w:rsidRDefault="00DE6989" w:rsidP="0071063C">
      <w:pPr>
        <w:pStyle w:val="20"/>
        <w:numPr>
          <w:ilvl w:val="1"/>
          <w:numId w:val="21"/>
        </w:numPr>
        <w:rPr>
          <w:rFonts w:ascii="Georgia" w:hAnsi="Georgia" w:cs="Georgia"/>
          <w:b/>
          <w:color w:val="000000"/>
          <w:sz w:val="28"/>
          <w:szCs w:val="28"/>
        </w:rPr>
      </w:pPr>
      <w:bookmarkStart w:id="9" w:name="_Toc500302828"/>
      <w:bookmarkStart w:id="10" w:name="_Toc500317729"/>
      <w:r w:rsidRPr="00551255">
        <w:rPr>
          <w:rFonts w:ascii="Georgia" w:hAnsi="Georgia" w:cs="Georgia"/>
          <w:b/>
          <w:color w:val="000000"/>
          <w:sz w:val="28"/>
          <w:szCs w:val="28"/>
        </w:rPr>
        <w:t>Problem Statement</w:t>
      </w:r>
      <w:r w:rsidR="00EF6E04">
        <w:rPr>
          <w:rFonts w:ascii="Georgia" w:hAnsi="Georgia" w:cs="Georgia"/>
          <w:b/>
          <w:color w:val="000000"/>
          <w:sz w:val="28"/>
          <w:szCs w:val="28"/>
        </w:rPr>
        <w:t>:</w:t>
      </w:r>
      <w:bookmarkEnd w:id="9"/>
      <w:bookmarkEnd w:id="10"/>
    </w:p>
    <w:p w:rsidR="00EF6E04" w:rsidRPr="00EF6E04" w:rsidRDefault="00EF6E04" w:rsidP="00EF6E04">
      <w:pPr>
        <w:pStyle w:val="ab"/>
        <w:rPr>
          <w:lang w:val="en-SG" w:eastAsia="x-none"/>
        </w:rPr>
      </w:pPr>
    </w:p>
    <w:p w:rsidR="00DE6989" w:rsidRPr="00EF6E04" w:rsidRDefault="00DE6989" w:rsidP="00EF6E04">
      <w:pPr>
        <w:pStyle w:val="ab"/>
        <w:spacing w:line="360" w:lineRule="auto"/>
        <w:ind w:left="360"/>
        <w:jc w:val="both"/>
        <w:rPr>
          <w:rFonts w:ascii="Georgia" w:hAnsi="Georgia"/>
          <w:sz w:val="24"/>
          <w:szCs w:val="24"/>
          <w:lang w:bidi="ar-SY"/>
        </w:rPr>
      </w:pPr>
      <w:r w:rsidRPr="00EF6E04">
        <w:rPr>
          <w:rFonts w:ascii="Georgia" w:hAnsi="Georgia"/>
          <w:sz w:val="24"/>
          <w:szCs w:val="24"/>
          <w:lang w:bidi="ar-SY"/>
        </w:rPr>
        <w:t>To provide solutions to the problem mentioned before, this project is supposed to help kids to facilitate the education process of animals names and knowing about their sounds and shapes in Amusing way. It enables kids to focus on any 2D shape of animal , then the system displays the 3D shape of the animal with playing sound track of that animal's voice in a very easy and quick way.</w:t>
      </w:r>
    </w:p>
    <w:p w:rsidR="00DE6989" w:rsidRDefault="00DE6989" w:rsidP="0071063C">
      <w:pPr>
        <w:pStyle w:val="20"/>
        <w:numPr>
          <w:ilvl w:val="1"/>
          <w:numId w:val="21"/>
        </w:numPr>
        <w:rPr>
          <w:rFonts w:ascii="Georgia" w:hAnsi="Georgia" w:cs="Georgia"/>
          <w:b/>
          <w:color w:val="000000"/>
          <w:sz w:val="28"/>
          <w:szCs w:val="28"/>
        </w:rPr>
      </w:pPr>
      <w:bookmarkStart w:id="11" w:name="_Toc500302829"/>
      <w:bookmarkStart w:id="12" w:name="_Toc500317730"/>
      <w:r>
        <w:rPr>
          <w:rFonts w:ascii="Georgia" w:hAnsi="Georgia" w:cs="Georgia"/>
          <w:b/>
          <w:color w:val="000000"/>
          <w:sz w:val="28"/>
          <w:szCs w:val="28"/>
        </w:rPr>
        <w:t>Objectives</w:t>
      </w:r>
      <w:r w:rsidR="00EF6E04">
        <w:rPr>
          <w:rFonts w:ascii="Georgia" w:hAnsi="Georgia" w:cs="Georgia"/>
          <w:b/>
          <w:color w:val="000000"/>
          <w:sz w:val="28"/>
          <w:szCs w:val="28"/>
        </w:rPr>
        <w:t>:</w:t>
      </w:r>
      <w:bookmarkEnd w:id="11"/>
      <w:bookmarkEnd w:id="12"/>
    </w:p>
    <w:p w:rsidR="00EF6E04" w:rsidRPr="00EF6E04" w:rsidRDefault="00EF6E04" w:rsidP="00670456">
      <w:pPr>
        <w:pStyle w:val="ab"/>
        <w:jc w:val="both"/>
        <w:rPr>
          <w:lang w:val="en-SG" w:eastAsia="x-none"/>
        </w:rPr>
      </w:pPr>
    </w:p>
    <w:p w:rsidR="00DE6989" w:rsidRPr="00563CAC" w:rsidRDefault="00DE6989" w:rsidP="00670456">
      <w:pPr>
        <w:spacing w:line="360" w:lineRule="auto"/>
        <w:jc w:val="both"/>
        <w:rPr>
          <w:rFonts w:ascii="Georgia" w:hAnsi="Georgia"/>
          <w:sz w:val="24"/>
          <w:szCs w:val="24"/>
        </w:rPr>
      </w:pPr>
      <w:r w:rsidRPr="00563CAC">
        <w:rPr>
          <w:rFonts w:ascii="Georgia" w:hAnsi="Georgia"/>
          <w:sz w:val="24"/>
          <w:szCs w:val="24"/>
        </w:rPr>
        <w:t>In this project, we aim to achieve the following objectives:</w:t>
      </w:r>
    </w:p>
    <w:p w:rsidR="00CE7806" w:rsidRPr="00E126DB" w:rsidRDefault="00CE7806" w:rsidP="00670456">
      <w:pPr>
        <w:numPr>
          <w:ilvl w:val="0"/>
          <w:numId w:val="4"/>
        </w:numPr>
        <w:spacing w:line="360" w:lineRule="auto"/>
        <w:jc w:val="both"/>
        <w:rPr>
          <w:rFonts w:ascii="Georgia" w:hAnsi="Georgia"/>
          <w:sz w:val="24"/>
          <w:szCs w:val="24"/>
        </w:rPr>
      </w:pPr>
      <w:r>
        <w:rPr>
          <w:rFonts w:ascii="Georgia" w:hAnsi="Georgia"/>
          <w:sz w:val="24"/>
          <w:szCs w:val="24"/>
        </w:rPr>
        <w:t xml:space="preserve">Enable kids to know all the types of animals , their names and their shape in 3D </w:t>
      </w:r>
      <w:r w:rsidRPr="00E126DB">
        <w:rPr>
          <w:rFonts w:ascii="Georgia" w:hAnsi="Georgia"/>
          <w:sz w:val="24"/>
          <w:szCs w:val="24"/>
        </w:rPr>
        <w:t>manner</w:t>
      </w:r>
      <w:r w:rsidRPr="00E126DB">
        <w:rPr>
          <w:rFonts w:ascii="Georgia" w:hAnsi="Georgia"/>
          <w:sz w:val="24"/>
          <w:szCs w:val="24"/>
          <w:lang w:bidi="ar-SY"/>
        </w:rPr>
        <w:t>.</w:t>
      </w:r>
    </w:p>
    <w:p w:rsidR="00CE7806" w:rsidRPr="00E126DB" w:rsidRDefault="00CE7806" w:rsidP="00670456">
      <w:pPr>
        <w:numPr>
          <w:ilvl w:val="0"/>
          <w:numId w:val="4"/>
        </w:numPr>
        <w:spacing w:line="360" w:lineRule="auto"/>
        <w:jc w:val="both"/>
        <w:rPr>
          <w:rFonts w:ascii="Georgia" w:hAnsi="Georgia"/>
          <w:sz w:val="24"/>
          <w:szCs w:val="24"/>
          <w:lang w:bidi="ar-SY"/>
        </w:rPr>
      </w:pPr>
      <w:r>
        <w:rPr>
          <w:rFonts w:ascii="Georgia" w:hAnsi="Georgia"/>
          <w:sz w:val="24"/>
          <w:szCs w:val="24"/>
        </w:rPr>
        <w:t xml:space="preserve">Help the kids in </w:t>
      </w:r>
      <w:r>
        <w:rPr>
          <w:rFonts w:ascii="Georgia" w:hAnsi="Georgia"/>
          <w:sz w:val="24"/>
          <w:szCs w:val="24"/>
          <w:lang w:bidi="ar-SY"/>
        </w:rPr>
        <w:t>knowing how to say the name of each animal and hearing the sound of each one.</w:t>
      </w:r>
    </w:p>
    <w:p w:rsidR="00CE7806" w:rsidRPr="001D3A49" w:rsidRDefault="00CE7806" w:rsidP="00670456">
      <w:pPr>
        <w:numPr>
          <w:ilvl w:val="0"/>
          <w:numId w:val="4"/>
        </w:numPr>
        <w:spacing w:line="360" w:lineRule="auto"/>
        <w:jc w:val="both"/>
        <w:rPr>
          <w:rFonts w:ascii="Georgia" w:hAnsi="Georgia"/>
          <w:sz w:val="24"/>
          <w:szCs w:val="24"/>
        </w:rPr>
      </w:pPr>
      <w:r>
        <w:rPr>
          <w:rFonts w:ascii="Georgia" w:hAnsi="Georgia"/>
          <w:sz w:val="24"/>
          <w:szCs w:val="24"/>
        </w:rPr>
        <w:t xml:space="preserve">the most important in this app that its aim in educating those kids </w:t>
      </w:r>
    </w:p>
    <w:p w:rsidR="00DE6989" w:rsidRPr="00EF6E04" w:rsidRDefault="00CE7806" w:rsidP="00670456">
      <w:pPr>
        <w:numPr>
          <w:ilvl w:val="0"/>
          <w:numId w:val="4"/>
        </w:numPr>
        <w:spacing w:line="360" w:lineRule="auto"/>
        <w:jc w:val="both"/>
        <w:rPr>
          <w:rFonts w:ascii="Georgia" w:hAnsi="Georgia"/>
          <w:sz w:val="24"/>
          <w:szCs w:val="24"/>
        </w:rPr>
      </w:pPr>
      <w:r>
        <w:rPr>
          <w:rFonts w:ascii="Georgia" w:hAnsi="Georgia"/>
          <w:sz w:val="24"/>
          <w:szCs w:val="24"/>
        </w:rPr>
        <w:t>Helping parents in one of many educational domains for kids.</w:t>
      </w:r>
    </w:p>
    <w:p w:rsidR="00DE6989" w:rsidRDefault="00631707" w:rsidP="00670456">
      <w:pPr>
        <w:pStyle w:val="20"/>
        <w:numPr>
          <w:ilvl w:val="1"/>
          <w:numId w:val="21"/>
        </w:numPr>
        <w:jc w:val="both"/>
        <w:rPr>
          <w:rFonts w:ascii="Georgia" w:hAnsi="Georgia" w:cs="Georgia"/>
          <w:b/>
          <w:color w:val="000000"/>
          <w:sz w:val="28"/>
          <w:szCs w:val="28"/>
        </w:rPr>
      </w:pPr>
      <w:bookmarkStart w:id="13" w:name="_Toc500317731"/>
      <w:r w:rsidRPr="001F1415">
        <w:rPr>
          <w:rFonts w:ascii="Georgia" w:hAnsi="Georgia" w:cs="Georgia"/>
          <w:b/>
          <w:color w:val="000000"/>
          <w:sz w:val="28"/>
          <w:szCs w:val="28"/>
        </w:rPr>
        <w:t>Scope:</w:t>
      </w:r>
      <w:bookmarkEnd w:id="13"/>
    </w:p>
    <w:p w:rsidR="00EF6E04" w:rsidRPr="00EF6E04" w:rsidRDefault="00EF6E04" w:rsidP="00670456">
      <w:pPr>
        <w:pStyle w:val="ab"/>
        <w:jc w:val="both"/>
        <w:rPr>
          <w:lang w:val="en-SG" w:eastAsia="x-none"/>
        </w:rPr>
      </w:pPr>
    </w:p>
    <w:p w:rsidR="00DE6989" w:rsidRDefault="00DE6989" w:rsidP="00670456">
      <w:pPr>
        <w:spacing w:line="360" w:lineRule="auto"/>
        <w:jc w:val="both"/>
        <w:rPr>
          <w:rFonts w:ascii="Georgia" w:hAnsi="Georgia"/>
          <w:sz w:val="24"/>
          <w:szCs w:val="24"/>
        </w:rPr>
      </w:pPr>
      <w:r w:rsidRPr="001F1415">
        <w:rPr>
          <w:rFonts w:ascii="Georgia" w:hAnsi="Georgia"/>
          <w:sz w:val="24"/>
          <w:szCs w:val="24"/>
        </w:rPr>
        <w:t xml:space="preserve">The intended users of the system are all </w:t>
      </w:r>
      <w:r w:rsidR="00CE7806">
        <w:rPr>
          <w:rFonts w:ascii="Georgia" w:hAnsi="Georgia"/>
          <w:sz w:val="24"/>
          <w:szCs w:val="24"/>
        </w:rPr>
        <w:t>kids</w:t>
      </w:r>
      <w:r w:rsidRPr="001F1415">
        <w:rPr>
          <w:rFonts w:ascii="Georgia" w:hAnsi="Georgia"/>
          <w:sz w:val="24"/>
          <w:szCs w:val="24"/>
        </w:rPr>
        <w:t xml:space="preserve"> from all ages who need to </w:t>
      </w:r>
      <w:r>
        <w:rPr>
          <w:rFonts w:ascii="Georgia" w:hAnsi="Georgia"/>
          <w:sz w:val="24"/>
          <w:szCs w:val="24"/>
        </w:rPr>
        <w:t xml:space="preserve">take </w:t>
      </w:r>
      <w:r w:rsidR="00CE7806">
        <w:rPr>
          <w:rFonts w:ascii="Georgia" w:hAnsi="Georgia"/>
          <w:sz w:val="24"/>
          <w:szCs w:val="24"/>
        </w:rPr>
        <w:t>knowledge about animals' names and their sounds by using this app through device camera</w:t>
      </w:r>
      <w:r>
        <w:rPr>
          <w:rFonts w:ascii="Georgia" w:hAnsi="Georgia"/>
          <w:sz w:val="24"/>
          <w:szCs w:val="24"/>
        </w:rPr>
        <w:t>.</w:t>
      </w:r>
    </w:p>
    <w:p w:rsidR="00631707" w:rsidRDefault="00631707" w:rsidP="00670456">
      <w:pPr>
        <w:spacing w:line="360" w:lineRule="auto"/>
        <w:jc w:val="both"/>
        <w:rPr>
          <w:rFonts w:ascii="Georgia" w:hAnsi="Georgia"/>
          <w:sz w:val="24"/>
          <w:szCs w:val="24"/>
        </w:rPr>
      </w:pPr>
    </w:p>
    <w:p w:rsidR="00631707" w:rsidRDefault="00631707" w:rsidP="00670456">
      <w:pPr>
        <w:spacing w:line="360" w:lineRule="auto"/>
        <w:jc w:val="both"/>
        <w:rPr>
          <w:rFonts w:ascii="Georgia" w:hAnsi="Georgia"/>
          <w:sz w:val="24"/>
          <w:szCs w:val="24"/>
        </w:rPr>
      </w:pPr>
    </w:p>
    <w:p w:rsidR="00631707" w:rsidRDefault="00631707" w:rsidP="00670456">
      <w:pPr>
        <w:spacing w:line="360" w:lineRule="auto"/>
        <w:jc w:val="both"/>
        <w:rPr>
          <w:rFonts w:ascii="Georgia" w:hAnsi="Georgia"/>
          <w:sz w:val="24"/>
          <w:szCs w:val="24"/>
        </w:rPr>
      </w:pPr>
    </w:p>
    <w:p w:rsidR="00631707" w:rsidRDefault="00631707" w:rsidP="00670456">
      <w:pPr>
        <w:spacing w:line="360" w:lineRule="auto"/>
        <w:jc w:val="both"/>
        <w:rPr>
          <w:rFonts w:ascii="Georgia" w:hAnsi="Georgia"/>
          <w:sz w:val="24"/>
          <w:szCs w:val="24"/>
        </w:rPr>
      </w:pPr>
    </w:p>
    <w:p w:rsidR="00631707" w:rsidRDefault="00631707" w:rsidP="00670456">
      <w:pPr>
        <w:spacing w:line="360" w:lineRule="auto"/>
        <w:jc w:val="both"/>
        <w:rPr>
          <w:rFonts w:ascii="Georgia" w:hAnsi="Georgia"/>
          <w:sz w:val="24"/>
          <w:szCs w:val="24"/>
        </w:rPr>
      </w:pPr>
    </w:p>
    <w:p w:rsidR="00631707" w:rsidRPr="00631707" w:rsidRDefault="00631707" w:rsidP="00670456">
      <w:pPr>
        <w:spacing w:line="360" w:lineRule="auto"/>
        <w:jc w:val="both"/>
        <w:rPr>
          <w:rFonts w:ascii="Georgia" w:hAnsi="Georgia"/>
          <w:b/>
          <w:bCs/>
          <w:sz w:val="24"/>
          <w:szCs w:val="24"/>
        </w:rPr>
      </w:pPr>
      <w:r w:rsidRPr="00631707">
        <w:rPr>
          <w:rFonts w:eastAsia="Times New Roman" w:cs="Arial"/>
          <w:noProof/>
          <w:kern w:val="0"/>
          <w:sz w:val="24"/>
          <w:szCs w:val="24"/>
        </w:rPr>
        <w:drawing>
          <wp:anchor distT="0" distB="0" distL="114300" distR="114300" simplePos="0" relativeHeight="251701248" behindDoc="0" locked="0" layoutInCell="1" allowOverlap="1" wp14:anchorId="47796B4B" wp14:editId="18160782">
            <wp:simplePos x="0" y="0"/>
            <wp:positionH relativeFrom="margin">
              <wp:align>center</wp:align>
            </wp:positionH>
            <wp:positionV relativeFrom="paragraph">
              <wp:posOffset>309880</wp:posOffset>
            </wp:positionV>
            <wp:extent cx="6048375" cy="5534025"/>
            <wp:effectExtent l="0" t="0" r="9525" b="9525"/>
            <wp:wrapTopAndBottom/>
            <wp:docPr id="1" name="صورة 1" descr="Docu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8375" cy="553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1707">
        <w:rPr>
          <w:rFonts w:ascii="Georgia" w:hAnsi="Georgia"/>
          <w:b/>
          <w:bCs/>
          <w:sz w:val="28"/>
          <w:szCs w:val="26"/>
        </w:rPr>
        <w:t>1.5 Scenario:</w:t>
      </w:r>
    </w:p>
    <w:p w:rsidR="00631707" w:rsidRPr="00664583" w:rsidRDefault="00631707" w:rsidP="00631707">
      <w:pPr>
        <w:pStyle w:val="a5"/>
        <w:jc w:val="center"/>
        <w:outlineLvl w:val="0"/>
        <w:rPr>
          <w:rFonts w:ascii="Georgia" w:hAnsi="Georgia"/>
          <w:b/>
          <w:bCs/>
        </w:rPr>
      </w:pPr>
      <w:bookmarkStart w:id="14" w:name="_Toc498625360"/>
      <w:bookmarkStart w:id="15" w:name="_Toc498888348"/>
      <w:bookmarkStart w:id="16" w:name="_Toc499662076"/>
      <w:bookmarkStart w:id="17" w:name="_Toc500007332"/>
      <w:bookmarkStart w:id="18" w:name="_Toc500023283"/>
      <w:bookmarkStart w:id="19" w:name="_Toc500302848"/>
      <w:bookmarkStart w:id="20" w:name="_Toc500355077"/>
      <w:r w:rsidRPr="00664583">
        <w:rPr>
          <w:rFonts w:ascii="Georgia" w:hAnsi="Georgia"/>
          <w:b/>
          <w:bCs/>
        </w:rPr>
        <w:t xml:space="preserve">Figure </w:t>
      </w:r>
      <w:r>
        <w:rPr>
          <w:rFonts w:ascii="Georgia" w:hAnsi="Georgia"/>
          <w:b/>
          <w:bCs/>
        </w:rPr>
        <w:t xml:space="preserve">1.1 </w:t>
      </w:r>
      <w:r w:rsidRPr="00664583">
        <w:rPr>
          <w:rFonts w:ascii="Georgia" w:hAnsi="Georgia"/>
          <w:b/>
          <w:bCs/>
        </w:rPr>
        <w:t>work Scenario of our project</w:t>
      </w:r>
      <w:bookmarkEnd w:id="14"/>
      <w:bookmarkEnd w:id="15"/>
      <w:bookmarkEnd w:id="16"/>
      <w:bookmarkEnd w:id="17"/>
      <w:bookmarkEnd w:id="18"/>
      <w:bookmarkEnd w:id="19"/>
      <w:bookmarkEnd w:id="20"/>
    </w:p>
    <w:p w:rsidR="00631707" w:rsidRDefault="00631707" w:rsidP="00631707">
      <w:pPr>
        <w:spacing w:line="360" w:lineRule="auto"/>
        <w:rPr>
          <w:rFonts w:ascii="Georgia" w:hAnsi="Georgia"/>
          <w:sz w:val="24"/>
          <w:szCs w:val="24"/>
        </w:rPr>
      </w:pPr>
    </w:p>
    <w:p w:rsidR="00631707" w:rsidRDefault="00631707" w:rsidP="00631707">
      <w:pPr>
        <w:spacing w:line="360" w:lineRule="auto"/>
        <w:rPr>
          <w:rFonts w:ascii="Georgia" w:hAnsi="Georgia"/>
          <w:sz w:val="24"/>
          <w:szCs w:val="24"/>
        </w:rPr>
      </w:pPr>
    </w:p>
    <w:p w:rsidR="00631707" w:rsidRDefault="00631707" w:rsidP="00631707">
      <w:pPr>
        <w:spacing w:line="360" w:lineRule="auto"/>
        <w:rPr>
          <w:rFonts w:ascii="Georgia" w:hAnsi="Georgia"/>
          <w:sz w:val="24"/>
          <w:szCs w:val="24"/>
        </w:rPr>
      </w:pPr>
    </w:p>
    <w:p w:rsidR="00631707" w:rsidRDefault="00631707" w:rsidP="00631707">
      <w:pPr>
        <w:spacing w:line="360" w:lineRule="auto"/>
        <w:rPr>
          <w:rFonts w:ascii="Georgia" w:hAnsi="Georgia"/>
          <w:sz w:val="24"/>
          <w:szCs w:val="24"/>
        </w:rPr>
      </w:pPr>
    </w:p>
    <w:p w:rsidR="00631707" w:rsidRDefault="00631707" w:rsidP="00631707">
      <w:pPr>
        <w:spacing w:line="360" w:lineRule="auto"/>
        <w:rPr>
          <w:rFonts w:ascii="Georgia" w:hAnsi="Georgia"/>
          <w:sz w:val="24"/>
          <w:szCs w:val="24"/>
        </w:rPr>
      </w:pPr>
    </w:p>
    <w:p w:rsidR="00631707" w:rsidRDefault="00631707" w:rsidP="00631707">
      <w:pPr>
        <w:spacing w:line="360" w:lineRule="auto"/>
        <w:rPr>
          <w:rFonts w:ascii="Georgia" w:hAnsi="Georgia"/>
          <w:sz w:val="24"/>
          <w:szCs w:val="24"/>
        </w:rPr>
      </w:pPr>
    </w:p>
    <w:p w:rsidR="00631707" w:rsidRDefault="00631707" w:rsidP="00631707">
      <w:pPr>
        <w:spacing w:line="360" w:lineRule="auto"/>
        <w:jc w:val="both"/>
        <w:rPr>
          <w:rFonts w:ascii="Georgia" w:hAnsi="Georgia" w:cs="Georgia"/>
          <w:sz w:val="24"/>
          <w:szCs w:val="24"/>
        </w:rPr>
      </w:pPr>
      <w:r>
        <w:rPr>
          <w:rFonts w:ascii="Georgia" w:hAnsi="Georgia" w:cs="Georgia"/>
          <w:sz w:val="24"/>
          <w:szCs w:val="24"/>
        </w:rPr>
        <w:t xml:space="preserve">In this scenario, we explain the application of this project:  </w:t>
      </w:r>
    </w:p>
    <w:p w:rsidR="00631707" w:rsidRDefault="00631707" w:rsidP="00631707">
      <w:pPr>
        <w:numPr>
          <w:ilvl w:val="0"/>
          <w:numId w:val="2"/>
        </w:numPr>
        <w:spacing w:line="360" w:lineRule="auto"/>
        <w:ind w:left="720"/>
        <w:jc w:val="both"/>
        <w:rPr>
          <w:rFonts w:ascii="Georgia" w:hAnsi="Georgia" w:cs="Georgia"/>
          <w:sz w:val="24"/>
          <w:szCs w:val="24"/>
        </w:rPr>
      </w:pPr>
      <w:r>
        <w:rPr>
          <w:rFonts w:ascii="Georgia" w:hAnsi="Georgia" w:cs="Georgia"/>
          <w:sz w:val="24"/>
          <w:szCs w:val="24"/>
        </w:rPr>
        <w:t>The kid Or User should select the app from the app list.</w:t>
      </w:r>
    </w:p>
    <w:p w:rsidR="00631707" w:rsidRDefault="00631707" w:rsidP="00631707">
      <w:pPr>
        <w:numPr>
          <w:ilvl w:val="0"/>
          <w:numId w:val="2"/>
        </w:numPr>
        <w:spacing w:line="360" w:lineRule="auto"/>
        <w:ind w:left="720"/>
        <w:jc w:val="both"/>
        <w:rPr>
          <w:rFonts w:ascii="Georgia" w:hAnsi="Georgia" w:cs="Georgia"/>
          <w:sz w:val="24"/>
          <w:szCs w:val="24"/>
        </w:rPr>
      </w:pPr>
      <w:r>
        <w:rPr>
          <w:rFonts w:ascii="Georgia" w:hAnsi="Georgia" w:cs="Georgia"/>
          <w:sz w:val="24"/>
          <w:szCs w:val="24"/>
        </w:rPr>
        <w:t>Open the camera, and let it focuses on the existed frame.</w:t>
      </w:r>
    </w:p>
    <w:p w:rsidR="00631707" w:rsidRDefault="00631707" w:rsidP="00631707">
      <w:pPr>
        <w:numPr>
          <w:ilvl w:val="0"/>
          <w:numId w:val="2"/>
        </w:numPr>
        <w:spacing w:line="360" w:lineRule="auto"/>
        <w:ind w:left="720"/>
        <w:jc w:val="both"/>
        <w:rPr>
          <w:rFonts w:ascii="Georgia" w:hAnsi="Georgia" w:cs="Georgia"/>
          <w:sz w:val="24"/>
          <w:szCs w:val="24"/>
        </w:rPr>
      </w:pPr>
      <w:r>
        <w:rPr>
          <w:rFonts w:ascii="Georgia" w:hAnsi="Georgia" w:cs="Georgia"/>
          <w:sz w:val="24"/>
          <w:szCs w:val="24"/>
        </w:rPr>
        <w:t>For each frame the app execute a detection process for it using show feature tool ( where the app has a database which contains all photos of animals in 2D type and Vuforia can determine the features of each photo as highlight points ).</w:t>
      </w:r>
    </w:p>
    <w:p w:rsidR="00631707" w:rsidRDefault="00631707" w:rsidP="00631707">
      <w:pPr>
        <w:numPr>
          <w:ilvl w:val="0"/>
          <w:numId w:val="2"/>
        </w:numPr>
        <w:spacing w:line="360" w:lineRule="auto"/>
        <w:ind w:left="720"/>
        <w:jc w:val="both"/>
        <w:rPr>
          <w:rFonts w:ascii="Georgia" w:hAnsi="Georgia" w:cs="Georgia"/>
          <w:sz w:val="24"/>
          <w:szCs w:val="24"/>
        </w:rPr>
      </w:pPr>
      <w:r>
        <w:rPr>
          <w:rFonts w:ascii="Georgia" w:hAnsi="Georgia" w:cs="Georgia"/>
          <w:sz w:val="24"/>
          <w:szCs w:val="24"/>
        </w:rPr>
        <w:t xml:space="preserve">The app runs the recognition process via </w:t>
      </w:r>
      <w:proofErr w:type="spellStart"/>
      <w:r>
        <w:rPr>
          <w:rFonts w:ascii="Georgia" w:hAnsi="Georgia" w:cs="Georgia"/>
          <w:sz w:val="24"/>
          <w:szCs w:val="24"/>
        </w:rPr>
        <w:t>Vumark</w:t>
      </w:r>
      <w:proofErr w:type="spellEnd"/>
      <w:r>
        <w:rPr>
          <w:rFonts w:ascii="Georgia" w:hAnsi="Georgia" w:cs="Georgia"/>
          <w:sz w:val="24"/>
          <w:szCs w:val="24"/>
        </w:rPr>
        <w:t xml:space="preserve"> &amp; </w:t>
      </w:r>
      <w:proofErr w:type="spellStart"/>
      <w:r>
        <w:rPr>
          <w:rFonts w:ascii="Georgia" w:hAnsi="Georgia" w:cs="Georgia"/>
          <w:sz w:val="24"/>
          <w:szCs w:val="24"/>
        </w:rPr>
        <w:t>Vuforia</w:t>
      </w:r>
      <w:proofErr w:type="spellEnd"/>
      <w:r>
        <w:rPr>
          <w:rFonts w:ascii="Georgia" w:hAnsi="Georgia" w:cs="Georgia"/>
          <w:sz w:val="24"/>
          <w:szCs w:val="24"/>
        </w:rPr>
        <w:t xml:space="preserve"> and sends this processed photo (frame) captured by camera to the database, where the app will compare it with the images in database.</w:t>
      </w:r>
    </w:p>
    <w:p w:rsidR="00631707" w:rsidRDefault="00631707" w:rsidP="00631707">
      <w:pPr>
        <w:numPr>
          <w:ilvl w:val="0"/>
          <w:numId w:val="2"/>
        </w:numPr>
        <w:spacing w:line="360" w:lineRule="auto"/>
        <w:ind w:left="720"/>
        <w:jc w:val="both"/>
        <w:rPr>
          <w:rFonts w:ascii="Georgia" w:hAnsi="Georgia" w:cs="Georgia"/>
          <w:sz w:val="24"/>
          <w:szCs w:val="24"/>
        </w:rPr>
      </w:pPr>
      <w:r>
        <w:rPr>
          <w:rFonts w:ascii="Georgia" w:hAnsi="Georgia" w:cs="Georgia"/>
          <w:sz w:val="24"/>
          <w:szCs w:val="24"/>
        </w:rPr>
        <w:t>If there is a match, then the app returns the 3D picture of the same animal with its name, also the app brings the sound track of this animal.</w:t>
      </w:r>
    </w:p>
    <w:p w:rsidR="00631707" w:rsidRDefault="00631707" w:rsidP="00631707">
      <w:pPr>
        <w:numPr>
          <w:ilvl w:val="0"/>
          <w:numId w:val="2"/>
        </w:numPr>
        <w:spacing w:line="360" w:lineRule="auto"/>
        <w:ind w:left="720"/>
        <w:jc w:val="both"/>
        <w:rPr>
          <w:rFonts w:ascii="Georgia" w:hAnsi="Georgia" w:cs="Georgia"/>
          <w:sz w:val="24"/>
          <w:szCs w:val="24"/>
        </w:rPr>
      </w:pPr>
      <w:r>
        <w:rPr>
          <w:rFonts w:ascii="Georgia" w:hAnsi="Georgia" w:cs="Georgia"/>
          <w:sz w:val="24"/>
          <w:szCs w:val="24"/>
        </w:rPr>
        <w:t>Then the app presents the 3D image above the real 2D one and runs the sound track of this animal.</w:t>
      </w:r>
    </w:p>
    <w:p w:rsidR="00631707" w:rsidRDefault="00631707" w:rsidP="00631707">
      <w:pPr>
        <w:numPr>
          <w:ilvl w:val="0"/>
          <w:numId w:val="2"/>
        </w:numPr>
        <w:spacing w:line="360" w:lineRule="auto"/>
        <w:ind w:left="720"/>
        <w:jc w:val="both"/>
        <w:rPr>
          <w:rFonts w:ascii="Georgia" w:hAnsi="Georgia" w:cs="Georgia"/>
          <w:sz w:val="24"/>
          <w:szCs w:val="24"/>
        </w:rPr>
      </w:pPr>
      <w:r>
        <w:rPr>
          <w:rFonts w:ascii="Georgia" w:hAnsi="Georgia" w:cs="Georgia"/>
          <w:sz w:val="24"/>
          <w:szCs w:val="24"/>
        </w:rPr>
        <w:t>If there is no match, the app keep tracking each frame captured by the camera.</w:t>
      </w:r>
    </w:p>
    <w:p w:rsidR="00631707" w:rsidRDefault="00631707" w:rsidP="00631707">
      <w:pPr>
        <w:spacing w:line="360" w:lineRule="auto"/>
        <w:rPr>
          <w:rFonts w:ascii="Georgia" w:hAnsi="Georgia"/>
          <w:sz w:val="24"/>
          <w:szCs w:val="24"/>
        </w:rPr>
      </w:pPr>
    </w:p>
    <w:p w:rsidR="00631707" w:rsidRDefault="00631707" w:rsidP="00631707">
      <w:pPr>
        <w:spacing w:line="360" w:lineRule="auto"/>
        <w:rPr>
          <w:rFonts w:ascii="Georgia" w:hAnsi="Georgia"/>
          <w:sz w:val="24"/>
          <w:szCs w:val="24"/>
        </w:rPr>
      </w:pPr>
    </w:p>
    <w:p w:rsidR="00631707" w:rsidRDefault="00631707" w:rsidP="00631707">
      <w:pPr>
        <w:spacing w:line="360" w:lineRule="auto"/>
        <w:rPr>
          <w:rFonts w:ascii="Georgia" w:hAnsi="Georgia"/>
          <w:sz w:val="24"/>
          <w:szCs w:val="24"/>
        </w:rPr>
      </w:pPr>
    </w:p>
    <w:p w:rsidR="00631707" w:rsidRDefault="00631707" w:rsidP="00631707">
      <w:pPr>
        <w:spacing w:line="360" w:lineRule="auto"/>
        <w:rPr>
          <w:rFonts w:ascii="Georgia" w:hAnsi="Georgia"/>
          <w:sz w:val="24"/>
          <w:szCs w:val="24"/>
        </w:rPr>
      </w:pPr>
    </w:p>
    <w:p w:rsidR="00631707" w:rsidRDefault="00631707" w:rsidP="00631707">
      <w:pPr>
        <w:spacing w:line="360" w:lineRule="auto"/>
        <w:rPr>
          <w:rFonts w:ascii="Georgia" w:hAnsi="Georgia"/>
          <w:sz w:val="24"/>
          <w:szCs w:val="24"/>
        </w:rPr>
      </w:pPr>
    </w:p>
    <w:p w:rsidR="00631707" w:rsidRDefault="00631707" w:rsidP="00631707">
      <w:pPr>
        <w:spacing w:line="360" w:lineRule="auto"/>
        <w:rPr>
          <w:rFonts w:ascii="Georgia" w:hAnsi="Georgia"/>
          <w:sz w:val="24"/>
          <w:szCs w:val="24"/>
        </w:rPr>
      </w:pPr>
    </w:p>
    <w:p w:rsidR="00631707" w:rsidRDefault="00631707" w:rsidP="00631707">
      <w:pPr>
        <w:spacing w:line="360" w:lineRule="auto"/>
        <w:rPr>
          <w:rFonts w:ascii="Georgia" w:hAnsi="Georgia"/>
          <w:sz w:val="24"/>
          <w:szCs w:val="24"/>
        </w:rPr>
      </w:pPr>
    </w:p>
    <w:p w:rsidR="00EF6E04" w:rsidRDefault="00DE6989" w:rsidP="00631707">
      <w:pPr>
        <w:pStyle w:val="20"/>
        <w:numPr>
          <w:ilvl w:val="1"/>
          <w:numId w:val="31"/>
        </w:numPr>
        <w:rPr>
          <w:rFonts w:ascii="Georgia" w:hAnsi="Georgia" w:cs="Georgia"/>
          <w:b/>
          <w:color w:val="000000"/>
          <w:sz w:val="28"/>
          <w:szCs w:val="28"/>
        </w:rPr>
      </w:pPr>
      <w:bookmarkStart w:id="21" w:name="_Toc500302831"/>
      <w:bookmarkStart w:id="22" w:name="_Toc500317732"/>
      <w:r w:rsidRPr="005B46C3">
        <w:rPr>
          <w:rFonts w:ascii="Georgia" w:hAnsi="Georgia" w:cs="Georgia"/>
          <w:b/>
          <w:color w:val="000000"/>
          <w:sz w:val="28"/>
          <w:szCs w:val="28"/>
        </w:rPr>
        <w:t>Contributions/Significance of the Project</w:t>
      </w:r>
      <w:r w:rsidR="00EF6E04">
        <w:rPr>
          <w:rFonts w:ascii="Georgia" w:hAnsi="Georgia" w:cs="Georgia"/>
          <w:b/>
          <w:color w:val="000000"/>
          <w:sz w:val="28"/>
          <w:szCs w:val="28"/>
        </w:rPr>
        <w:t>:</w:t>
      </w:r>
      <w:bookmarkEnd w:id="21"/>
      <w:bookmarkEnd w:id="22"/>
    </w:p>
    <w:p w:rsidR="00DE6989" w:rsidRPr="005B46C3" w:rsidRDefault="00DE6989" w:rsidP="00EF6E04">
      <w:pPr>
        <w:pStyle w:val="20"/>
        <w:ind w:left="720"/>
        <w:rPr>
          <w:rFonts w:ascii="Georgia" w:hAnsi="Georgia" w:cs="Georgia"/>
          <w:b/>
          <w:color w:val="000000"/>
          <w:sz w:val="28"/>
          <w:szCs w:val="28"/>
        </w:rPr>
      </w:pPr>
      <w:r w:rsidRPr="005B46C3">
        <w:rPr>
          <w:rFonts w:ascii="Georgia" w:hAnsi="Georgia" w:cs="Georgia"/>
          <w:b/>
          <w:color w:val="000000"/>
          <w:sz w:val="28"/>
          <w:szCs w:val="28"/>
        </w:rPr>
        <w:t xml:space="preserve"> </w:t>
      </w:r>
    </w:p>
    <w:p w:rsidR="00DE6989" w:rsidRDefault="00DE6989" w:rsidP="00670456">
      <w:pPr>
        <w:spacing w:after="0" w:line="360" w:lineRule="auto"/>
        <w:jc w:val="both"/>
        <w:rPr>
          <w:rFonts w:ascii="Georgia" w:hAnsi="Georgia"/>
          <w:sz w:val="24"/>
          <w:szCs w:val="24"/>
        </w:rPr>
      </w:pPr>
      <w:r w:rsidRPr="005B46C3">
        <w:rPr>
          <w:rFonts w:ascii="Georgia" w:hAnsi="Georgia"/>
          <w:sz w:val="24"/>
          <w:szCs w:val="24"/>
        </w:rPr>
        <w:t xml:space="preserve">By the end of this project, we expect to obtain the following benefits: </w:t>
      </w:r>
    </w:p>
    <w:p w:rsidR="00DE6989" w:rsidRDefault="00DE6989" w:rsidP="00670456">
      <w:pPr>
        <w:numPr>
          <w:ilvl w:val="0"/>
          <w:numId w:val="3"/>
        </w:numPr>
        <w:spacing w:after="0" w:line="360" w:lineRule="auto"/>
        <w:jc w:val="both"/>
        <w:rPr>
          <w:rFonts w:ascii="Georgia" w:hAnsi="Georgia"/>
          <w:sz w:val="24"/>
          <w:szCs w:val="24"/>
        </w:rPr>
      </w:pPr>
      <w:r w:rsidRPr="005B46C3">
        <w:rPr>
          <w:rFonts w:ascii="Georgia" w:hAnsi="Georgia"/>
          <w:sz w:val="24"/>
          <w:szCs w:val="24"/>
        </w:rPr>
        <w:t xml:space="preserve">For facilitating </w:t>
      </w:r>
      <w:r w:rsidR="00CE7806">
        <w:rPr>
          <w:rFonts w:ascii="Georgia" w:hAnsi="Georgia"/>
          <w:sz w:val="24"/>
          <w:szCs w:val="24"/>
        </w:rPr>
        <w:t>the knowing process about animals.</w:t>
      </w:r>
    </w:p>
    <w:p w:rsidR="00DE6989" w:rsidRPr="00590F6A" w:rsidRDefault="00DE6989" w:rsidP="00670456">
      <w:pPr>
        <w:numPr>
          <w:ilvl w:val="0"/>
          <w:numId w:val="3"/>
        </w:numPr>
        <w:spacing w:after="0" w:line="360" w:lineRule="auto"/>
        <w:jc w:val="both"/>
        <w:rPr>
          <w:rFonts w:ascii="Georgia" w:hAnsi="Georgia"/>
          <w:sz w:val="24"/>
          <w:szCs w:val="24"/>
        </w:rPr>
      </w:pPr>
      <w:r>
        <w:rPr>
          <w:rFonts w:ascii="Georgia" w:hAnsi="Georgia"/>
          <w:sz w:val="24"/>
          <w:szCs w:val="24"/>
        </w:rPr>
        <w:t>To</w:t>
      </w:r>
      <w:r w:rsidRPr="00590F6A">
        <w:rPr>
          <w:rFonts w:ascii="Georgia" w:hAnsi="Georgia"/>
          <w:sz w:val="24"/>
          <w:szCs w:val="24"/>
        </w:rPr>
        <w:t xml:space="preserve"> reduce </w:t>
      </w:r>
      <w:r>
        <w:rPr>
          <w:rFonts w:ascii="Georgia" w:hAnsi="Georgia"/>
          <w:sz w:val="24"/>
          <w:szCs w:val="24"/>
        </w:rPr>
        <w:t>the time</w:t>
      </w:r>
      <w:r w:rsidRPr="00590F6A">
        <w:rPr>
          <w:rFonts w:ascii="Georgia" w:hAnsi="Georgia"/>
          <w:sz w:val="24"/>
          <w:szCs w:val="24"/>
        </w:rPr>
        <w:t xml:space="preserve"> and effort needed to </w:t>
      </w:r>
      <w:r w:rsidR="00CE7806">
        <w:rPr>
          <w:rFonts w:ascii="Georgia" w:hAnsi="Georgia"/>
          <w:sz w:val="24"/>
          <w:szCs w:val="24"/>
        </w:rPr>
        <w:t>know these animals.</w:t>
      </w:r>
    </w:p>
    <w:p w:rsidR="00DE6989" w:rsidRDefault="00CE7806" w:rsidP="00670456">
      <w:pPr>
        <w:numPr>
          <w:ilvl w:val="0"/>
          <w:numId w:val="3"/>
        </w:numPr>
        <w:spacing w:after="0" w:line="360" w:lineRule="auto"/>
        <w:jc w:val="both"/>
        <w:rPr>
          <w:rFonts w:ascii="Georgia" w:hAnsi="Georgia"/>
          <w:sz w:val="24"/>
          <w:szCs w:val="24"/>
        </w:rPr>
      </w:pPr>
      <w:r>
        <w:rPr>
          <w:rFonts w:ascii="Georgia" w:hAnsi="Georgia"/>
          <w:sz w:val="24"/>
          <w:szCs w:val="24"/>
        </w:rPr>
        <w:t>To help the parents in learning their kids about the animals</w:t>
      </w:r>
      <w:r w:rsidR="00DE6989">
        <w:rPr>
          <w:rFonts w:ascii="Georgia" w:hAnsi="Georgia"/>
          <w:sz w:val="24"/>
          <w:szCs w:val="24"/>
        </w:rPr>
        <w:t>.</w:t>
      </w:r>
    </w:p>
    <w:p w:rsidR="00631707" w:rsidRDefault="00631707" w:rsidP="00631707">
      <w:pPr>
        <w:pStyle w:val="20"/>
        <w:rPr>
          <w:rFonts w:ascii="Georgia" w:hAnsi="Georgia" w:cs="Liberation Serif"/>
          <w:b/>
          <w:color w:val="000000"/>
        </w:rPr>
      </w:pPr>
      <w:bookmarkStart w:id="23" w:name="_Toc500302849"/>
      <w:bookmarkStart w:id="24" w:name="_Toc500305199"/>
      <w:bookmarkStart w:id="25" w:name="_Toc500317733"/>
      <w:r>
        <w:rPr>
          <w:rFonts w:ascii="Georgia" w:hAnsi="Georgia" w:cs="Liberation Serif"/>
          <w:b/>
          <w:color w:val="000000"/>
        </w:rPr>
        <w:t xml:space="preserve">1.7 </w:t>
      </w:r>
      <w:r w:rsidRPr="00EC505D">
        <w:rPr>
          <w:rFonts w:ascii="Georgia" w:hAnsi="Georgia" w:cs="Liberation Serif"/>
          <w:b/>
          <w:color w:val="000000"/>
        </w:rPr>
        <w:t>Expected Benefits</w:t>
      </w:r>
      <w:r>
        <w:rPr>
          <w:rFonts w:ascii="Georgia" w:hAnsi="Georgia" w:cs="Liberation Serif"/>
          <w:b/>
          <w:color w:val="000000"/>
        </w:rPr>
        <w:t>:</w:t>
      </w:r>
      <w:bookmarkEnd w:id="23"/>
      <w:bookmarkEnd w:id="24"/>
      <w:bookmarkEnd w:id="25"/>
    </w:p>
    <w:p w:rsidR="00631707" w:rsidRPr="00EC505D" w:rsidRDefault="00631707" w:rsidP="00631707">
      <w:pPr>
        <w:rPr>
          <w:lang w:val="en-SG" w:eastAsia="x-none"/>
        </w:rPr>
      </w:pPr>
    </w:p>
    <w:p w:rsidR="00631707" w:rsidRPr="00EC505D" w:rsidRDefault="00631707" w:rsidP="00631707">
      <w:pPr>
        <w:pStyle w:val="ab"/>
        <w:numPr>
          <w:ilvl w:val="0"/>
          <w:numId w:val="23"/>
        </w:numPr>
        <w:spacing w:line="360" w:lineRule="auto"/>
        <w:jc w:val="both"/>
        <w:rPr>
          <w:rFonts w:ascii="Georgia" w:hAnsi="Georgia"/>
          <w:color w:val="000000"/>
          <w:sz w:val="24"/>
          <w:szCs w:val="24"/>
        </w:rPr>
      </w:pPr>
      <w:bookmarkStart w:id="26" w:name="_References"/>
      <w:bookmarkEnd w:id="26"/>
      <w:r w:rsidRPr="00EC505D">
        <w:rPr>
          <w:rFonts w:ascii="Georgia" w:hAnsi="Georgia"/>
          <w:color w:val="000000"/>
          <w:sz w:val="24"/>
          <w:szCs w:val="24"/>
        </w:rPr>
        <w:t>Helping parents in teaching their kids.</w:t>
      </w:r>
    </w:p>
    <w:p w:rsidR="00631707" w:rsidRPr="00EC505D" w:rsidRDefault="00631707" w:rsidP="00631707">
      <w:pPr>
        <w:pStyle w:val="ab"/>
        <w:numPr>
          <w:ilvl w:val="0"/>
          <w:numId w:val="23"/>
        </w:numPr>
        <w:spacing w:line="360" w:lineRule="auto"/>
        <w:jc w:val="both"/>
        <w:rPr>
          <w:rFonts w:ascii="Georgia" w:hAnsi="Georgia"/>
          <w:color w:val="000000"/>
          <w:sz w:val="24"/>
          <w:szCs w:val="24"/>
        </w:rPr>
      </w:pPr>
      <w:r w:rsidRPr="00EC505D">
        <w:rPr>
          <w:rFonts w:ascii="Georgia" w:hAnsi="Georgia"/>
          <w:color w:val="000000"/>
          <w:sz w:val="24"/>
          <w:szCs w:val="24"/>
        </w:rPr>
        <w:t xml:space="preserve">Teaching &amp; Entertaining kids through this type of nice app that contains what the 3D shape of each animal and what its sound must be.  </w:t>
      </w:r>
    </w:p>
    <w:p w:rsidR="00631707" w:rsidRPr="00EC505D" w:rsidRDefault="00631707" w:rsidP="00631707">
      <w:pPr>
        <w:pStyle w:val="ab"/>
        <w:numPr>
          <w:ilvl w:val="0"/>
          <w:numId w:val="23"/>
        </w:numPr>
        <w:spacing w:line="360" w:lineRule="auto"/>
        <w:jc w:val="both"/>
        <w:rPr>
          <w:rFonts w:ascii="Georgia" w:hAnsi="Georgia"/>
          <w:color w:val="000000"/>
          <w:sz w:val="24"/>
          <w:szCs w:val="24"/>
        </w:rPr>
      </w:pPr>
      <w:r w:rsidRPr="00EC505D">
        <w:rPr>
          <w:rFonts w:ascii="Georgia" w:hAnsi="Georgia"/>
          <w:color w:val="000000"/>
          <w:sz w:val="24"/>
          <w:szCs w:val="24"/>
        </w:rPr>
        <w:t>Easy &amp; entertained to use for any one.</w:t>
      </w:r>
    </w:p>
    <w:p w:rsidR="00631707" w:rsidRPr="00EC505D" w:rsidRDefault="00631707" w:rsidP="00631707">
      <w:pPr>
        <w:pStyle w:val="ab"/>
        <w:numPr>
          <w:ilvl w:val="0"/>
          <w:numId w:val="23"/>
        </w:numPr>
        <w:spacing w:line="360" w:lineRule="auto"/>
        <w:jc w:val="both"/>
        <w:rPr>
          <w:rFonts w:ascii="Georgia" w:hAnsi="Georgia"/>
          <w:color w:val="000000"/>
          <w:sz w:val="24"/>
          <w:szCs w:val="24"/>
        </w:rPr>
      </w:pPr>
      <w:r w:rsidRPr="00EC505D">
        <w:rPr>
          <w:rFonts w:ascii="Georgia" w:hAnsi="Georgia"/>
          <w:color w:val="000000"/>
          <w:sz w:val="24"/>
          <w:szCs w:val="24"/>
        </w:rPr>
        <w:t>High accurate in results.</w:t>
      </w:r>
    </w:p>
    <w:p w:rsidR="00631707" w:rsidRPr="00EC505D" w:rsidRDefault="00631707" w:rsidP="00631707">
      <w:pPr>
        <w:pStyle w:val="ab"/>
        <w:numPr>
          <w:ilvl w:val="0"/>
          <w:numId w:val="23"/>
        </w:numPr>
        <w:spacing w:line="360" w:lineRule="auto"/>
        <w:jc w:val="both"/>
        <w:rPr>
          <w:rFonts w:ascii="Georgia" w:hAnsi="Georgia" w:cs="Liberation Serif"/>
          <w:b/>
          <w:color w:val="00000A"/>
          <w:sz w:val="24"/>
          <w:szCs w:val="24"/>
        </w:rPr>
      </w:pPr>
      <w:r w:rsidRPr="00EC505D">
        <w:rPr>
          <w:rFonts w:ascii="Georgia" w:hAnsi="Georgia"/>
          <w:color w:val="000000"/>
          <w:sz w:val="24"/>
          <w:szCs w:val="24"/>
        </w:rPr>
        <w:t>Flexible system.</w:t>
      </w:r>
    </w:p>
    <w:p w:rsidR="00631707" w:rsidRPr="00EC505D" w:rsidRDefault="00631707" w:rsidP="00631707">
      <w:pPr>
        <w:pStyle w:val="ab"/>
        <w:numPr>
          <w:ilvl w:val="0"/>
          <w:numId w:val="23"/>
        </w:numPr>
        <w:spacing w:line="360" w:lineRule="auto"/>
        <w:jc w:val="both"/>
        <w:rPr>
          <w:rFonts w:ascii="Georgia" w:hAnsi="Georgia"/>
          <w:color w:val="000000"/>
          <w:sz w:val="24"/>
          <w:szCs w:val="24"/>
        </w:rPr>
      </w:pPr>
      <w:r w:rsidRPr="00EC505D">
        <w:rPr>
          <w:rFonts w:ascii="Georgia" w:hAnsi="Georgia"/>
          <w:color w:val="000000"/>
          <w:sz w:val="24"/>
          <w:szCs w:val="24"/>
        </w:rPr>
        <w:t>Knowing animals through their 3D images and their voice helps the kid to remember them faster.</w:t>
      </w:r>
    </w:p>
    <w:p w:rsidR="007E3DD7" w:rsidRDefault="007E3DD7" w:rsidP="00670456">
      <w:pPr>
        <w:spacing w:after="0" w:line="360" w:lineRule="auto"/>
        <w:jc w:val="both"/>
        <w:rPr>
          <w:rFonts w:ascii="Georgia" w:hAnsi="Georgia"/>
          <w:sz w:val="24"/>
          <w:szCs w:val="24"/>
        </w:rPr>
      </w:pPr>
    </w:p>
    <w:p w:rsidR="007E3DD7" w:rsidRDefault="007E3DD7" w:rsidP="00670456">
      <w:pPr>
        <w:spacing w:after="0" w:line="360" w:lineRule="auto"/>
        <w:jc w:val="both"/>
        <w:rPr>
          <w:rFonts w:ascii="Georgia" w:hAnsi="Georgia"/>
          <w:sz w:val="24"/>
          <w:szCs w:val="24"/>
        </w:rPr>
      </w:pPr>
    </w:p>
    <w:p w:rsidR="00383DB9" w:rsidRDefault="00383DB9" w:rsidP="00383DB9">
      <w:pPr>
        <w:suppressAutoHyphens w:val="0"/>
        <w:bidi/>
        <w:spacing w:after="160" w:line="259" w:lineRule="auto"/>
        <w:rPr>
          <w:rFonts w:cs="Arial"/>
          <w:kern w:val="0"/>
          <w:sz w:val="28"/>
          <w:szCs w:val="28"/>
          <w:u w:color="000000"/>
          <w:rtl/>
        </w:rPr>
      </w:pPr>
    </w:p>
    <w:p w:rsidR="00383DB9" w:rsidRDefault="00383DB9" w:rsidP="00383DB9">
      <w:pPr>
        <w:suppressAutoHyphens w:val="0"/>
        <w:bidi/>
        <w:spacing w:after="160" w:line="259" w:lineRule="auto"/>
        <w:rPr>
          <w:rFonts w:cs="Arial"/>
          <w:kern w:val="0"/>
          <w:sz w:val="28"/>
          <w:szCs w:val="28"/>
          <w:u w:color="000000"/>
          <w:rtl/>
        </w:rPr>
      </w:pPr>
    </w:p>
    <w:p w:rsidR="00383DB9" w:rsidRDefault="00383DB9" w:rsidP="00383DB9">
      <w:pPr>
        <w:suppressAutoHyphens w:val="0"/>
        <w:bidi/>
        <w:spacing w:after="160" w:line="259" w:lineRule="auto"/>
        <w:rPr>
          <w:rFonts w:cs="Arial"/>
          <w:kern w:val="0"/>
          <w:sz w:val="28"/>
          <w:szCs w:val="28"/>
          <w:u w:color="000000"/>
          <w:rtl/>
        </w:rPr>
      </w:pPr>
    </w:p>
    <w:p w:rsidR="00383DB9" w:rsidRDefault="00383DB9" w:rsidP="00383DB9">
      <w:pPr>
        <w:suppressAutoHyphens w:val="0"/>
        <w:bidi/>
        <w:spacing w:after="160" w:line="259" w:lineRule="auto"/>
        <w:rPr>
          <w:rFonts w:cs="Arial"/>
          <w:kern w:val="0"/>
          <w:sz w:val="28"/>
          <w:szCs w:val="28"/>
          <w:u w:color="000000"/>
          <w:rtl/>
        </w:rPr>
      </w:pPr>
    </w:p>
    <w:p w:rsidR="00383DB9" w:rsidRDefault="00383DB9" w:rsidP="00383DB9">
      <w:pPr>
        <w:suppressAutoHyphens w:val="0"/>
        <w:bidi/>
        <w:spacing w:after="160" w:line="259" w:lineRule="auto"/>
        <w:rPr>
          <w:rFonts w:cs="Arial"/>
          <w:kern w:val="0"/>
          <w:sz w:val="28"/>
          <w:szCs w:val="28"/>
          <w:u w:color="000000"/>
          <w:rtl/>
        </w:rPr>
      </w:pPr>
    </w:p>
    <w:p w:rsidR="00383DB9" w:rsidRDefault="00383DB9" w:rsidP="00383DB9">
      <w:pPr>
        <w:suppressAutoHyphens w:val="0"/>
        <w:bidi/>
        <w:spacing w:after="160" w:line="259" w:lineRule="auto"/>
        <w:rPr>
          <w:rFonts w:cs="Arial"/>
          <w:kern w:val="0"/>
          <w:sz w:val="28"/>
          <w:szCs w:val="28"/>
          <w:u w:color="000000"/>
          <w:rtl/>
        </w:rPr>
      </w:pPr>
    </w:p>
    <w:p w:rsidR="00DE6989" w:rsidRDefault="00DE6989" w:rsidP="00DE6989">
      <w:pPr>
        <w:spacing w:after="0" w:line="360" w:lineRule="auto"/>
        <w:jc w:val="both"/>
        <w:rPr>
          <w:rFonts w:ascii="Georgia" w:hAnsi="Georgia"/>
          <w:sz w:val="24"/>
          <w:szCs w:val="24"/>
        </w:rPr>
      </w:pPr>
    </w:p>
    <w:p w:rsidR="00383DB9" w:rsidRDefault="00383DB9" w:rsidP="00DE6989">
      <w:pPr>
        <w:spacing w:after="0" w:line="360" w:lineRule="auto"/>
        <w:jc w:val="both"/>
        <w:rPr>
          <w:rFonts w:ascii="Georgia" w:hAnsi="Georgia"/>
          <w:sz w:val="24"/>
          <w:szCs w:val="24"/>
        </w:rPr>
      </w:pPr>
    </w:p>
    <w:p w:rsidR="00383DB9" w:rsidRDefault="00383DB9" w:rsidP="00DE6989">
      <w:pPr>
        <w:spacing w:after="0" w:line="360" w:lineRule="auto"/>
        <w:jc w:val="both"/>
        <w:rPr>
          <w:rFonts w:ascii="Georgia" w:hAnsi="Georgia"/>
          <w:sz w:val="24"/>
          <w:szCs w:val="24"/>
        </w:rPr>
      </w:pPr>
    </w:p>
    <w:p w:rsidR="00383DB9" w:rsidRDefault="00383DB9" w:rsidP="00DE6989">
      <w:pPr>
        <w:spacing w:after="0" w:line="360" w:lineRule="auto"/>
        <w:jc w:val="both"/>
        <w:rPr>
          <w:rFonts w:ascii="Georgia" w:hAnsi="Georgia"/>
          <w:sz w:val="24"/>
          <w:szCs w:val="24"/>
        </w:rPr>
      </w:pPr>
    </w:p>
    <w:p w:rsidR="006A6118" w:rsidRPr="006A6118" w:rsidRDefault="006A6118" w:rsidP="006A6118">
      <w:pPr>
        <w:jc w:val="right"/>
        <w:rPr>
          <w:rFonts w:ascii="Times New Roman" w:hAnsi="Times New Roman" w:cs="Times New Roman"/>
          <w:color w:val="000000"/>
          <w:sz w:val="28"/>
          <w:szCs w:val="28"/>
          <w:u w:color="000000"/>
          <w:bdr w:val="nil"/>
          <w:rtl/>
        </w:rPr>
      </w:pPr>
    </w:p>
    <w:p w:rsidR="00383DB9" w:rsidRPr="00892F2D" w:rsidRDefault="00383DB9" w:rsidP="00383DB9">
      <w:pPr>
        <w:pBdr>
          <w:top w:val="nil"/>
          <w:left w:val="nil"/>
          <w:bottom w:val="nil"/>
          <w:right w:val="nil"/>
          <w:between w:val="nil"/>
          <w:bar w:val="nil"/>
        </w:pBdr>
        <w:suppressAutoHyphens w:val="0"/>
        <w:bidi/>
        <w:spacing w:after="160" w:line="259" w:lineRule="auto"/>
        <w:contextualSpacing/>
        <w:rPr>
          <w:rFonts w:ascii="Times New Roman" w:eastAsia="Times New Roman" w:hAnsi="Times New Roman" w:cstheme="minorBidi"/>
          <w:color w:val="000000"/>
          <w:sz w:val="28"/>
          <w:szCs w:val="28"/>
          <w:u w:color="000000"/>
          <w:bdr w:val="nil"/>
          <w:rtl/>
        </w:rPr>
      </w:pPr>
    </w:p>
    <w:p w:rsidR="00383DB9" w:rsidRDefault="00383DB9" w:rsidP="00DE6989">
      <w:pPr>
        <w:spacing w:after="0" w:line="360" w:lineRule="auto"/>
        <w:jc w:val="both"/>
        <w:rPr>
          <w:rFonts w:ascii="Georgia" w:hAnsi="Georgia"/>
          <w:sz w:val="24"/>
          <w:szCs w:val="24"/>
        </w:rPr>
      </w:pPr>
    </w:p>
    <w:p w:rsidR="00A064AB" w:rsidRDefault="00A064AB" w:rsidP="00A064AB">
      <w:pPr>
        <w:pStyle w:val="a5"/>
        <w:jc w:val="center"/>
        <w:outlineLvl w:val="0"/>
        <w:rPr>
          <w:b/>
          <w:bCs/>
        </w:rPr>
      </w:pPr>
      <w:bookmarkStart w:id="27" w:name="_Toc499662080"/>
    </w:p>
    <w:bookmarkEnd w:id="27"/>
    <w:p w:rsidR="00E967F3" w:rsidRDefault="00E967F3" w:rsidP="003A69E4">
      <w:pPr>
        <w:pStyle w:val="a5"/>
        <w:jc w:val="center"/>
        <w:outlineLvl w:val="0"/>
        <w:rPr>
          <w:rFonts w:ascii="Georgia" w:hAnsi="Georgia"/>
          <w:b/>
          <w:bCs/>
        </w:rPr>
      </w:pPr>
    </w:p>
    <w:p w:rsidR="00E967F3" w:rsidRDefault="00E967F3" w:rsidP="003A69E4">
      <w:pPr>
        <w:pStyle w:val="a5"/>
        <w:jc w:val="center"/>
        <w:outlineLvl w:val="0"/>
        <w:rPr>
          <w:rFonts w:ascii="Georgia" w:hAnsi="Georgia"/>
          <w:b/>
          <w:bCs/>
        </w:rPr>
      </w:pPr>
    </w:p>
    <w:p w:rsidR="00E967F3" w:rsidRDefault="00E967F3" w:rsidP="003A69E4">
      <w:pPr>
        <w:pStyle w:val="a5"/>
        <w:jc w:val="center"/>
        <w:outlineLvl w:val="0"/>
        <w:rPr>
          <w:rFonts w:ascii="Georgia" w:hAnsi="Georgia"/>
          <w:b/>
          <w:bCs/>
        </w:rPr>
      </w:pPr>
    </w:p>
    <w:p w:rsidR="00E967F3" w:rsidRDefault="00E967F3" w:rsidP="003A69E4">
      <w:pPr>
        <w:pStyle w:val="a5"/>
        <w:jc w:val="center"/>
        <w:outlineLvl w:val="0"/>
        <w:rPr>
          <w:rFonts w:ascii="Georgia" w:hAnsi="Georgia"/>
          <w:b/>
          <w:bCs/>
        </w:rPr>
      </w:pPr>
    </w:p>
    <w:p w:rsidR="00E967F3" w:rsidRDefault="00E967F3" w:rsidP="003A69E4">
      <w:pPr>
        <w:pStyle w:val="a5"/>
        <w:jc w:val="center"/>
        <w:outlineLvl w:val="0"/>
        <w:rPr>
          <w:rFonts w:ascii="Georgia" w:hAnsi="Georgia"/>
          <w:b/>
          <w:bCs/>
        </w:rPr>
      </w:pPr>
    </w:p>
    <w:p w:rsidR="007E3DD7" w:rsidRPr="007E3DD7" w:rsidRDefault="007E3DD7">
      <w:pPr>
        <w:suppressAutoHyphens w:val="0"/>
        <w:spacing w:after="160" w:line="259" w:lineRule="auto"/>
        <w:rPr>
          <w:rFonts w:ascii="Georgia" w:hAnsi="Georgia"/>
          <w:b/>
          <w:bCs/>
          <w:sz w:val="24"/>
          <w:szCs w:val="24"/>
        </w:rPr>
      </w:pPr>
    </w:p>
    <w:p w:rsidR="00CE7806" w:rsidRPr="004B3611" w:rsidRDefault="003F473B" w:rsidP="004B3611">
      <w:pPr>
        <w:suppressAutoHyphens w:val="0"/>
        <w:spacing w:after="160" w:line="259" w:lineRule="auto"/>
        <w:jc w:val="center"/>
        <w:rPr>
          <w:rFonts w:ascii="Times New Roman" w:hAnsi="Times New Roman" w:cs="Times New Roman"/>
          <w:sz w:val="24"/>
          <w:szCs w:val="24"/>
        </w:rPr>
      </w:pPr>
      <w:r>
        <w:rPr>
          <w:rFonts w:ascii="Times New Roman" w:hAnsi="Times New Roman" w:cs="Times New Roman"/>
          <w:b/>
          <w:bCs/>
          <w:sz w:val="52"/>
          <w:szCs w:val="38"/>
        </w:rPr>
        <w:t>Chapter 2: Planning</w:t>
      </w:r>
      <w:r w:rsidR="007E3DD7" w:rsidRPr="007E3DD7">
        <w:rPr>
          <w:rFonts w:ascii="Times New Roman" w:hAnsi="Times New Roman" w:cs="Times New Roman"/>
          <w:sz w:val="24"/>
          <w:szCs w:val="24"/>
        </w:rPr>
        <w:br w:type="page"/>
      </w:r>
    </w:p>
    <w:p w:rsidR="004B3611" w:rsidRDefault="004B3611" w:rsidP="00EF6E04">
      <w:pPr>
        <w:pStyle w:val="10"/>
        <w:jc w:val="left"/>
        <w:rPr>
          <w:rFonts w:ascii="Georgia" w:hAnsi="Georgia" w:cs="Georgia"/>
          <w:b/>
          <w:color w:val="000000"/>
          <w:sz w:val="28"/>
          <w:szCs w:val="28"/>
        </w:rPr>
      </w:pPr>
      <w:bookmarkStart w:id="28" w:name="_Toc500007328"/>
      <w:bookmarkStart w:id="29" w:name="_Toc500007566"/>
      <w:bookmarkStart w:id="30" w:name="_Toc500023279"/>
      <w:bookmarkStart w:id="31" w:name="_Toc500302839"/>
    </w:p>
    <w:p w:rsidR="00CC18A2" w:rsidRDefault="00CC18A2" w:rsidP="00EF6E04">
      <w:pPr>
        <w:pStyle w:val="10"/>
        <w:jc w:val="left"/>
        <w:rPr>
          <w:rFonts w:ascii="Georgia" w:hAnsi="Georgia" w:cs="Georgia"/>
          <w:b/>
          <w:color w:val="000000"/>
          <w:sz w:val="28"/>
          <w:szCs w:val="28"/>
        </w:rPr>
      </w:pPr>
      <w:bookmarkStart w:id="32" w:name="_Toc500317734"/>
    </w:p>
    <w:p w:rsidR="00DE6989" w:rsidRDefault="00DE6989" w:rsidP="001B6811">
      <w:pPr>
        <w:pStyle w:val="10"/>
        <w:jc w:val="left"/>
        <w:rPr>
          <w:rFonts w:ascii="Georgia" w:hAnsi="Georgia" w:cs="Georgia"/>
        </w:rPr>
      </w:pPr>
      <w:bookmarkStart w:id="33" w:name="_Toc500355078"/>
      <w:r w:rsidRPr="00EF57FA">
        <w:rPr>
          <w:rFonts w:ascii="Georgia" w:hAnsi="Georgia" w:cs="Georgia"/>
          <w:b/>
          <w:color w:val="000000"/>
          <w:sz w:val="28"/>
          <w:szCs w:val="28"/>
        </w:rPr>
        <w:t xml:space="preserve">Chapter 2: </w:t>
      </w:r>
      <w:bookmarkEnd w:id="28"/>
      <w:bookmarkEnd w:id="29"/>
      <w:bookmarkEnd w:id="30"/>
      <w:bookmarkEnd w:id="31"/>
      <w:r w:rsidR="00631707">
        <w:rPr>
          <w:rFonts w:ascii="Georgia" w:hAnsi="Georgia" w:cs="Georgia"/>
          <w:b/>
          <w:color w:val="000000"/>
          <w:sz w:val="28"/>
          <w:szCs w:val="28"/>
        </w:rPr>
        <w:t>Plannin</w:t>
      </w:r>
      <w:r w:rsidR="00C844D5">
        <w:rPr>
          <w:rFonts w:ascii="Georgia" w:hAnsi="Georgia" w:cs="Georgia"/>
          <w:b/>
          <w:color w:val="000000"/>
          <w:sz w:val="28"/>
          <w:szCs w:val="28"/>
        </w:rPr>
        <w:t>g:</w:t>
      </w:r>
      <w:bookmarkEnd w:id="32"/>
      <w:bookmarkEnd w:id="33"/>
    </w:p>
    <w:p w:rsidR="004B3611" w:rsidRDefault="004B3611" w:rsidP="001B6811">
      <w:pPr>
        <w:pStyle w:val="10"/>
        <w:jc w:val="left"/>
        <w:rPr>
          <w:rFonts w:ascii="Georgia" w:hAnsi="Georgia" w:cs="Georgia"/>
          <w:b/>
          <w:color w:val="000000"/>
          <w:sz w:val="28"/>
          <w:szCs w:val="28"/>
        </w:rPr>
      </w:pPr>
      <w:bookmarkStart w:id="34" w:name="_Toc500317735"/>
      <w:bookmarkStart w:id="35" w:name="_Toc500355079"/>
      <w:r>
        <w:rPr>
          <w:rFonts w:ascii="Georgia" w:hAnsi="Georgia" w:cs="Georgia"/>
          <w:b/>
          <w:color w:val="000000"/>
          <w:sz w:val="28"/>
          <w:szCs w:val="28"/>
        </w:rPr>
        <w:t>2.1 Approach &amp; Methodology:</w:t>
      </w:r>
      <w:bookmarkEnd w:id="34"/>
      <w:bookmarkEnd w:id="35"/>
    </w:p>
    <w:p w:rsidR="004B3611" w:rsidRPr="00840A62" w:rsidRDefault="004B3611" w:rsidP="001B6811">
      <w:pPr>
        <w:pStyle w:val="10"/>
        <w:jc w:val="left"/>
        <w:rPr>
          <w:rFonts w:ascii="Georgia" w:hAnsi="Georgia" w:cs="Georgia"/>
          <w:b/>
          <w:color w:val="000000"/>
          <w:sz w:val="28"/>
          <w:szCs w:val="28"/>
        </w:rPr>
      </w:pPr>
      <w:r w:rsidRPr="00EF57FA">
        <w:rPr>
          <w:rFonts w:ascii="Georgia" w:hAnsi="Georgia" w:cs="Georgia"/>
          <w:b/>
          <w:color w:val="000000"/>
          <w:sz w:val="28"/>
          <w:szCs w:val="28"/>
        </w:rPr>
        <w:t xml:space="preserve"> </w:t>
      </w:r>
    </w:p>
    <w:p w:rsidR="004B3611" w:rsidRDefault="004B3611" w:rsidP="004B3611">
      <w:pPr>
        <w:spacing w:line="360" w:lineRule="auto"/>
        <w:jc w:val="both"/>
        <w:rPr>
          <w:rFonts w:ascii="Georgia" w:hAnsi="Georgia" w:cs="Georgia"/>
          <w:color w:val="000000"/>
          <w:sz w:val="24"/>
          <w:szCs w:val="24"/>
        </w:rPr>
      </w:pPr>
      <w:r w:rsidRPr="0012193E">
        <w:rPr>
          <w:rFonts w:ascii="Georgia" w:hAnsi="Georgia" w:cs="Georgia"/>
          <w:color w:val="000000"/>
          <w:sz w:val="24"/>
          <w:szCs w:val="24"/>
        </w:rPr>
        <w:t>We used waterfall model to design our system</w:t>
      </w:r>
      <w:r w:rsidRPr="00FA474E">
        <w:rPr>
          <w:rFonts w:ascii="Georgia" w:hAnsi="Georgia" w:cs="Georgia"/>
          <w:color w:val="000000"/>
          <w:sz w:val="24"/>
          <w:szCs w:val="24"/>
        </w:rPr>
        <w:t xml:space="preserve"> is the traditional vers</w:t>
      </w:r>
      <w:r>
        <w:rPr>
          <w:rFonts w:ascii="Georgia" w:hAnsi="Georgia" w:cs="Georgia"/>
          <w:color w:val="000000"/>
          <w:sz w:val="24"/>
          <w:szCs w:val="24"/>
        </w:rPr>
        <w:t xml:space="preserve">ion and the classic approach of </w:t>
      </w:r>
      <w:r w:rsidRPr="00FA474E">
        <w:rPr>
          <w:rFonts w:ascii="Georgia" w:hAnsi="Georgia" w:cs="Georgia"/>
          <w:color w:val="000000"/>
          <w:sz w:val="24"/>
          <w:szCs w:val="24"/>
        </w:rPr>
        <w:t>system development life cycle. It describes the se</w:t>
      </w:r>
      <w:r>
        <w:rPr>
          <w:rFonts w:ascii="Georgia" w:hAnsi="Georgia" w:cs="Georgia"/>
          <w:color w:val="000000"/>
          <w:sz w:val="24"/>
          <w:szCs w:val="24"/>
        </w:rPr>
        <w:t xml:space="preserve">quential and linear development </w:t>
      </w:r>
      <w:r w:rsidRPr="00FA474E">
        <w:rPr>
          <w:rFonts w:ascii="Georgia" w:hAnsi="Georgia" w:cs="Georgia"/>
          <w:color w:val="000000"/>
          <w:sz w:val="24"/>
          <w:szCs w:val="24"/>
        </w:rPr>
        <w:t>method. Waterfall methodology has clear objectives and goa</w:t>
      </w:r>
      <w:r>
        <w:rPr>
          <w:rFonts w:ascii="Georgia" w:hAnsi="Georgia" w:cs="Georgia"/>
          <w:color w:val="000000"/>
          <w:sz w:val="24"/>
          <w:szCs w:val="24"/>
        </w:rPr>
        <w:t>ls for each phase of the system development life cycle.</w:t>
      </w:r>
    </w:p>
    <w:p w:rsidR="004B3611" w:rsidRDefault="004B3611" w:rsidP="004B3611">
      <w:pPr>
        <w:spacing w:line="360" w:lineRule="auto"/>
        <w:jc w:val="both"/>
        <w:rPr>
          <w:rFonts w:ascii="Georgia" w:hAnsi="Georgia" w:cs="Georgia"/>
          <w:color w:val="000000"/>
          <w:sz w:val="24"/>
          <w:szCs w:val="24"/>
        </w:rPr>
      </w:pPr>
      <w:r w:rsidRPr="00FA474E">
        <w:rPr>
          <w:rFonts w:ascii="Georgia" w:hAnsi="Georgia" w:cs="Georgia"/>
          <w:color w:val="000000"/>
          <w:sz w:val="24"/>
          <w:szCs w:val="24"/>
        </w:rPr>
        <w:t>It is very simple to understand and use.  In a waterfall model, each phase must be completed fully before the next phase can begin. This type of </w:t>
      </w:r>
      <w:hyperlink r:id="rId12" w:history="1">
        <w:r w:rsidRPr="00FA474E">
          <w:rPr>
            <w:rFonts w:ascii="Georgia" w:hAnsi="Georgia" w:cs="Georgia"/>
            <w:color w:val="000000"/>
            <w:sz w:val="24"/>
            <w:szCs w:val="24"/>
          </w:rPr>
          <w:t>software development model</w:t>
        </w:r>
      </w:hyperlink>
      <w:r w:rsidRPr="00FA474E">
        <w:rPr>
          <w:rFonts w:ascii="Georgia" w:hAnsi="Georgia" w:cs="Georgia"/>
          <w:color w:val="000000"/>
          <w:sz w:val="24"/>
          <w:szCs w:val="24"/>
        </w:rPr>
        <w:t> is basically used for the for the project which is small and there are no uncertain requirements. At the end of each phase, a review takes place to determine if the project is on the right path and whether or not to continue or discard the project. In this model </w:t>
      </w:r>
      <w:hyperlink r:id="rId13" w:history="1">
        <w:r w:rsidRPr="00FA474E">
          <w:rPr>
            <w:rFonts w:ascii="Georgia" w:hAnsi="Georgia" w:cs="Georgia"/>
            <w:color w:val="000000"/>
            <w:sz w:val="24"/>
            <w:szCs w:val="24"/>
          </w:rPr>
          <w:t>software testing</w:t>
        </w:r>
      </w:hyperlink>
      <w:r w:rsidRPr="00FA474E">
        <w:rPr>
          <w:rFonts w:ascii="Georgia" w:hAnsi="Georgia" w:cs="Georgia"/>
          <w:color w:val="000000"/>
          <w:sz w:val="24"/>
          <w:szCs w:val="24"/>
        </w:rPr>
        <w:t> starts only after the development is complete.</w:t>
      </w:r>
      <w:r>
        <w:rPr>
          <w:rFonts w:ascii="Georgia" w:hAnsi="Georgia" w:cs="Georgia"/>
          <w:color w:val="000000"/>
          <w:sz w:val="24"/>
          <w:szCs w:val="24"/>
        </w:rPr>
        <w:fldChar w:fldCharType="begin" w:fldLock="1"/>
      </w:r>
      <w:r>
        <w:rPr>
          <w:rFonts w:ascii="Georgia" w:hAnsi="Georgia" w:cs="Georgia"/>
          <w:color w:val="000000"/>
          <w:sz w:val="24"/>
          <w:szCs w:val="24"/>
        </w:rPr>
        <w:instrText>ADDIN CSL_CITATION { "citationItems" : [ { "id" : "ITEM-1", "itemData" : { "URL" : "https://en.wikipedia.org/wiki/Waterfall_model", "id" : "ITEM-1", "issued" : { "date-parts" : [ [ "0" ] ] }, "title" : "Waterfall model - Wikipedia", "type" : "webpage" }, "uris" : [ "http://www.mendeley.com/documents/?uuid=6196544d-580f-4c3e-9cb1-5a9499180f84" ] } ], "mendeley" : { "formattedCitation" : "[6]", "plainTextFormattedCitation" : "[6]" }, "properties" : { "noteIndex" : 0 }, "schema" : "https://github.com/citation-style-language/schema/raw/master/csl-citation.json" }</w:instrText>
      </w:r>
      <w:r>
        <w:rPr>
          <w:rFonts w:ascii="Georgia" w:hAnsi="Georgia" w:cs="Georgia"/>
          <w:color w:val="000000"/>
          <w:sz w:val="24"/>
          <w:szCs w:val="24"/>
        </w:rPr>
        <w:fldChar w:fldCharType="separate"/>
      </w:r>
      <w:r w:rsidRPr="001A5D12">
        <w:rPr>
          <w:rFonts w:ascii="Georgia" w:hAnsi="Georgia" w:cs="Georgia"/>
          <w:noProof/>
          <w:color w:val="000000"/>
          <w:sz w:val="24"/>
          <w:szCs w:val="24"/>
        </w:rPr>
        <w:t>[6]</w:t>
      </w:r>
      <w:r>
        <w:rPr>
          <w:rFonts w:ascii="Georgia" w:hAnsi="Georgia" w:cs="Georgia"/>
          <w:color w:val="000000"/>
          <w:sz w:val="24"/>
          <w:szCs w:val="24"/>
        </w:rPr>
        <w:fldChar w:fldCharType="end"/>
      </w:r>
      <w:r w:rsidRPr="00FA474E">
        <w:rPr>
          <w:rFonts w:ascii="Georgia" w:hAnsi="Georgia" w:cs="Georgia"/>
          <w:color w:val="000000"/>
          <w:sz w:val="24"/>
          <w:szCs w:val="24"/>
        </w:rPr>
        <w:t> </w:t>
      </w:r>
      <w:r>
        <w:rPr>
          <w:rFonts w:ascii="Georgia" w:hAnsi="Georgia" w:cs="Georgia"/>
          <w:color w:val="000000"/>
          <w:sz w:val="24"/>
          <w:szCs w:val="24"/>
        </w:rPr>
        <w:tab/>
      </w:r>
    </w:p>
    <w:p w:rsidR="004B3611" w:rsidRPr="00772D86" w:rsidRDefault="004B3611" w:rsidP="004B3611">
      <w:pPr>
        <w:spacing w:line="360" w:lineRule="auto"/>
        <w:jc w:val="both"/>
      </w:pPr>
      <w:r w:rsidRPr="00F75B07">
        <w:rPr>
          <w:b/>
          <w:bCs/>
          <w:noProof/>
        </w:rPr>
        <w:drawing>
          <wp:anchor distT="0" distB="0" distL="114300" distR="114300" simplePos="0" relativeHeight="251707392" behindDoc="0" locked="0" layoutInCell="1" allowOverlap="1" wp14:anchorId="16D08259" wp14:editId="58254E85">
            <wp:simplePos x="0" y="0"/>
            <wp:positionH relativeFrom="column">
              <wp:posOffset>504825</wp:posOffset>
            </wp:positionH>
            <wp:positionV relativeFrom="paragraph">
              <wp:posOffset>222250</wp:posOffset>
            </wp:positionV>
            <wp:extent cx="3971925" cy="3017520"/>
            <wp:effectExtent l="0" t="0" r="9525" b="0"/>
            <wp:wrapTopAndBottom/>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1925" cy="3017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eorgia" w:hAnsi="Georgia" w:cs="Georgia"/>
          <w:color w:val="000000"/>
          <w:sz w:val="24"/>
          <w:szCs w:val="24"/>
        </w:rPr>
        <w:tab/>
      </w:r>
      <w:r w:rsidR="00A43B90" w:rsidRPr="00A43B90">
        <w:rPr>
          <w:rFonts w:ascii="Georgia" w:hAnsi="Georgia" w:cs="Georgia"/>
          <w:b/>
          <w:bCs/>
          <w:color w:val="000000"/>
          <w:sz w:val="24"/>
          <w:szCs w:val="24"/>
        </w:rPr>
        <w:t>2.1.1</w:t>
      </w:r>
      <w:r w:rsidR="00A43B90">
        <w:rPr>
          <w:rFonts w:ascii="Georgia" w:hAnsi="Georgia" w:cs="Georgia"/>
          <w:color w:val="000000"/>
          <w:sz w:val="24"/>
          <w:szCs w:val="24"/>
        </w:rPr>
        <w:t xml:space="preserve"> </w:t>
      </w:r>
      <w:r>
        <w:rPr>
          <w:rFonts w:ascii="Georgia" w:hAnsi="Georgia" w:cs="Georgia"/>
          <w:b/>
          <w:bCs/>
          <w:color w:val="000000"/>
          <w:sz w:val="24"/>
          <w:szCs w:val="24"/>
        </w:rPr>
        <w:t>Waterfall model:</w:t>
      </w:r>
    </w:p>
    <w:p w:rsidR="004B3611" w:rsidRDefault="004B3611" w:rsidP="004B3611">
      <w:pPr>
        <w:pStyle w:val="a5"/>
        <w:jc w:val="center"/>
        <w:outlineLvl w:val="0"/>
        <w:rPr>
          <w:b/>
          <w:bCs/>
        </w:rPr>
      </w:pPr>
      <w:bookmarkStart w:id="36" w:name="_Toc498625359"/>
      <w:bookmarkStart w:id="37" w:name="_Toc498888347"/>
      <w:bookmarkStart w:id="38" w:name="_Toc499662075"/>
    </w:p>
    <w:p w:rsidR="00C844D5" w:rsidRDefault="004B3611" w:rsidP="00022184">
      <w:pPr>
        <w:pStyle w:val="a5"/>
        <w:jc w:val="center"/>
        <w:outlineLvl w:val="0"/>
        <w:rPr>
          <w:rFonts w:ascii="Georgia" w:hAnsi="Georgia"/>
          <w:b/>
          <w:bCs/>
        </w:rPr>
      </w:pPr>
      <w:bookmarkStart w:id="39" w:name="_Toc500007331"/>
      <w:bookmarkStart w:id="40" w:name="_Toc500023282"/>
      <w:bookmarkStart w:id="41" w:name="_Toc500302846"/>
      <w:bookmarkStart w:id="42" w:name="_Toc500355080"/>
      <w:r w:rsidRPr="00664583">
        <w:rPr>
          <w:rFonts w:ascii="Georgia" w:hAnsi="Georgia"/>
          <w:b/>
          <w:bCs/>
        </w:rPr>
        <w:t xml:space="preserve">Figure </w:t>
      </w:r>
      <w:r>
        <w:rPr>
          <w:rFonts w:ascii="Georgia" w:hAnsi="Georgia"/>
          <w:b/>
          <w:bCs/>
        </w:rPr>
        <w:t>2</w:t>
      </w:r>
      <w:r w:rsidRPr="00664583">
        <w:rPr>
          <w:rFonts w:ascii="Georgia" w:hAnsi="Georgia"/>
          <w:b/>
          <w:bCs/>
        </w:rPr>
        <w:t>.1 Waterfall Model</w:t>
      </w:r>
      <w:bookmarkEnd w:id="36"/>
      <w:bookmarkEnd w:id="37"/>
      <w:bookmarkEnd w:id="38"/>
      <w:bookmarkEnd w:id="39"/>
      <w:bookmarkEnd w:id="40"/>
      <w:bookmarkEnd w:id="41"/>
      <w:bookmarkEnd w:id="42"/>
    </w:p>
    <w:p w:rsidR="00022184" w:rsidRPr="00022184" w:rsidRDefault="00022184" w:rsidP="00022184">
      <w:pPr>
        <w:pStyle w:val="a5"/>
        <w:jc w:val="center"/>
        <w:outlineLvl w:val="0"/>
        <w:rPr>
          <w:rFonts w:ascii="Georgia" w:hAnsi="Georgia" w:cs="Georgia"/>
          <w:b/>
          <w:bCs/>
          <w:color w:val="000000"/>
        </w:rPr>
      </w:pPr>
    </w:p>
    <w:p w:rsidR="00C844D5" w:rsidRPr="00022184" w:rsidRDefault="00C844D5" w:rsidP="00022184">
      <w:pPr>
        <w:spacing w:line="360" w:lineRule="auto"/>
        <w:jc w:val="both"/>
        <w:rPr>
          <w:rFonts w:ascii="Georgia" w:hAnsi="Georgia"/>
          <w:b/>
          <w:bCs/>
          <w:sz w:val="28"/>
          <w:szCs w:val="26"/>
        </w:rPr>
      </w:pPr>
      <w:r>
        <w:rPr>
          <w:rFonts w:ascii="Georgia" w:hAnsi="Georgia"/>
          <w:b/>
          <w:bCs/>
          <w:sz w:val="28"/>
          <w:szCs w:val="26"/>
        </w:rPr>
        <w:t xml:space="preserve">2.2 </w:t>
      </w:r>
      <w:r w:rsidR="00022184">
        <w:rPr>
          <w:rFonts w:ascii="Georgia" w:hAnsi="Georgia"/>
          <w:b/>
          <w:bCs/>
          <w:sz w:val="28"/>
          <w:szCs w:val="26"/>
        </w:rPr>
        <w:t>Feasibility Study:</w:t>
      </w:r>
      <w:r>
        <w:rPr>
          <w:b/>
          <w:bCs/>
        </w:rPr>
        <w:tab/>
      </w:r>
    </w:p>
    <w:p w:rsidR="00C844D5" w:rsidRDefault="00C844D5" w:rsidP="00A76CE5">
      <w:pPr>
        <w:pStyle w:val="20"/>
        <w:jc w:val="both"/>
        <w:rPr>
          <w:rFonts w:ascii="Georgia" w:hAnsi="Georgia" w:cs="Liberation Serif"/>
          <w:b/>
          <w:color w:val="000000"/>
        </w:rPr>
      </w:pPr>
      <w:bookmarkStart w:id="43" w:name="_Toc498888359"/>
      <w:bookmarkStart w:id="44" w:name="_Toc498888433"/>
      <w:bookmarkStart w:id="45" w:name="_Toc499661926"/>
      <w:bookmarkStart w:id="46" w:name="_Toc499662088"/>
      <w:bookmarkStart w:id="47" w:name="_Toc500007189"/>
      <w:bookmarkStart w:id="48" w:name="_Toc500302832"/>
      <w:bookmarkStart w:id="49" w:name="_Toc500305187"/>
      <w:bookmarkStart w:id="50" w:name="_Toc500317736"/>
      <w:r>
        <w:rPr>
          <w:rFonts w:ascii="Georgia" w:hAnsi="Georgia" w:cs="Liberation Serif"/>
          <w:b/>
          <w:color w:val="000000"/>
        </w:rPr>
        <w:t xml:space="preserve">2.2.1 </w:t>
      </w:r>
      <w:r w:rsidRPr="00971924">
        <w:rPr>
          <w:rFonts w:ascii="Georgia" w:hAnsi="Georgia" w:cs="Liberation Serif"/>
          <w:b/>
          <w:color w:val="000000"/>
        </w:rPr>
        <w:t>Questionnaires:</w:t>
      </w:r>
      <w:bookmarkEnd w:id="43"/>
      <w:bookmarkEnd w:id="44"/>
      <w:bookmarkEnd w:id="45"/>
      <w:bookmarkEnd w:id="46"/>
      <w:bookmarkEnd w:id="47"/>
      <w:bookmarkEnd w:id="48"/>
      <w:bookmarkEnd w:id="49"/>
      <w:bookmarkEnd w:id="50"/>
    </w:p>
    <w:p w:rsidR="00C844D5" w:rsidRPr="005A721D" w:rsidRDefault="00C844D5" w:rsidP="00C844D5">
      <w:pPr>
        <w:suppressAutoHyphens w:val="0"/>
        <w:spacing w:after="160" w:line="259" w:lineRule="auto"/>
        <w:jc w:val="both"/>
        <w:rPr>
          <w:rFonts w:cs="Arial"/>
          <w:kern w:val="0"/>
          <w:sz w:val="28"/>
          <w:szCs w:val="28"/>
          <w:u w:color="000000"/>
          <w:lang w:val="en-GB"/>
        </w:rPr>
      </w:pPr>
      <w:r w:rsidRPr="005A721D">
        <w:rPr>
          <w:rFonts w:cs="Arial"/>
          <w:kern w:val="0"/>
          <w:sz w:val="28"/>
          <w:szCs w:val="28"/>
          <w:u w:color="000000"/>
          <w:lang w:val="en-GB"/>
        </w:rPr>
        <w:t>We designed a questionnaire using Google forms. The questionnaire is accessible from the following link:</w:t>
      </w:r>
    </w:p>
    <w:p w:rsidR="00C844D5" w:rsidRPr="005A721D" w:rsidRDefault="00C844D5" w:rsidP="00C844D5">
      <w:pPr>
        <w:keepNext/>
        <w:keepLines/>
        <w:suppressAutoHyphens w:val="0"/>
        <w:spacing w:before="240" w:after="0" w:line="259" w:lineRule="auto"/>
        <w:jc w:val="both"/>
        <w:outlineLvl w:val="0"/>
        <w:rPr>
          <w:rFonts w:ascii="Georgia" w:eastAsia="Georgia" w:hAnsi="Georgia" w:cs="Georgia"/>
          <w:color w:val="0070C0"/>
          <w:kern w:val="0"/>
          <w:sz w:val="28"/>
          <w:szCs w:val="28"/>
          <w:u w:val="single" w:color="000000"/>
        </w:rPr>
      </w:pPr>
      <w:r w:rsidRPr="005A721D">
        <w:rPr>
          <w:rFonts w:ascii="Calibri Light" w:eastAsia="Times New Roman" w:hAnsi="Calibri Light" w:cs="Times New Roman"/>
          <w:color w:val="2E74B5"/>
          <w:kern w:val="0"/>
          <w:sz w:val="32"/>
          <w:szCs w:val="32"/>
          <w:u w:color="000000"/>
          <w:lang w:val="en-GB"/>
        </w:rPr>
        <w:t xml:space="preserve"> </w:t>
      </w:r>
      <w:hyperlink r:id="rId15" w:history="1">
        <w:bookmarkStart w:id="51" w:name="_Toc500023275"/>
        <w:bookmarkStart w:id="52" w:name="_Toc500302833"/>
        <w:bookmarkStart w:id="53" w:name="_Toc500355081"/>
        <w:r w:rsidRPr="005A721D">
          <w:rPr>
            <w:rFonts w:ascii="Georgia" w:eastAsia="Georgia" w:hAnsi="Georgia" w:cs="Georgia"/>
            <w:color w:val="0563C1"/>
            <w:kern w:val="0"/>
            <w:sz w:val="28"/>
            <w:szCs w:val="28"/>
            <w:u w:val="single" w:color="000000"/>
          </w:rPr>
          <w:t>https://docs.google.com/forms/d/e/1FAIpQLScMZdhOYg4K5b-GWa_J13-w37xDvWfC5qF0gqyy8fVE_Ce_KQ/viewform</w:t>
        </w:r>
        <w:bookmarkEnd w:id="51"/>
        <w:bookmarkEnd w:id="52"/>
        <w:bookmarkEnd w:id="53"/>
      </w:hyperlink>
    </w:p>
    <w:p w:rsidR="00C844D5" w:rsidRPr="005A721D" w:rsidRDefault="00C844D5" w:rsidP="00C844D5">
      <w:pPr>
        <w:suppressAutoHyphens w:val="0"/>
        <w:bidi/>
        <w:spacing w:after="160" w:line="259" w:lineRule="auto"/>
        <w:jc w:val="both"/>
        <w:rPr>
          <w:rFonts w:cs="Arial"/>
          <w:kern w:val="0"/>
          <w:sz w:val="28"/>
          <w:szCs w:val="28"/>
          <w:u w:color="000000"/>
        </w:rPr>
      </w:pPr>
    </w:p>
    <w:p w:rsidR="00C844D5" w:rsidRDefault="00C844D5" w:rsidP="00C844D5">
      <w:pPr>
        <w:suppressAutoHyphens w:val="0"/>
        <w:spacing w:after="160" w:line="259" w:lineRule="auto"/>
        <w:jc w:val="both"/>
        <w:rPr>
          <w:rFonts w:cs="Arial"/>
          <w:kern w:val="0"/>
          <w:sz w:val="28"/>
          <w:szCs w:val="28"/>
          <w:u w:color="000000"/>
          <w:rtl/>
        </w:rPr>
      </w:pPr>
      <w:r w:rsidRPr="005A721D">
        <w:rPr>
          <w:rFonts w:cs="Arial"/>
          <w:kern w:val="0"/>
          <w:sz w:val="28"/>
          <w:szCs w:val="28"/>
          <w:u w:color="000000"/>
        </w:rPr>
        <w:t xml:space="preserve">We distributed our questionnaire electronically </w:t>
      </w:r>
      <w:r>
        <w:rPr>
          <w:rFonts w:cs="Arial"/>
          <w:kern w:val="0"/>
          <w:sz w:val="28"/>
          <w:szCs w:val="28"/>
          <w:u w:color="000000"/>
        </w:rPr>
        <w:t>via e-mails and on social media.</w:t>
      </w:r>
    </w:p>
    <w:p w:rsidR="00C844D5" w:rsidRPr="003F473B" w:rsidRDefault="00C844D5" w:rsidP="00C844D5">
      <w:pPr>
        <w:suppressAutoHyphens w:val="0"/>
        <w:spacing w:after="160" w:line="259" w:lineRule="auto"/>
        <w:jc w:val="both"/>
        <w:rPr>
          <w:rFonts w:ascii="Georgia" w:hAnsi="Georgia" w:cs="Arial"/>
          <w:kern w:val="0"/>
          <w:sz w:val="24"/>
          <w:szCs w:val="24"/>
          <w:u w:color="000000"/>
        </w:rPr>
      </w:pPr>
      <w:r w:rsidRPr="003F473B">
        <w:rPr>
          <w:rFonts w:ascii="Georgia" w:eastAsia="Times New Roman" w:hAnsi="Georgia" w:cs="Times New Roman"/>
          <w:b/>
          <w:bCs/>
          <w:kern w:val="0"/>
          <w:sz w:val="28"/>
          <w:szCs w:val="28"/>
        </w:rPr>
        <w:t>2.2.1.1 Questionnaire in English:</w:t>
      </w:r>
    </w:p>
    <w:p w:rsidR="00C844D5" w:rsidRPr="002614B3" w:rsidRDefault="00C844D5" w:rsidP="00C844D5">
      <w:pPr>
        <w:suppressAutoHyphens w:val="0"/>
        <w:spacing w:after="0" w:line="689" w:lineRule="atLeast"/>
        <w:jc w:val="both"/>
        <w:rPr>
          <w:rFonts w:ascii="Times New Roman" w:eastAsia="Times New Roman" w:hAnsi="Times New Roman" w:cs="Times New Roman"/>
          <w:b/>
          <w:bCs/>
          <w:kern w:val="0"/>
          <w:sz w:val="24"/>
          <w:szCs w:val="24"/>
          <w:u w:val="single"/>
        </w:rPr>
      </w:pPr>
      <w:r w:rsidRPr="002614B3">
        <w:rPr>
          <w:rFonts w:ascii="Times New Roman" w:eastAsia="Times New Roman" w:hAnsi="Times New Roman" w:cs="Times New Roman"/>
          <w:b/>
          <w:bCs/>
          <w:kern w:val="0"/>
          <w:sz w:val="24"/>
          <w:szCs w:val="24"/>
          <w:u w:val="single"/>
        </w:rPr>
        <w:t>Recognize Of Animals:</w:t>
      </w:r>
    </w:p>
    <w:p w:rsidR="00C844D5" w:rsidRPr="000B2D3C" w:rsidRDefault="00C844D5" w:rsidP="00C844D5">
      <w:pPr>
        <w:suppressAutoHyphens w:val="0"/>
        <w:spacing w:after="0" w:line="689" w:lineRule="atLeast"/>
        <w:jc w:val="both"/>
        <w:rPr>
          <w:rFonts w:ascii="Times New Roman" w:eastAsia="Times New Roman" w:hAnsi="Times New Roman" w:cs="Times New Roman"/>
          <w:kern w:val="0"/>
          <w:sz w:val="51"/>
          <w:szCs w:val="51"/>
        </w:rPr>
      </w:pPr>
    </w:p>
    <w:p w:rsidR="00C844D5" w:rsidRPr="000B2D3C" w:rsidRDefault="00C844D5" w:rsidP="00C844D5">
      <w:pPr>
        <w:suppressAutoHyphens w:val="0"/>
        <w:spacing w:after="0" w:line="263" w:lineRule="atLeast"/>
        <w:jc w:val="both"/>
        <w:rPr>
          <w:rFonts w:ascii="Times New Roman" w:eastAsia="Times New Roman" w:hAnsi="Times New Roman" w:cs="Times New Roman"/>
          <w:kern w:val="0"/>
          <w:sz w:val="24"/>
          <w:szCs w:val="24"/>
        </w:rPr>
      </w:pPr>
      <w:r w:rsidRPr="000B2D3C">
        <w:rPr>
          <w:rFonts w:ascii="Times New Roman" w:eastAsia="Times New Roman" w:hAnsi="Times New Roman" w:cs="Times New Roman"/>
          <w:kern w:val="0"/>
          <w:sz w:val="24"/>
          <w:szCs w:val="24"/>
        </w:rPr>
        <w:t>A questionnaire for "Recognize of Animals" iOS Application by using AUGMENTED REALITY technology.</w:t>
      </w:r>
    </w:p>
    <w:p w:rsidR="00C844D5" w:rsidRPr="000B2D3C" w:rsidRDefault="00C844D5" w:rsidP="00C844D5">
      <w:pPr>
        <w:suppressAutoHyphens w:val="0"/>
        <w:spacing w:after="0" w:line="263" w:lineRule="atLeast"/>
        <w:jc w:val="both"/>
        <w:rPr>
          <w:rFonts w:ascii="Times New Roman" w:eastAsia="Times New Roman" w:hAnsi="Times New Roman" w:cs="Times New Roman"/>
          <w:kern w:val="0"/>
        </w:rPr>
      </w:pPr>
    </w:p>
    <w:p w:rsidR="00C844D5" w:rsidRPr="000B2D3C" w:rsidRDefault="00C844D5" w:rsidP="00C844D5">
      <w:pPr>
        <w:suppressAutoHyphens w:val="0"/>
        <w:spacing w:after="0" w:line="405" w:lineRule="atLeast"/>
        <w:jc w:val="both"/>
        <w:rPr>
          <w:rFonts w:ascii="Times New Roman" w:eastAsia="Times New Roman" w:hAnsi="Times New Roman" w:cs="Times New Roman"/>
          <w:kern w:val="0"/>
          <w:sz w:val="30"/>
          <w:szCs w:val="30"/>
        </w:rPr>
      </w:pPr>
      <w:r w:rsidRPr="000B2D3C">
        <w:rPr>
          <w:rFonts w:ascii="Times New Roman" w:eastAsia="Times New Roman" w:hAnsi="Times New Roman" w:cs="Times New Roman"/>
          <w:b/>
          <w:bCs/>
          <w:kern w:val="0"/>
          <w:sz w:val="30"/>
          <w:szCs w:val="30"/>
        </w:rPr>
        <w:t xml:space="preserve">1.) </w:t>
      </w:r>
      <w:r>
        <w:rPr>
          <w:rFonts w:ascii="Times New Roman" w:eastAsia="Times New Roman" w:hAnsi="Times New Roman" w:cs="Times New Roman"/>
          <w:b/>
          <w:bCs/>
          <w:kern w:val="0"/>
          <w:sz w:val="30"/>
          <w:szCs w:val="30"/>
        </w:rPr>
        <w:t>Do you prefer using Augmented Reality Applications?</w:t>
      </w:r>
      <w:r w:rsidRPr="000B2D3C">
        <w:rPr>
          <w:rFonts w:ascii="Times New Roman" w:eastAsia="Times New Roman" w:hAnsi="Times New Roman" w:cs="Times New Roman"/>
          <w:color w:val="DB4437"/>
          <w:kern w:val="0"/>
          <w:sz w:val="30"/>
          <w:szCs w:val="30"/>
        </w:rPr>
        <w:t>*</w:t>
      </w:r>
    </w:p>
    <w:p w:rsidR="00C844D5" w:rsidRPr="000B2D3C" w:rsidRDefault="00C844D5" w:rsidP="00C844D5">
      <w:pPr>
        <w:pStyle w:val="ab"/>
        <w:numPr>
          <w:ilvl w:val="0"/>
          <w:numId w:val="26"/>
        </w:numPr>
        <w:suppressAutoHyphens w:val="0"/>
        <w:contextualSpacing w:val="0"/>
        <w:jc w:val="both"/>
        <w:rPr>
          <w:kern w:val="0"/>
          <w:sz w:val="28"/>
          <w:szCs w:val="28"/>
        </w:rPr>
      </w:pPr>
      <w:r w:rsidRPr="000B2D3C">
        <w:rPr>
          <w:kern w:val="0"/>
          <w:sz w:val="28"/>
          <w:szCs w:val="28"/>
        </w:rPr>
        <w:t>Strongly Agree</w:t>
      </w:r>
    </w:p>
    <w:p w:rsidR="00C844D5" w:rsidRPr="000B2D3C" w:rsidRDefault="00C844D5" w:rsidP="00C844D5">
      <w:pPr>
        <w:pStyle w:val="ab"/>
        <w:numPr>
          <w:ilvl w:val="0"/>
          <w:numId w:val="26"/>
        </w:numPr>
        <w:suppressAutoHyphens w:val="0"/>
        <w:contextualSpacing w:val="0"/>
        <w:jc w:val="both"/>
        <w:rPr>
          <w:kern w:val="0"/>
          <w:sz w:val="28"/>
          <w:szCs w:val="28"/>
        </w:rPr>
      </w:pPr>
      <w:r w:rsidRPr="000B2D3C">
        <w:rPr>
          <w:kern w:val="0"/>
          <w:sz w:val="28"/>
          <w:szCs w:val="28"/>
        </w:rPr>
        <w:t>Agree</w:t>
      </w:r>
    </w:p>
    <w:p w:rsidR="00C844D5" w:rsidRPr="000B2D3C" w:rsidRDefault="00C844D5" w:rsidP="00C844D5">
      <w:pPr>
        <w:pStyle w:val="ab"/>
        <w:numPr>
          <w:ilvl w:val="0"/>
          <w:numId w:val="26"/>
        </w:numPr>
        <w:suppressAutoHyphens w:val="0"/>
        <w:contextualSpacing w:val="0"/>
        <w:jc w:val="both"/>
        <w:rPr>
          <w:kern w:val="0"/>
          <w:sz w:val="28"/>
          <w:szCs w:val="28"/>
        </w:rPr>
      </w:pPr>
      <w:r w:rsidRPr="000B2D3C">
        <w:rPr>
          <w:kern w:val="0"/>
          <w:sz w:val="28"/>
          <w:szCs w:val="28"/>
        </w:rPr>
        <w:t>Neutral</w:t>
      </w:r>
    </w:p>
    <w:p w:rsidR="00C844D5" w:rsidRPr="000B2D3C" w:rsidRDefault="00C844D5" w:rsidP="00C844D5">
      <w:pPr>
        <w:pStyle w:val="ab"/>
        <w:numPr>
          <w:ilvl w:val="0"/>
          <w:numId w:val="26"/>
        </w:numPr>
        <w:suppressAutoHyphens w:val="0"/>
        <w:contextualSpacing w:val="0"/>
        <w:jc w:val="both"/>
        <w:rPr>
          <w:kern w:val="0"/>
          <w:sz w:val="28"/>
          <w:szCs w:val="28"/>
        </w:rPr>
      </w:pPr>
      <w:r w:rsidRPr="000B2D3C">
        <w:rPr>
          <w:kern w:val="0"/>
          <w:sz w:val="28"/>
          <w:szCs w:val="28"/>
        </w:rPr>
        <w:t>Disagree</w:t>
      </w:r>
    </w:p>
    <w:p w:rsidR="00C844D5" w:rsidRPr="000B2D3C" w:rsidRDefault="00C844D5" w:rsidP="00C844D5">
      <w:pPr>
        <w:pStyle w:val="ab"/>
        <w:numPr>
          <w:ilvl w:val="0"/>
          <w:numId w:val="26"/>
        </w:numPr>
        <w:suppressAutoHyphens w:val="0"/>
        <w:contextualSpacing w:val="0"/>
        <w:jc w:val="both"/>
        <w:rPr>
          <w:kern w:val="0"/>
          <w:sz w:val="28"/>
          <w:szCs w:val="28"/>
        </w:rPr>
      </w:pPr>
      <w:r w:rsidRPr="000B2D3C">
        <w:rPr>
          <w:kern w:val="0"/>
          <w:sz w:val="28"/>
          <w:szCs w:val="28"/>
        </w:rPr>
        <w:t>Strongly Disagree</w:t>
      </w:r>
    </w:p>
    <w:p w:rsidR="00C844D5" w:rsidRPr="000B2D3C" w:rsidRDefault="00C844D5" w:rsidP="00C844D5">
      <w:pPr>
        <w:suppressAutoHyphens w:val="0"/>
        <w:spacing w:after="0" w:line="240" w:lineRule="auto"/>
        <w:jc w:val="both"/>
        <w:rPr>
          <w:rFonts w:ascii="Times New Roman" w:eastAsia="Times New Roman" w:hAnsi="Times New Roman" w:cs="Times New Roman"/>
          <w:kern w:val="0"/>
          <w:sz w:val="28"/>
          <w:szCs w:val="28"/>
        </w:rPr>
      </w:pPr>
    </w:p>
    <w:p w:rsidR="00C844D5" w:rsidRPr="000B2D3C" w:rsidRDefault="00C844D5" w:rsidP="00C844D5">
      <w:pPr>
        <w:suppressAutoHyphens w:val="0"/>
        <w:spacing w:after="0" w:line="405" w:lineRule="atLeast"/>
        <w:jc w:val="both"/>
        <w:rPr>
          <w:rFonts w:ascii="Times New Roman" w:eastAsia="Times New Roman" w:hAnsi="Times New Roman" w:cs="Times New Roman"/>
          <w:kern w:val="0"/>
          <w:sz w:val="30"/>
          <w:szCs w:val="30"/>
        </w:rPr>
      </w:pPr>
      <w:r w:rsidRPr="000B2D3C">
        <w:rPr>
          <w:rFonts w:ascii="Times New Roman" w:eastAsia="Times New Roman" w:hAnsi="Times New Roman" w:cs="Times New Roman"/>
          <w:b/>
          <w:bCs/>
          <w:kern w:val="0"/>
          <w:sz w:val="30"/>
          <w:szCs w:val="30"/>
        </w:rPr>
        <w:t>2.) Do you prefer learning your kids with technology?</w:t>
      </w:r>
      <w:r w:rsidRPr="000B2D3C">
        <w:rPr>
          <w:rFonts w:ascii="Times New Roman" w:eastAsia="Times New Roman" w:hAnsi="Times New Roman" w:cs="Times New Roman"/>
          <w:kern w:val="0"/>
          <w:sz w:val="30"/>
          <w:szCs w:val="30"/>
        </w:rPr>
        <w:t> </w:t>
      </w:r>
      <w:r w:rsidRPr="000B2D3C">
        <w:rPr>
          <w:rFonts w:ascii="Times New Roman" w:eastAsia="Times New Roman" w:hAnsi="Times New Roman" w:cs="Times New Roman"/>
          <w:b/>
          <w:bCs/>
          <w:color w:val="DB4437"/>
          <w:kern w:val="0"/>
          <w:sz w:val="30"/>
          <w:szCs w:val="30"/>
        </w:rPr>
        <w:t>*</w:t>
      </w:r>
    </w:p>
    <w:p w:rsidR="00C844D5" w:rsidRPr="000B2D3C" w:rsidRDefault="00C844D5" w:rsidP="00C844D5">
      <w:pPr>
        <w:pStyle w:val="ab"/>
        <w:numPr>
          <w:ilvl w:val="0"/>
          <w:numId w:val="27"/>
        </w:numPr>
        <w:suppressAutoHyphens w:val="0"/>
        <w:contextualSpacing w:val="0"/>
        <w:jc w:val="both"/>
        <w:rPr>
          <w:kern w:val="0"/>
          <w:sz w:val="28"/>
          <w:szCs w:val="28"/>
        </w:rPr>
      </w:pPr>
      <w:r w:rsidRPr="000B2D3C">
        <w:rPr>
          <w:kern w:val="0"/>
          <w:sz w:val="28"/>
          <w:szCs w:val="28"/>
        </w:rPr>
        <w:t>Strongly Agree</w:t>
      </w:r>
    </w:p>
    <w:p w:rsidR="00C844D5" w:rsidRPr="000B2D3C" w:rsidRDefault="00C844D5" w:rsidP="00C844D5">
      <w:pPr>
        <w:pStyle w:val="ab"/>
        <w:numPr>
          <w:ilvl w:val="0"/>
          <w:numId w:val="27"/>
        </w:numPr>
        <w:suppressAutoHyphens w:val="0"/>
        <w:contextualSpacing w:val="0"/>
        <w:jc w:val="both"/>
        <w:rPr>
          <w:kern w:val="0"/>
          <w:sz w:val="28"/>
          <w:szCs w:val="28"/>
        </w:rPr>
      </w:pPr>
      <w:r w:rsidRPr="000B2D3C">
        <w:rPr>
          <w:kern w:val="0"/>
          <w:sz w:val="28"/>
          <w:szCs w:val="28"/>
        </w:rPr>
        <w:t>Agree</w:t>
      </w:r>
    </w:p>
    <w:p w:rsidR="00C844D5" w:rsidRPr="000B2D3C" w:rsidRDefault="00C844D5" w:rsidP="00C844D5">
      <w:pPr>
        <w:pStyle w:val="ab"/>
        <w:numPr>
          <w:ilvl w:val="0"/>
          <w:numId w:val="27"/>
        </w:numPr>
        <w:suppressAutoHyphens w:val="0"/>
        <w:contextualSpacing w:val="0"/>
        <w:jc w:val="both"/>
        <w:rPr>
          <w:kern w:val="0"/>
          <w:sz w:val="28"/>
          <w:szCs w:val="28"/>
        </w:rPr>
      </w:pPr>
      <w:r w:rsidRPr="000B2D3C">
        <w:rPr>
          <w:kern w:val="0"/>
          <w:sz w:val="28"/>
          <w:szCs w:val="28"/>
        </w:rPr>
        <w:t>Neutral</w:t>
      </w:r>
    </w:p>
    <w:p w:rsidR="00C844D5" w:rsidRPr="000B2D3C" w:rsidRDefault="00C844D5" w:rsidP="00C844D5">
      <w:pPr>
        <w:pStyle w:val="ab"/>
        <w:numPr>
          <w:ilvl w:val="0"/>
          <w:numId w:val="27"/>
        </w:numPr>
        <w:suppressAutoHyphens w:val="0"/>
        <w:contextualSpacing w:val="0"/>
        <w:jc w:val="both"/>
        <w:rPr>
          <w:kern w:val="0"/>
          <w:sz w:val="28"/>
          <w:szCs w:val="28"/>
        </w:rPr>
      </w:pPr>
      <w:r w:rsidRPr="000B2D3C">
        <w:rPr>
          <w:kern w:val="0"/>
          <w:sz w:val="28"/>
          <w:szCs w:val="28"/>
        </w:rPr>
        <w:t>Disagree</w:t>
      </w:r>
    </w:p>
    <w:p w:rsidR="00C844D5" w:rsidRPr="000B2D3C" w:rsidRDefault="00C844D5" w:rsidP="00C844D5">
      <w:pPr>
        <w:pStyle w:val="ab"/>
        <w:numPr>
          <w:ilvl w:val="0"/>
          <w:numId w:val="27"/>
        </w:numPr>
        <w:suppressAutoHyphens w:val="0"/>
        <w:contextualSpacing w:val="0"/>
        <w:rPr>
          <w:kern w:val="0"/>
          <w:sz w:val="28"/>
          <w:szCs w:val="28"/>
        </w:rPr>
      </w:pPr>
      <w:r w:rsidRPr="000B2D3C">
        <w:rPr>
          <w:kern w:val="0"/>
          <w:sz w:val="28"/>
          <w:szCs w:val="28"/>
        </w:rPr>
        <w:t>Strongly Disagree</w:t>
      </w:r>
    </w:p>
    <w:p w:rsidR="00C844D5" w:rsidRDefault="00C844D5" w:rsidP="00C844D5">
      <w:pPr>
        <w:suppressAutoHyphens w:val="0"/>
        <w:spacing w:after="0" w:line="240" w:lineRule="auto"/>
        <w:rPr>
          <w:rFonts w:ascii="Times New Roman" w:eastAsia="Times New Roman" w:hAnsi="Times New Roman" w:cs="Times New Roman"/>
          <w:kern w:val="0"/>
          <w:sz w:val="24"/>
          <w:szCs w:val="24"/>
        </w:rPr>
      </w:pPr>
    </w:p>
    <w:p w:rsidR="00C844D5" w:rsidRDefault="00C844D5" w:rsidP="00C844D5">
      <w:pPr>
        <w:suppressAutoHyphens w:val="0"/>
        <w:spacing w:after="0" w:line="240" w:lineRule="auto"/>
        <w:rPr>
          <w:rFonts w:ascii="Times New Roman" w:eastAsia="Times New Roman" w:hAnsi="Times New Roman" w:cs="Times New Roman"/>
          <w:kern w:val="0"/>
          <w:sz w:val="24"/>
          <w:szCs w:val="24"/>
        </w:rPr>
      </w:pPr>
    </w:p>
    <w:p w:rsidR="00C844D5" w:rsidRPr="000B2D3C" w:rsidRDefault="00C844D5" w:rsidP="00C844D5">
      <w:pPr>
        <w:suppressAutoHyphens w:val="0"/>
        <w:spacing w:after="0" w:line="240" w:lineRule="auto"/>
        <w:rPr>
          <w:rFonts w:ascii="Times New Roman" w:eastAsia="Times New Roman" w:hAnsi="Times New Roman" w:cs="Times New Roman"/>
          <w:kern w:val="0"/>
          <w:sz w:val="24"/>
          <w:szCs w:val="24"/>
        </w:rPr>
      </w:pPr>
    </w:p>
    <w:p w:rsidR="00C844D5" w:rsidRPr="000B2D3C" w:rsidRDefault="00C844D5" w:rsidP="00C844D5">
      <w:pPr>
        <w:suppressAutoHyphens w:val="0"/>
        <w:spacing w:after="0" w:line="405" w:lineRule="atLeast"/>
        <w:rPr>
          <w:rFonts w:ascii="Times New Roman" w:eastAsia="Times New Roman" w:hAnsi="Times New Roman" w:cs="Times New Roman"/>
          <w:kern w:val="0"/>
          <w:sz w:val="30"/>
          <w:szCs w:val="30"/>
        </w:rPr>
      </w:pPr>
      <w:r w:rsidRPr="000B2D3C">
        <w:rPr>
          <w:rFonts w:ascii="Times New Roman" w:eastAsia="Times New Roman" w:hAnsi="Times New Roman" w:cs="Times New Roman"/>
          <w:b/>
          <w:bCs/>
          <w:kern w:val="0"/>
          <w:sz w:val="30"/>
          <w:szCs w:val="30"/>
        </w:rPr>
        <w:t>3.) What is the age of your kid?</w:t>
      </w:r>
      <w:r w:rsidRPr="000B2D3C">
        <w:rPr>
          <w:rFonts w:ascii="Times New Roman" w:eastAsia="Times New Roman" w:hAnsi="Times New Roman" w:cs="Times New Roman"/>
          <w:kern w:val="0"/>
          <w:sz w:val="30"/>
          <w:szCs w:val="30"/>
        </w:rPr>
        <w:t> </w:t>
      </w:r>
      <w:r w:rsidRPr="000B2D3C">
        <w:rPr>
          <w:rFonts w:ascii="Times New Roman" w:eastAsia="Times New Roman" w:hAnsi="Times New Roman" w:cs="Times New Roman"/>
          <w:color w:val="DB4437"/>
          <w:kern w:val="0"/>
          <w:sz w:val="30"/>
          <w:szCs w:val="30"/>
        </w:rPr>
        <w:t>*</w:t>
      </w:r>
    </w:p>
    <w:p w:rsidR="00C844D5" w:rsidRDefault="00C844D5" w:rsidP="00C844D5">
      <w:pPr>
        <w:suppressAutoHyphens w:val="0"/>
        <w:spacing w:after="0" w:line="240" w:lineRule="auto"/>
        <w:textAlignment w:val="top"/>
        <w:rPr>
          <w:rFonts w:ascii="Helvetica" w:eastAsia="Times New Roman" w:hAnsi="Helvetica" w:cs="Helvetica"/>
          <w:kern w:val="0"/>
          <w:sz w:val="24"/>
          <w:szCs w:val="24"/>
        </w:rPr>
      </w:pPr>
    </w:p>
    <w:p w:rsidR="00C844D5" w:rsidRPr="00383DB9" w:rsidRDefault="00C844D5" w:rsidP="00C844D5">
      <w:pPr>
        <w:suppressAutoHyphens w:val="0"/>
        <w:spacing w:after="0" w:line="240" w:lineRule="auto"/>
        <w:textAlignment w:val="top"/>
        <w:rPr>
          <w:rFonts w:ascii="Times New Roman" w:eastAsia="Times New Roman" w:hAnsi="Times New Roman" w:cs="Times New Roman"/>
          <w:kern w:val="0"/>
          <w:sz w:val="24"/>
          <w:szCs w:val="24"/>
        </w:rPr>
      </w:pPr>
      <w:r w:rsidRPr="00885214">
        <w:rPr>
          <w:rFonts w:ascii="Times New Roman" w:eastAsia="Times New Roman" w:hAnsi="Times New Roman" w:cs="Times New Roman"/>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6pt;height:17.4pt" o:ole="">
            <v:imagedata r:id="rId16" o:title=""/>
          </v:shape>
          <w:control r:id="rId17" w:name="DefaultOcxName" w:shapeid="_x0000_i1026"/>
        </w:object>
      </w:r>
    </w:p>
    <w:p w:rsidR="00C844D5" w:rsidRPr="000B2D3C" w:rsidRDefault="00C844D5" w:rsidP="00C844D5">
      <w:pPr>
        <w:suppressAutoHyphens w:val="0"/>
        <w:spacing w:after="0" w:line="405" w:lineRule="atLeast"/>
        <w:rPr>
          <w:rFonts w:ascii="Times New Roman" w:eastAsia="Times New Roman" w:hAnsi="Times New Roman" w:cs="Times New Roman"/>
          <w:b/>
          <w:bCs/>
          <w:kern w:val="0"/>
          <w:sz w:val="30"/>
          <w:szCs w:val="30"/>
        </w:rPr>
      </w:pPr>
      <w:r w:rsidRPr="000B2D3C">
        <w:rPr>
          <w:rFonts w:ascii="Times New Roman" w:eastAsia="Times New Roman" w:hAnsi="Times New Roman" w:cs="Times New Roman"/>
          <w:b/>
          <w:bCs/>
          <w:kern w:val="0"/>
          <w:sz w:val="30"/>
          <w:szCs w:val="30"/>
        </w:rPr>
        <w:t>4.) Do you prefer learning your kid the names of animals with knowing their sounds &amp; their shapes with 3D way? </w:t>
      </w:r>
      <w:r w:rsidRPr="000B2D3C">
        <w:rPr>
          <w:rFonts w:ascii="Times New Roman" w:eastAsia="Times New Roman" w:hAnsi="Times New Roman" w:cs="Times New Roman"/>
          <w:b/>
          <w:bCs/>
          <w:color w:val="DB4437"/>
          <w:kern w:val="0"/>
          <w:sz w:val="30"/>
          <w:szCs w:val="30"/>
        </w:rPr>
        <w:t>*</w:t>
      </w:r>
    </w:p>
    <w:p w:rsidR="00C844D5" w:rsidRPr="000B2D3C" w:rsidRDefault="00C844D5" w:rsidP="00C844D5">
      <w:pPr>
        <w:pStyle w:val="ab"/>
        <w:numPr>
          <w:ilvl w:val="0"/>
          <w:numId w:val="28"/>
        </w:numPr>
        <w:suppressAutoHyphens w:val="0"/>
        <w:contextualSpacing w:val="0"/>
        <w:rPr>
          <w:kern w:val="0"/>
          <w:sz w:val="28"/>
          <w:szCs w:val="28"/>
        </w:rPr>
      </w:pPr>
      <w:r w:rsidRPr="000B2D3C">
        <w:rPr>
          <w:kern w:val="0"/>
          <w:sz w:val="28"/>
          <w:szCs w:val="28"/>
        </w:rPr>
        <w:t>Strongly Agree</w:t>
      </w:r>
    </w:p>
    <w:p w:rsidR="00C844D5" w:rsidRPr="000B2D3C" w:rsidRDefault="00C844D5" w:rsidP="00C844D5">
      <w:pPr>
        <w:pStyle w:val="ab"/>
        <w:numPr>
          <w:ilvl w:val="0"/>
          <w:numId w:val="28"/>
        </w:numPr>
        <w:suppressAutoHyphens w:val="0"/>
        <w:contextualSpacing w:val="0"/>
        <w:rPr>
          <w:kern w:val="0"/>
          <w:sz w:val="28"/>
          <w:szCs w:val="28"/>
        </w:rPr>
      </w:pPr>
      <w:r w:rsidRPr="000B2D3C">
        <w:rPr>
          <w:kern w:val="0"/>
          <w:sz w:val="28"/>
          <w:szCs w:val="28"/>
        </w:rPr>
        <w:t>Agree</w:t>
      </w:r>
    </w:p>
    <w:p w:rsidR="00C844D5" w:rsidRPr="000B2D3C" w:rsidRDefault="00C844D5" w:rsidP="00C844D5">
      <w:pPr>
        <w:pStyle w:val="ab"/>
        <w:numPr>
          <w:ilvl w:val="0"/>
          <w:numId w:val="28"/>
        </w:numPr>
        <w:suppressAutoHyphens w:val="0"/>
        <w:contextualSpacing w:val="0"/>
        <w:rPr>
          <w:kern w:val="0"/>
          <w:sz w:val="28"/>
          <w:szCs w:val="28"/>
        </w:rPr>
      </w:pPr>
      <w:r w:rsidRPr="000B2D3C">
        <w:rPr>
          <w:kern w:val="0"/>
          <w:sz w:val="28"/>
          <w:szCs w:val="28"/>
        </w:rPr>
        <w:t>Neutral</w:t>
      </w:r>
    </w:p>
    <w:p w:rsidR="00C844D5" w:rsidRPr="000B2D3C" w:rsidRDefault="00C844D5" w:rsidP="00C844D5">
      <w:pPr>
        <w:pStyle w:val="ab"/>
        <w:numPr>
          <w:ilvl w:val="0"/>
          <w:numId w:val="28"/>
        </w:numPr>
        <w:suppressAutoHyphens w:val="0"/>
        <w:contextualSpacing w:val="0"/>
        <w:rPr>
          <w:kern w:val="0"/>
          <w:sz w:val="28"/>
          <w:szCs w:val="28"/>
        </w:rPr>
      </w:pPr>
      <w:r w:rsidRPr="000B2D3C">
        <w:rPr>
          <w:kern w:val="0"/>
          <w:sz w:val="28"/>
          <w:szCs w:val="28"/>
        </w:rPr>
        <w:t>Disagree</w:t>
      </w:r>
    </w:p>
    <w:p w:rsidR="00C844D5" w:rsidRPr="000B2D3C" w:rsidRDefault="00C844D5" w:rsidP="00C844D5">
      <w:pPr>
        <w:pStyle w:val="ab"/>
        <w:numPr>
          <w:ilvl w:val="0"/>
          <w:numId w:val="28"/>
        </w:numPr>
        <w:suppressAutoHyphens w:val="0"/>
        <w:contextualSpacing w:val="0"/>
        <w:rPr>
          <w:kern w:val="0"/>
          <w:sz w:val="28"/>
          <w:szCs w:val="28"/>
        </w:rPr>
      </w:pPr>
      <w:r w:rsidRPr="000B2D3C">
        <w:rPr>
          <w:kern w:val="0"/>
          <w:sz w:val="28"/>
          <w:szCs w:val="28"/>
        </w:rPr>
        <w:t>Strongly Disagree</w:t>
      </w:r>
    </w:p>
    <w:p w:rsidR="00C844D5" w:rsidRPr="000B2D3C" w:rsidRDefault="00C844D5" w:rsidP="00C844D5">
      <w:pPr>
        <w:suppressAutoHyphens w:val="0"/>
        <w:spacing w:after="0" w:line="240" w:lineRule="auto"/>
        <w:rPr>
          <w:rFonts w:ascii="Times New Roman" w:eastAsia="Times New Roman" w:hAnsi="Times New Roman" w:cs="Times New Roman"/>
          <w:kern w:val="0"/>
          <w:sz w:val="24"/>
          <w:szCs w:val="24"/>
        </w:rPr>
      </w:pPr>
    </w:p>
    <w:p w:rsidR="00C844D5" w:rsidRPr="000B2D3C" w:rsidRDefault="00C844D5" w:rsidP="00C844D5">
      <w:pPr>
        <w:suppressAutoHyphens w:val="0"/>
        <w:spacing w:after="0" w:line="405" w:lineRule="atLeast"/>
        <w:rPr>
          <w:rFonts w:ascii="Times New Roman" w:eastAsia="Times New Roman" w:hAnsi="Times New Roman" w:cs="Times New Roman"/>
          <w:b/>
          <w:bCs/>
          <w:kern w:val="0"/>
          <w:sz w:val="30"/>
          <w:szCs w:val="30"/>
        </w:rPr>
      </w:pPr>
      <w:r w:rsidRPr="000B2D3C">
        <w:rPr>
          <w:rFonts w:ascii="Times New Roman" w:eastAsia="Times New Roman" w:hAnsi="Times New Roman" w:cs="Times New Roman"/>
          <w:b/>
          <w:bCs/>
          <w:kern w:val="0"/>
          <w:sz w:val="30"/>
          <w:szCs w:val="30"/>
        </w:rPr>
        <w:t>5.) Do your kids have got any experience with application like this? </w:t>
      </w:r>
      <w:r w:rsidRPr="000B2D3C">
        <w:rPr>
          <w:rFonts w:ascii="Times New Roman" w:eastAsia="Times New Roman" w:hAnsi="Times New Roman" w:cs="Times New Roman"/>
          <w:b/>
          <w:bCs/>
          <w:color w:val="DB4437"/>
          <w:kern w:val="0"/>
          <w:sz w:val="30"/>
          <w:szCs w:val="30"/>
        </w:rPr>
        <w:t>*</w:t>
      </w:r>
    </w:p>
    <w:p w:rsidR="00C844D5" w:rsidRPr="000B2D3C" w:rsidRDefault="00C844D5" w:rsidP="00C844D5">
      <w:pPr>
        <w:pStyle w:val="ab"/>
        <w:numPr>
          <w:ilvl w:val="0"/>
          <w:numId w:val="29"/>
        </w:numPr>
        <w:suppressAutoHyphens w:val="0"/>
        <w:contextualSpacing w:val="0"/>
        <w:rPr>
          <w:kern w:val="0"/>
          <w:sz w:val="28"/>
          <w:szCs w:val="28"/>
        </w:rPr>
      </w:pPr>
      <w:r w:rsidRPr="000B2D3C">
        <w:rPr>
          <w:kern w:val="0"/>
          <w:sz w:val="28"/>
          <w:szCs w:val="28"/>
        </w:rPr>
        <w:t>Yes</w:t>
      </w:r>
    </w:p>
    <w:p w:rsidR="00C844D5" w:rsidRPr="000B2D3C" w:rsidRDefault="00C844D5" w:rsidP="00C844D5">
      <w:pPr>
        <w:pStyle w:val="ab"/>
        <w:numPr>
          <w:ilvl w:val="0"/>
          <w:numId w:val="29"/>
        </w:numPr>
        <w:suppressAutoHyphens w:val="0"/>
        <w:contextualSpacing w:val="0"/>
        <w:rPr>
          <w:kern w:val="0"/>
          <w:sz w:val="28"/>
          <w:szCs w:val="28"/>
        </w:rPr>
      </w:pPr>
      <w:r w:rsidRPr="000B2D3C">
        <w:rPr>
          <w:kern w:val="0"/>
          <w:sz w:val="28"/>
          <w:szCs w:val="28"/>
        </w:rPr>
        <w:t>No</w:t>
      </w:r>
    </w:p>
    <w:p w:rsidR="00C844D5" w:rsidRPr="000B2D3C" w:rsidRDefault="00C844D5" w:rsidP="00C844D5">
      <w:pPr>
        <w:suppressAutoHyphens w:val="0"/>
        <w:spacing w:after="0" w:line="240" w:lineRule="auto"/>
        <w:rPr>
          <w:rFonts w:ascii="Times New Roman" w:eastAsia="Times New Roman" w:hAnsi="Times New Roman" w:cs="Times New Roman"/>
          <w:kern w:val="0"/>
          <w:sz w:val="24"/>
          <w:szCs w:val="24"/>
        </w:rPr>
      </w:pPr>
    </w:p>
    <w:p w:rsidR="00C844D5" w:rsidRPr="000B2D3C" w:rsidRDefault="00C844D5" w:rsidP="00C844D5">
      <w:pPr>
        <w:suppressAutoHyphens w:val="0"/>
        <w:spacing w:after="0" w:line="405" w:lineRule="atLeast"/>
        <w:rPr>
          <w:rFonts w:ascii="Times New Roman" w:eastAsia="Times New Roman" w:hAnsi="Times New Roman" w:cs="Times New Roman"/>
          <w:b/>
          <w:bCs/>
          <w:kern w:val="0"/>
          <w:sz w:val="30"/>
          <w:szCs w:val="30"/>
        </w:rPr>
      </w:pPr>
      <w:r w:rsidRPr="000B2D3C">
        <w:rPr>
          <w:rFonts w:ascii="Times New Roman" w:eastAsia="Times New Roman" w:hAnsi="Times New Roman" w:cs="Times New Roman"/>
          <w:b/>
          <w:bCs/>
          <w:kern w:val="0"/>
          <w:sz w:val="30"/>
          <w:szCs w:val="30"/>
        </w:rPr>
        <w:t>6.) Do you have any suggestions?</w:t>
      </w:r>
    </w:p>
    <w:p w:rsidR="00C844D5" w:rsidRPr="000B2D3C" w:rsidRDefault="00C844D5" w:rsidP="00C844D5">
      <w:pPr>
        <w:suppressAutoHyphens w:val="0"/>
        <w:spacing w:after="0" w:line="240" w:lineRule="auto"/>
        <w:textAlignment w:val="top"/>
        <w:rPr>
          <w:rFonts w:ascii="Helvetica" w:eastAsia="Times New Roman" w:hAnsi="Helvetica" w:cs="Helvetica"/>
          <w:kern w:val="0"/>
          <w:sz w:val="24"/>
          <w:szCs w:val="24"/>
        </w:rPr>
      </w:pPr>
    </w:p>
    <w:p w:rsidR="00C844D5" w:rsidRPr="000B2D3C" w:rsidRDefault="00C844D5" w:rsidP="00C844D5">
      <w:pPr>
        <w:suppressAutoHyphens w:val="0"/>
        <w:spacing w:after="0" w:line="240" w:lineRule="auto"/>
        <w:textAlignment w:val="top"/>
        <w:rPr>
          <w:rFonts w:ascii="Times New Roman" w:eastAsia="Times New Roman" w:hAnsi="Times New Roman" w:cs="Times New Roman"/>
          <w:kern w:val="0"/>
          <w:sz w:val="24"/>
          <w:szCs w:val="24"/>
        </w:rPr>
      </w:pPr>
      <w:r w:rsidRPr="000B2D3C">
        <w:rPr>
          <w:rFonts w:ascii="Times New Roman" w:eastAsia="Times New Roman" w:hAnsi="Times New Roman" w:cs="Times New Roman"/>
          <w:sz w:val="24"/>
          <w:szCs w:val="24"/>
        </w:rPr>
        <w:object w:dxaOrig="1440" w:dyaOrig="1440">
          <v:shape id="_x0000_i1028" type="#_x0000_t75" style="width:136.55pt;height:59.6pt" o:ole="">
            <v:imagedata r:id="rId18" o:title=""/>
          </v:shape>
          <w:control r:id="rId19" w:name="DefaultOcxName1" w:shapeid="_x0000_i1028"/>
        </w:object>
      </w:r>
      <w:r w:rsidRPr="000B2D3C">
        <w:rPr>
          <w:rFonts w:ascii="Helvetica" w:eastAsia="Times New Roman" w:hAnsi="Helvetica" w:cs="Times New Roman"/>
          <w:caps/>
          <w:color w:val="FFFFFF"/>
          <w:kern w:val="0"/>
          <w:sz w:val="21"/>
          <w:szCs w:val="21"/>
          <w:rtl/>
        </w:rPr>
        <w:t>سال</w:t>
      </w:r>
    </w:p>
    <w:p w:rsidR="00C844D5" w:rsidRPr="000B2D3C" w:rsidRDefault="00C844D5" w:rsidP="00C844D5">
      <w:pPr>
        <w:suppressAutoHyphens w:val="0"/>
        <w:bidi/>
        <w:spacing w:after="160" w:line="259" w:lineRule="auto"/>
        <w:rPr>
          <w:rFonts w:cs="Arial"/>
          <w:kern w:val="0"/>
          <w:rtl/>
        </w:rPr>
      </w:pPr>
    </w:p>
    <w:p w:rsidR="00C844D5" w:rsidRDefault="00C844D5" w:rsidP="00C844D5">
      <w:pPr>
        <w:suppressAutoHyphens w:val="0"/>
        <w:bidi/>
        <w:spacing w:after="160" w:line="259" w:lineRule="auto"/>
        <w:jc w:val="right"/>
        <w:rPr>
          <w:rFonts w:cs="Arial"/>
          <w:kern w:val="0"/>
          <w:sz w:val="28"/>
          <w:szCs w:val="28"/>
          <w:u w:color="000000"/>
          <w:rtl/>
        </w:rPr>
      </w:pPr>
    </w:p>
    <w:p w:rsidR="00C844D5" w:rsidRDefault="00C844D5" w:rsidP="00C844D5">
      <w:pPr>
        <w:suppressAutoHyphens w:val="0"/>
        <w:bidi/>
        <w:spacing w:after="160" w:line="259" w:lineRule="auto"/>
        <w:jc w:val="right"/>
        <w:rPr>
          <w:rFonts w:cs="Arial"/>
          <w:kern w:val="0"/>
          <w:sz w:val="28"/>
          <w:szCs w:val="28"/>
          <w:u w:color="000000"/>
          <w:rtl/>
        </w:rPr>
      </w:pPr>
    </w:p>
    <w:p w:rsidR="00C844D5" w:rsidRDefault="00C844D5" w:rsidP="00C844D5">
      <w:pPr>
        <w:suppressAutoHyphens w:val="0"/>
        <w:bidi/>
        <w:spacing w:after="160" w:line="259" w:lineRule="auto"/>
        <w:jc w:val="right"/>
        <w:rPr>
          <w:rFonts w:cs="Arial"/>
          <w:kern w:val="0"/>
          <w:sz w:val="28"/>
          <w:szCs w:val="28"/>
          <w:u w:color="000000"/>
          <w:rtl/>
        </w:rPr>
      </w:pPr>
    </w:p>
    <w:p w:rsidR="00C844D5" w:rsidRDefault="00C844D5" w:rsidP="00C844D5">
      <w:pPr>
        <w:suppressAutoHyphens w:val="0"/>
        <w:bidi/>
        <w:spacing w:after="160" w:line="259" w:lineRule="auto"/>
        <w:jc w:val="right"/>
        <w:rPr>
          <w:rFonts w:cs="Arial"/>
          <w:kern w:val="0"/>
          <w:sz w:val="28"/>
          <w:szCs w:val="28"/>
          <w:u w:color="000000"/>
          <w:rtl/>
        </w:rPr>
      </w:pPr>
    </w:p>
    <w:p w:rsidR="00C844D5" w:rsidRDefault="00C844D5" w:rsidP="009B2E55">
      <w:pPr>
        <w:rPr>
          <w:rFonts w:ascii="Georgia" w:hAnsi="Georgia" w:cs="Times New Roman"/>
          <w:b/>
          <w:bCs/>
          <w:sz w:val="48"/>
          <w:szCs w:val="36"/>
        </w:rPr>
      </w:pPr>
    </w:p>
    <w:p w:rsidR="00274764" w:rsidRDefault="00274764" w:rsidP="009B2E55">
      <w:pPr>
        <w:rPr>
          <w:rFonts w:ascii="Georgia" w:hAnsi="Georgia" w:cs="Times New Roman"/>
          <w:b/>
          <w:bCs/>
          <w:sz w:val="48"/>
          <w:szCs w:val="36"/>
        </w:rPr>
      </w:pPr>
    </w:p>
    <w:p w:rsidR="00274764" w:rsidRDefault="00274764" w:rsidP="009B2E55">
      <w:pPr>
        <w:rPr>
          <w:rFonts w:ascii="Georgia" w:hAnsi="Georgia" w:cs="Times New Roman"/>
          <w:b/>
          <w:bCs/>
          <w:sz w:val="48"/>
          <w:szCs w:val="36"/>
          <w:rtl/>
        </w:rPr>
      </w:pPr>
    </w:p>
    <w:p w:rsidR="00C844D5" w:rsidRPr="00C844D5" w:rsidRDefault="00C844D5" w:rsidP="00C844D5">
      <w:pPr>
        <w:rPr>
          <w:rFonts w:ascii="Georgia" w:hAnsi="Georgia" w:cstheme="minorBidi"/>
          <w:b/>
          <w:bCs/>
          <w:sz w:val="28"/>
          <w:szCs w:val="20"/>
          <w:lang w:val="en-GB"/>
        </w:rPr>
      </w:pPr>
      <w:r w:rsidRPr="00C844D5">
        <w:rPr>
          <w:rFonts w:ascii="Georgia" w:hAnsi="Georgia" w:cs="Times New Roman"/>
          <w:b/>
          <w:bCs/>
          <w:sz w:val="28"/>
          <w:szCs w:val="20"/>
          <w:lang w:val="en-GB"/>
        </w:rPr>
        <w:t>2.2.1.2</w:t>
      </w:r>
      <w:r>
        <w:rPr>
          <w:rFonts w:ascii="Georgia" w:hAnsi="Georgia" w:cstheme="minorBidi"/>
          <w:b/>
          <w:bCs/>
          <w:sz w:val="28"/>
          <w:szCs w:val="20"/>
          <w:lang w:val="en-GB"/>
        </w:rPr>
        <w:t xml:space="preserve"> Questionnaire in Arabic:</w:t>
      </w:r>
    </w:p>
    <w:p w:rsidR="00C844D5" w:rsidRDefault="00C844D5" w:rsidP="00C844D5">
      <w:pPr>
        <w:suppressAutoHyphens w:val="0"/>
        <w:spacing w:after="0" w:line="689" w:lineRule="atLeast"/>
        <w:jc w:val="right"/>
        <w:rPr>
          <w:rFonts w:ascii="Times New Roman" w:eastAsia="Times New Roman" w:hAnsi="Times New Roman" w:cs="Times New Roman"/>
          <w:kern w:val="0"/>
          <w:sz w:val="51"/>
          <w:szCs w:val="51"/>
          <w:rtl/>
        </w:rPr>
      </w:pPr>
      <w:r w:rsidRPr="002035A5">
        <w:rPr>
          <w:rFonts w:ascii="Times New Roman" w:eastAsia="Times New Roman" w:hAnsi="Times New Roman" w:cs="Times New Roman"/>
          <w:kern w:val="0"/>
          <w:sz w:val="51"/>
          <w:szCs w:val="51"/>
          <w:rtl/>
        </w:rPr>
        <w:t>التعرف على الحيوانات</w:t>
      </w:r>
    </w:p>
    <w:p w:rsidR="00C844D5" w:rsidRPr="00746D1A" w:rsidRDefault="00C844D5" w:rsidP="00C844D5">
      <w:pPr>
        <w:suppressAutoHyphens w:val="0"/>
        <w:bidi/>
        <w:spacing w:after="0" w:line="689" w:lineRule="atLeast"/>
        <w:jc w:val="both"/>
        <w:rPr>
          <w:rFonts w:ascii="Times New Roman" w:eastAsia="Times New Roman" w:hAnsi="Times New Roman" w:cs="Times New Roman"/>
          <w:kern w:val="0"/>
          <w:sz w:val="28"/>
          <w:szCs w:val="28"/>
          <w:rtl/>
          <w:lang w:bidi="ar-SY"/>
        </w:rPr>
      </w:pPr>
      <w:r w:rsidRPr="00A0027E">
        <w:rPr>
          <w:rFonts w:ascii="Times New Roman" w:eastAsia="Times New Roman" w:hAnsi="Times New Roman" w:cs="Times New Roman" w:hint="cs"/>
          <w:kern w:val="0"/>
          <w:rtl/>
        </w:rPr>
        <w:t xml:space="preserve">هذا الاستبيان لتطبيق آيفون يساعد الطفل بالتعرف على الحيوانات واشكالها وأصواتها باستخدام تقنية الواقع المعزز. وهي التكنولوجيا القائمة على عرض الأجسام الافتراضية والمعلومات في بيئة المستخدم الحقيقية لتوفر معلومات إضافية أو تكون بمثابة موجه له، وهو يكون عكس الواقع الافتراضي القائم على عرض الأجسام الحقيقية في بيئة افتراضية، وهي تقنية تدمج ما بين البيئة الحقيقية والافتراضية.  </w:t>
      </w:r>
      <w:r>
        <w:rPr>
          <w:rFonts w:ascii="Times New Roman" w:eastAsia="Times New Roman" w:hAnsi="Times New Roman" w:cs="Times New Roman" w:hint="cs"/>
          <w:kern w:val="0"/>
          <w:sz w:val="28"/>
          <w:szCs w:val="28"/>
          <w:rtl/>
        </w:rPr>
        <w:t xml:space="preserve"> </w:t>
      </w:r>
      <w:r>
        <w:rPr>
          <w:rFonts w:ascii="Times New Roman" w:eastAsia="Times New Roman" w:hAnsi="Times New Roman" w:cs="Times New Roman"/>
          <w:kern w:val="0"/>
          <w:sz w:val="28"/>
          <w:szCs w:val="28"/>
        </w:rPr>
        <w:t xml:space="preserve"> </w:t>
      </w:r>
    </w:p>
    <w:p w:rsidR="00C844D5" w:rsidRPr="002035A5" w:rsidRDefault="00C844D5" w:rsidP="00C844D5">
      <w:pPr>
        <w:suppressAutoHyphens w:val="0"/>
        <w:spacing w:after="0" w:line="405" w:lineRule="atLeast"/>
        <w:jc w:val="right"/>
        <w:rPr>
          <w:rFonts w:ascii="Times New Roman" w:eastAsia="Times New Roman" w:hAnsi="Times New Roman" w:cs="Times New Roman"/>
          <w:kern w:val="0"/>
          <w:sz w:val="30"/>
          <w:szCs w:val="30"/>
        </w:rPr>
      </w:pPr>
      <w:r>
        <w:rPr>
          <w:rFonts w:ascii="Times New Roman" w:eastAsia="Times New Roman" w:hAnsi="Times New Roman" w:cs="Times New Roman" w:hint="cs"/>
          <w:kern w:val="0"/>
          <w:sz w:val="30"/>
          <w:szCs w:val="30"/>
          <w:rtl/>
        </w:rPr>
        <w:t>1.</w:t>
      </w:r>
      <w:r w:rsidRPr="002035A5">
        <w:rPr>
          <w:rFonts w:ascii="Times New Roman" w:eastAsia="Times New Roman" w:hAnsi="Times New Roman" w:cs="Times New Roman"/>
          <w:kern w:val="0"/>
          <w:sz w:val="30"/>
          <w:szCs w:val="30"/>
          <w:rtl/>
        </w:rPr>
        <w:t xml:space="preserve">هل </w:t>
      </w:r>
      <w:r>
        <w:rPr>
          <w:rFonts w:ascii="Times New Roman" w:eastAsia="Times New Roman" w:hAnsi="Times New Roman" w:cs="Times New Roman" w:hint="cs"/>
          <w:kern w:val="0"/>
          <w:sz w:val="30"/>
          <w:szCs w:val="30"/>
          <w:rtl/>
        </w:rPr>
        <w:t>تفضل استخدام تطبيقات الواقع المعزز</w:t>
      </w:r>
      <w:r w:rsidRPr="002035A5">
        <w:rPr>
          <w:rFonts w:ascii="Times New Roman" w:eastAsia="Times New Roman" w:hAnsi="Times New Roman" w:cs="Times New Roman" w:hint="cs"/>
          <w:kern w:val="0"/>
          <w:sz w:val="30"/>
          <w:szCs w:val="30"/>
          <w:rtl/>
        </w:rPr>
        <w:t>؟</w:t>
      </w:r>
      <w:r w:rsidRPr="00746D1A">
        <w:rPr>
          <w:rFonts w:ascii="Times New Roman" w:eastAsia="Times New Roman" w:hAnsi="Times New Roman" w:cs="Times New Roman" w:hint="cs"/>
          <w:color w:val="FF0000"/>
          <w:kern w:val="0"/>
          <w:sz w:val="30"/>
          <w:szCs w:val="30"/>
          <w:rtl/>
        </w:rPr>
        <w:t xml:space="preserve"> </w:t>
      </w:r>
      <w:r w:rsidRPr="00746D1A">
        <w:rPr>
          <w:rFonts w:ascii="Times New Roman" w:eastAsia="Times New Roman" w:hAnsi="Times New Roman" w:cs="Times New Roman"/>
          <w:color w:val="FF0000"/>
          <w:kern w:val="0"/>
          <w:sz w:val="30"/>
          <w:szCs w:val="30"/>
          <w:rtl/>
        </w:rPr>
        <w:t>*</w:t>
      </w:r>
      <w:r w:rsidRPr="002035A5">
        <w:rPr>
          <w:rFonts w:ascii="Times New Roman" w:eastAsia="Times New Roman" w:hAnsi="Times New Roman" w:cs="Times New Roman"/>
          <w:kern w:val="0"/>
          <w:sz w:val="30"/>
          <w:szCs w:val="30"/>
          <w:rtl/>
        </w:rPr>
        <w:t> </w:t>
      </w:r>
    </w:p>
    <w:p w:rsidR="00C844D5" w:rsidRPr="00A0027E" w:rsidRDefault="00C844D5" w:rsidP="00C844D5">
      <w:pPr>
        <w:suppressAutoHyphens w:val="0"/>
        <w:spacing w:after="0" w:line="240" w:lineRule="auto"/>
        <w:jc w:val="right"/>
        <w:rPr>
          <w:rFonts w:ascii="Times New Roman" w:eastAsia="Times New Roman" w:hAnsi="Times New Roman" w:cs="Times New Roman"/>
          <w:kern w:val="0"/>
          <w:sz w:val="24"/>
          <w:szCs w:val="24"/>
        </w:rPr>
      </w:pPr>
      <w:r>
        <w:rPr>
          <w:rFonts w:ascii="Times New Roman" w:eastAsia="Times New Roman" w:hAnsi="Times New Roman" w:cs="Times New Roman" w:hint="cs"/>
          <w:kern w:val="0"/>
          <w:sz w:val="28"/>
          <w:szCs w:val="28"/>
          <w:rtl/>
        </w:rPr>
        <w:t xml:space="preserve"> </w:t>
      </w:r>
      <w:r w:rsidRPr="00A0027E">
        <w:rPr>
          <w:rFonts w:ascii="Times New Roman" w:eastAsia="Times New Roman" w:hAnsi="Times New Roman" w:cs="Times New Roman"/>
          <w:kern w:val="0"/>
          <w:sz w:val="24"/>
          <w:szCs w:val="24"/>
          <w:rtl/>
        </w:rPr>
        <w:t>موافق بشدة</w:t>
      </w:r>
      <w:r w:rsidRPr="00A0027E">
        <w:rPr>
          <w:rFonts w:ascii="Times New Roman" w:eastAsia="Times New Roman" w:hAnsi="Times New Roman" w:cs="Times New Roman"/>
          <w:kern w:val="0"/>
          <w:sz w:val="24"/>
          <w:szCs w:val="24"/>
        </w:rPr>
        <w:t xml:space="preserve"> </w:t>
      </w:r>
    </w:p>
    <w:p w:rsidR="00C844D5" w:rsidRPr="00A0027E" w:rsidRDefault="00C844D5" w:rsidP="00C844D5">
      <w:pPr>
        <w:suppressAutoHyphens w:val="0"/>
        <w:spacing w:after="0" w:line="240" w:lineRule="auto"/>
        <w:jc w:val="right"/>
        <w:rPr>
          <w:rFonts w:ascii="Times New Roman" w:eastAsia="Times New Roman" w:hAnsi="Times New Roman" w:cs="Times New Roman"/>
          <w:kern w:val="0"/>
          <w:sz w:val="24"/>
          <w:szCs w:val="24"/>
        </w:rPr>
      </w:pPr>
      <w:r w:rsidRPr="00A0027E">
        <w:rPr>
          <w:rFonts w:ascii="Times New Roman" w:eastAsia="Times New Roman" w:hAnsi="Times New Roman" w:cs="Times New Roman"/>
          <w:kern w:val="0"/>
          <w:sz w:val="24"/>
          <w:szCs w:val="24"/>
          <w:rtl/>
        </w:rPr>
        <w:t>موافق</w:t>
      </w:r>
    </w:p>
    <w:p w:rsidR="00C844D5" w:rsidRPr="00A0027E" w:rsidRDefault="00C844D5" w:rsidP="00C844D5">
      <w:pPr>
        <w:suppressAutoHyphens w:val="0"/>
        <w:spacing w:after="0" w:line="240" w:lineRule="auto"/>
        <w:jc w:val="right"/>
        <w:rPr>
          <w:rFonts w:ascii="Times New Roman" w:eastAsia="Times New Roman" w:hAnsi="Times New Roman" w:cs="Times New Roman"/>
          <w:kern w:val="0"/>
          <w:sz w:val="24"/>
          <w:szCs w:val="24"/>
        </w:rPr>
      </w:pPr>
      <w:r w:rsidRPr="00A0027E">
        <w:rPr>
          <w:rFonts w:ascii="Times New Roman" w:eastAsia="Times New Roman" w:hAnsi="Times New Roman" w:cs="Times New Roman"/>
          <w:kern w:val="0"/>
          <w:sz w:val="24"/>
          <w:szCs w:val="24"/>
          <w:rtl/>
        </w:rPr>
        <w:t>محايد</w:t>
      </w:r>
    </w:p>
    <w:p w:rsidR="00C844D5" w:rsidRPr="00A0027E" w:rsidRDefault="00C844D5" w:rsidP="00C844D5">
      <w:pPr>
        <w:suppressAutoHyphens w:val="0"/>
        <w:spacing w:after="0" w:line="240" w:lineRule="auto"/>
        <w:jc w:val="right"/>
        <w:rPr>
          <w:rFonts w:ascii="Times New Roman" w:eastAsia="Times New Roman" w:hAnsi="Times New Roman" w:cs="Times New Roman"/>
          <w:kern w:val="0"/>
          <w:sz w:val="24"/>
          <w:szCs w:val="24"/>
        </w:rPr>
      </w:pPr>
      <w:r w:rsidRPr="00A0027E">
        <w:rPr>
          <w:rFonts w:ascii="Times New Roman" w:eastAsia="Times New Roman" w:hAnsi="Times New Roman" w:cs="Times New Roman"/>
          <w:kern w:val="0"/>
          <w:sz w:val="24"/>
          <w:szCs w:val="24"/>
          <w:rtl/>
        </w:rPr>
        <w:t>غير موافق</w:t>
      </w:r>
    </w:p>
    <w:p w:rsidR="00C844D5" w:rsidRDefault="00C844D5" w:rsidP="00C844D5">
      <w:pPr>
        <w:suppressAutoHyphens w:val="0"/>
        <w:spacing w:after="0" w:line="240" w:lineRule="auto"/>
        <w:jc w:val="right"/>
        <w:rPr>
          <w:rFonts w:ascii="Times New Roman" w:eastAsia="Times New Roman" w:hAnsi="Times New Roman" w:cs="Times New Roman"/>
          <w:kern w:val="0"/>
          <w:sz w:val="24"/>
          <w:szCs w:val="24"/>
          <w:rtl/>
        </w:rPr>
      </w:pPr>
      <w:r w:rsidRPr="00A0027E">
        <w:rPr>
          <w:rFonts w:ascii="Times New Roman" w:eastAsia="Times New Roman" w:hAnsi="Times New Roman" w:cs="Times New Roman"/>
          <w:kern w:val="0"/>
          <w:sz w:val="24"/>
          <w:szCs w:val="24"/>
          <w:rtl/>
        </w:rPr>
        <w:t>غير موافق بشدة</w:t>
      </w:r>
    </w:p>
    <w:p w:rsidR="00C844D5" w:rsidRPr="002035A5" w:rsidRDefault="00C844D5" w:rsidP="00C844D5">
      <w:pPr>
        <w:suppressAutoHyphens w:val="0"/>
        <w:spacing w:after="0" w:line="240" w:lineRule="auto"/>
        <w:jc w:val="right"/>
        <w:rPr>
          <w:rFonts w:ascii="Times New Roman" w:eastAsia="Times New Roman" w:hAnsi="Times New Roman" w:cs="Times New Roman"/>
          <w:kern w:val="0"/>
          <w:sz w:val="24"/>
          <w:szCs w:val="24"/>
        </w:rPr>
      </w:pPr>
    </w:p>
    <w:p w:rsidR="00C844D5" w:rsidRPr="002035A5" w:rsidRDefault="00C844D5" w:rsidP="00C844D5">
      <w:pPr>
        <w:suppressAutoHyphens w:val="0"/>
        <w:spacing w:after="0" w:line="405" w:lineRule="atLeast"/>
        <w:jc w:val="right"/>
        <w:rPr>
          <w:rFonts w:ascii="Times New Roman" w:eastAsia="Times New Roman" w:hAnsi="Times New Roman" w:cs="Times New Roman"/>
          <w:kern w:val="0"/>
          <w:sz w:val="30"/>
          <w:szCs w:val="30"/>
        </w:rPr>
      </w:pPr>
      <w:r>
        <w:rPr>
          <w:rFonts w:ascii="Times New Roman" w:eastAsia="Times New Roman" w:hAnsi="Times New Roman" w:cs="Times New Roman" w:hint="cs"/>
          <w:kern w:val="0"/>
          <w:sz w:val="30"/>
          <w:szCs w:val="30"/>
          <w:rtl/>
        </w:rPr>
        <w:t>2.</w:t>
      </w:r>
      <w:r w:rsidRPr="002035A5">
        <w:rPr>
          <w:rFonts w:ascii="Times New Roman" w:eastAsia="Times New Roman" w:hAnsi="Times New Roman" w:cs="Times New Roman"/>
          <w:kern w:val="0"/>
          <w:sz w:val="30"/>
          <w:szCs w:val="30"/>
          <w:rtl/>
        </w:rPr>
        <w:t xml:space="preserve">هل تفضل تعليم اطفالك </w:t>
      </w:r>
      <w:r w:rsidRPr="002035A5">
        <w:rPr>
          <w:rFonts w:ascii="Times New Roman" w:eastAsia="Times New Roman" w:hAnsi="Times New Roman" w:cs="Times New Roman" w:hint="cs"/>
          <w:kern w:val="0"/>
          <w:sz w:val="30"/>
          <w:szCs w:val="30"/>
          <w:rtl/>
        </w:rPr>
        <w:t>باستخدام</w:t>
      </w:r>
      <w:r w:rsidRPr="002035A5">
        <w:rPr>
          <w:rFonts w:ascii="Times New Roman" w:eastAsia="Times New Roman" w:hAnsi="Times New Roman" w:cs="Times New Roman"/>
          <w:kern w:val="0"/>
          <w:sz w:val="30"/>
          <w:szCs w:val="30"/>
          <w:rtl/>
        </w:rPr>
        <w:t xml:space="preserve"> </w:t>
      </w:r>
      <w:r w:rsidRPr="002035A5">
        <w:rPr>
          <w:rFonts w:ascii="Times New Roman" w:eastAsia="Times New Roman" w:hAnsi="Times New Roman" w:cs="Times New Roman" w:hint="cs"/>
          <w:kern w:val="0"/>
          <w:sz w:val="30"/>
          <w:szCs w:val="30"/>
          <w:rtl/>
        </w:rPr>
        <w:t>التكنولوجيا؟</w:t>
      </w:r>
      <w:r w:rsidRPr="00746D1A">
        <w:rPr>
          <w:rFonts w:ascii="Times New Roman" w:eastAsia="Times New Roman" w:hAnsi="Times New Roman" w:cs="Times New Roman" w:hint="cs"/>
          <w:color w:val="FF0000"/>
          <w:kern w:val="0"/>
          <w:sz w:val="30"/>
          <w:szCs w:val="30"/>
          <w:rtl/>
        </w:rPr>
        <w:t xml:space="preserve"> </w:t>
      </w:r>
      <w:r w:rsidRPr="00746D1A">
        <w:rPr>
          <w:rFonts w:ascii="Times New Roman" w:eastAsia="Times New Roman" w:hAnsi="Times New Roman" w:cs="Times New Roman"/>
          <w:color w:val="FF0000"/>
          <w:kern w:val="0"/>
          <w:sz w:val="30"/>
          <w:szCs w:val="30"/>
          <w:rtl/>
        </w:rPr>
        <w:t>*</w:t>
      </w:r>
      <w:r w:rsidRPr="002035A5">
        <w:rPr>
          <w:rFonts w:ascii="Times New Roman" w:eastAsia="Times New Roman" w:hAnsi="Times New Roman" w:cs="Times New Roman"/>
          <w:kern w:val="0"/>
          <w:sz w:val="30"/>
          <w:szCs w:val="30"/>
          <w:rtl/>
        </w:rPr>
        <w:t> </w:t>
      </w:r>
    </w:p>
    <w:p w:rsidR="00C844D5" w:rsidRPr="002035A5" w:rsidRDefault="00C844D5" w:rsidP="00C844D5">
      <w:pPr>
        <w:suppressAutoHyphens w:val="0"/>
        <w:spacing w:after="0" w:line="240" w:lineRule="auto"/>
        <w:jc w:val="right"/>
        <w:rPr>
          <w:rFonts w:ascii="Times New Roman" w:eastAsia="Times New Roman" w:hAnsi="Times New Roman" w:cs="Times New Roman"/>
          <w:kern w:val="0"/>
          <w:sz w:val="24"/>
          <w:szCs w:val="24"/>
        </w:rPr>
      </w:pPr>
      <w:r w:rsidRPr="002035A5">
        <w:rPr>
          <w:rFonts w:ascii="Times New Roman" w:eastAsia="Times New Roman" w:hAnsi="Times New Roman" w:cs="Times New Roman"/>
          <w:kern w:val="0"/>
          <w:sz w:val="24"/>
          <w:szCs w:val="24"/>
          <w:rtl/>
        </w:rPr>
        <w:t>موافق بشدة</w:t>
      </w:r>
    </w:p>
    <w:p w:rsidR="00C844D5" w:rsidRPr="002035A5" w:rsidRDefault="00C844D5" w:rsidP="00C844D5">
      <w:pPr>
        <w:suppressAutoHyphens w:val="0"/>
        <w:spacing w:after="0" w:line="240" w:lineRule="auto"/>
        <w:jc w:val="right"/>
        <w:rPr>
          <w:rFonts w:ascii="Times New Roman" w:eastAsia="Times New Roman" w:hAnsi="Times New Roman" w:cs="Times New Roman"/>
          <w:kern w:val="0"/>
          <w:sz w:val="24"/>
          <w:szCs w:val="24"/>
        </w:rPr>
      </w:pPr>
      <w:r w:rsidRPr="002035A5">
        <w:rPr>
          <w:rFonts w:ascii="Times New Roman" w:eastAsia="Times New Roman" w:hAnsi="Times New Roman" w:cs="Times New Roman"/>
          <w:kern w:val="0"/>
          <w:sz w:val="24"/>
          <w:szCs w:val="24"/>
          <w:rtl/>
        </w:rPr>
        <w:t>موافق</w:t>
      </w:r>
    </w:p>
    <w:p w:rsidR="00C844D5" w:rsidRPr="002035A5" w:rsidRDefault="00C844D5" w:rsidP="00C844D5">
      <w:pPr>
        <w:suppressAutoHyphens w:val="0"/>
        <w:spacing w:after="0" w:line="240" w:lineRule="auto"/>
        <w:jc w:val="right"/>
        <w:rPr>
          <w:rFonts w:ascii="Times New Roman" w:eastAsia="Times New Roman" w:hAnsi="Times New Roman" w:cs="Times New Roman"/>
          <w:kern w:val="0"/>
          <w:sz w:val="24"/>
          <w:szCs w:val="24"/>
        </w:rPr>
      </w:pPr>
      <w:r w:rsidRPr="002035A5">
        <w:rPr>
          <w:rFonts w:ascii="Times New Roman" w:eastAsia="Times New Roman" w:hAnsi="Times New Roman" w:cs="Times New Roman"/>
          <w:kern w:val="0"/>
          <w:sz w:val="24"/>
          <w:szCs w:val="24"/>
          <w:rtl/>
        </w:rPr>
        <w:t>محايد</w:t>
      </w:r>
    </w:p>
    <w:p w:rsidR="00C844D5" w:rsidRPr="002035A5" w:rsidRDefault="00C844D5" w:rsidP="00C844D5">
      <w:pPr>
        <w:suppressAutoHyphens w:val="0"/>
        <w:spacing w:after="0" w:line="240" w:lineRule="auto"/>
        <w:jc w:val="right"/>
        <w:rPr>
          <w:rFonts w:ascii="Times New Roman" w:eastAsia="Times New Roman" w:hAnsi="Times New Roman" w:cs="Times New Roman"/>
          <w:kern w:val="0"/>
          <w:sz w:val="24"/>
          <w:szCs w:val="24"/>
        </w:rPr>
      </w:pPr>
      <w:r w:rsidRPr="002035A5">
        <w:rPr>
          <w:rFonts w:ascii="Times New Roman" w:eastAsia="Times New Roman" w:hAnsi="Times New Roman" w:cs="Times New Roman"/>
          <w:kern w:val="0"/>
          <w:sz w:val="24"/>
          <w:szCs w:val="24"/>
          <w:rtl/>
        </w:rPr>
        <w:t>غير موافق</w:t>
      </w:r>
    </w:p>
    <w:p w:rsidR="00C844D5" w:rsidRDefault="00C844D5" w:rsidP="00C844D5">
      <w:pPr>
        <w:suppressAutoHyphens w:val="0"/>
        <w:spacing w:after="0" w:line="240" w:lineRule="auto"/>
        <w:jc w:val="right"/>
        <w:rPr>
          <w:rFonts w:ascii="Times New Roman" w:eastAsia="Times New Roman" w:hAnsi="Times New Roman" w:cs="Times New Roman"/>
          <w:kern w:val="0"/>
          <w:sz w:val="24"/>
          <w:szCs w:val="24"/>
          <w:rtl/>
        </w:rPr>
      </w:pPr>
      <w:r w:rsidRPr="002035A5">
        <w:rPr>
          <w:rFonts w:ascii="Times New Roman" w:eastAsia="Times New Roman" w:hAnsi="Times New Roman" w:cs="Times New Roman"/>
          <w:kern w:val="0"/>
          <w:sz w:val="24"/>
          <w:szCs w:val="24"/>
          <w:rtl/>
        </w:rPr>
        <w:t>غير موافق بشدة</w:t>
      </w:r>
    </w:p>
    <w:p w:rsidR="00C844D5" w:rsidRPr="002035A5" w:rsidRDefault="00C844D5" w:rsidP="00C844D5">
      <w:pPr>
        <w:suppressAutoHyphens w:val="0"/>
        <w:spacing w:after="0" w:line="240" w:lineRule="auto"/>
        <w:jc w:val="right"/>
        <w:rPr>
          <w:rFonts w:ascii="Times New Roman" w:eastAsia="Times New Roman" w:hAnsi="Times New Roman" w:cs="Times New Roman"/>
          <w:kern w:val="0"/>
          <w:sz w:val="24"/>
          <w:szCs w:val="24"/>
        </w:rPr>
      </w:pPr>
    </w:p>
    <w:p w:rsidR="00C844D5" w:rsidRPr="002035A5" w:rsidRDefault="00C844D5" w:rsidP="00C844D5">
      <w:pPr>
        <w:pStyle w:val="ab"/>
        <w:suppressAutoHyphens w:val="0"/>
        <w:spacing w:line="405" w:lineRule="atLeast"/>
        <w:ind w:left="393"/>
        <w:jc w:val="right"/>
        <w:rPr>
          <w:kern w:val="0"/>
          <w:sz w:val="30"/>
          <w:szCs w:val="30"/>
        </w:rPr>
      </w:pPr>
      <w:r>
        <w:rPr>
          <w:rFonts w:hint="cs"/>
          <w:kern w:val="0"/>
          <w:sz w:val="30"/>
          <w:szCs w:val="30"/>
          <w:rtl/>
        </w:rPr>
        <w:t>3.</w:t>
      </w:r>
      <w:r w:rsidRPr="002035A5">
        <w:rPr>
          <w:rFonts w:hint="cs"/>
          <w:kern w:val="0"/>
          <w:sz w:val="30"/>
          <w:szCs w:val="30"/>
          <w:rtl/>
        </w:rPr>
        <w:t>ما ه</w:t>
      </w:r>
      <w:r w:rsidRPr="002035A5">
        <w:rPr>
          <w:rFonts w:hint="eastAsia"/>
          <w:kern w:val="0"/>
          <w:sz w:val="30"/>
          <w:szCs w:val="30"/>
          <w:rtl/>
        </w:rPr>
        <w:t>و</w:t>
      </w:r>
      <w:r w:rsidRPr="002035A5">
        <w:rPr>
          <w:kern w:val="0"/>
          <w:sz w:val="30"/>
          <w:szCs w:val="30"/>
          <w:rtl/>
        </w:rPr>
        <w:t xml:space="preserve"> عمر </w:t>
      </w:r>
      <w:r w:rsidRPr="002035A5">
        <w:rPr>
          <w:rFonts w:hint="cs"/>
          <w:kern w:val="0"/>
          <w:sz w:val="30"/>
          <w:szCs w:val="30"/>
          <w:rtl/>
        </w:rPr>
        <w:t>أطفالك؟</w:t>
      </w:r>
      <w:r w:rsidRPr="00746D1A">
        <w:rPr>
          <w:rFonts w:hint="cs"/>
          <w:color w:val="FF0000"/>
          <w:kern w:val="0"/>
          <w:sz w:val="30"/>
          <w:szCs w:val="30"/>
          <w:rtl/>
        </w:rPr>
        <w:t xml:space="preserve"> </w:t>
      </w:r>
      <w:r w:rsidRPr="00746D1A">
        <w:rPr>
          <w:color w:val="FF0000"/>
          <w:kern w:val="0"/>
          <w:sz w:val="30"/>
          <w:szCs w:val="30"/>
          <w:rtl/>
        </w:rPr>
        <w:t>*</w:t>
      </w:r>
      <w:r w:rsidRPr="002035A5">
        <w:rPr>
          <w:kern w:val="0"/>
          <w:sz w:val="30"/>
          <w:szCs w:val="30"/>
          <w:rtl/>
        </w:rPr>
        <w:t> </w:t>
      </w:r>
    </w:p>
    <w:p w:rsidR="00C844D5" w:rsidRPr="002035A5" w:rsidRDefault="00C844D5" w:rsidP="00C844D5">
      <w:pPr>
        <w:suppressAutoHyphens w:val="0"/>
        <w:spacing w:after="0" w:line="240" w:lineRule="auto"/>
        <w:jc w:val="right"/>
        <w:textAlignment w:val="top"/>
        <w:rPr>
          <w:rFonts w:ascii="Times New Roman" w:eastAsia="Times New Roman" w:hAnsi="Times New Roman" w:cs="Times New Roman"/>
          <w:kern w:val="0"/>
          <w:sz w:val="24"/>
          <w:szCs w:val="24"/>
        </w:rPr>
      </w:pPr>
      <w:r w:rsidRPr="002035A5">
        <w:rPr>
          <w:rFonts w:ascii="Times New Roman" w:eastAsia="Times New Roman" w:hAnsi="Times New Roman" w:cs="Times New Roman"/>
          <w:sz w:val="24"/>
          <w:szCs w:val="24"/>
        </w:rPr>
        <w:object w:dxaOrig="1440" w:dyaOrig="1440">
          <v:shape id="_x0000_i1030" type="#_x0000_t75" style="width:59.6pt;height:17.4pt" o:ole="">
            <v:imagedata r:id="rId16" o:title=""/>
          </v:shape>
          <w:control r:id="rId20" w:name="DefaultOcxName2" w:shapeid="_x0000_i1030"/>
        </w:object>
      </w:r>
    </w:p>
    <w:p w:rsidR="00C844D5" w:rsidRPr="002035A5" w:rsidRDefault="00C844D5" w:rsidP="00C844D5">
      <w:pPr>
        <w:suppressAutoHyphens w:val="0"/>
        <w:spacing w:after="0" w:line="240" w:lineRule="auto"/>
        <w:jc w:val="right"/>
        <w:textAlignment w:val="top"/>
        <w:rPr>
          <w:rFonts w:ascii="Helvetica" w:eastAsia="Times New Roman" w:hAnsi="Helvetica" w:cs="Times New Roman"/>
          <w:kern w:val="0"/>
          <w:sz w:val="24"/>
          <w:szCs w:val="24"/>
        </w:rPr>
      </w:pPr>
      <w:r w:rsidRPr="002035A5">
        <w:rPr>
          <w:rFonts w:ascii="Helvetica" w:eastAsia="Times New Roman" w:hAnsi="Helvetica" w:cs="Times New Roman"/>
          <w:kern w:val="0"/>
          <w:sz w:val="24"/>
          <w:szCs w:val="24"/>
          <w:rtl/>
        </w:rPr>
        <w:t>إجابتك</w:t>
      </w:r>
    </w:p>
    <w:p w:rsidR="00C844D5" w:rsidRPr="002035A5" w:rsidRDefault="00C844D5" w:rsidP="00C844D5">
      <w:pPr>
        <w:suppressAutoHyphens w:val="0"/>
        <w:spacing w:after="0" w:line="405" w:lineRule="atLeast"/>
        <w:jc w:val="right"/>
        <w:rPr>
          <w:rFonts w:ascii="Times New Roman" w:eastAsia="Times New Roman" w:hAnsi="Times New Roman" w:cs="Times New Roman"/>
          <w:kern w:val="0"/>
          <w:sz w:val="30"/>
          <w:szCs w:val="30"/>
        </w:rPr>
      </w:pPr>
      <w:r>
        <w:rPr>
          <w:rFonts w:ascii="Times New Roman" w:eastAsia="Times New Roman" w:hAnsi="Times New Roman" w:cs="Times New Roman" w:hint="cs"/>
          <w:kern w:val="0"/>
          <w:sz w:val="30"/>
          <w:szCs w:val="30"/>
          <w:rtl/>
        </w:rPr>
        <w:t>4.</w:t>
      </w:r>
      <w:r w:rsidRPr="002035A5">
        <w:rPr>
          <w:rFonts w:ascii="Times New Roman" w:eastAsia="Times New Roman" w:hAnsi="Times New Roman" w:cs="Times New Roman"/>
          <w:kern w:val="0"/>
          <w:sz w:val="30"/>
          <w:szCs w:val="30"/>
          <w:rtl/>
        </w:rPr>
        <w:t xml:space="preserve">هل تفضل تعليم طفلك اسماء الحيوانات ومعرفة اصواتها وأشكالها بطريقة عرض ثلاثية </w:t>
      </w:r>
      <w:r w:rsidRPr="002035A5">
        <w:rPr>
          <w:rFonts w:ascii="Times New Roman" w:eastAsia="Times New Roman" w:hAnsi="Times New Roman" w:cs="Times New Roman" w:hint="cs"/>
          <w:kern w:val="0"/>
          <w:sz w:val="30"/>
          <w:szCs w:val="30"/>
          <w:rtl/>
        </w:rPr>
        <w:t>الأبعاد؟</w:t>
      </w:r>
      <w:r w:rsidRPr="00746D1A">
        <w:rPr>
          <w:rFonts w:ascii="Times New Roman" w:eastAsia="Times New Roman" w:hAnsi="Times New Roman" w:cs="Times New Roman" w:hint="cs"/>
          <w:color w:val="FF0000"/>
          <w:kern w:val="0"/>
          <w:sz w:val="30"/>
          <w:szCs w:val="30"/>
          <w:rtl/>
        </w:rPr>
        <w:t xml:space="preserve"> </w:t>
      </w:r>
      <w:r w:rsidRPr="00746D1A">
        <w:rPr>
          <w:rFonts w:ascii="Times New Roman" w:eastAsia="Times New Roman" w:hAnsi="Times New Roman" w:cs="Times New Roman"/>
          <w:color w:val="FF0000"/>
          <w:kern w:val="0"/>
          <w:sz w:val="30"/>
          <w:szCs w:val="30"/>
          <w:rtl/>
        </w:rPr>
        <w:t>*</w:t>
      </w:r>
      <w:r w:rsidRPr="002035A5">
        <w:rPr>
          <w:rFonts w:ascii="Times New Roman" w:eastAsia="Times New Roman" w:hAnsi="Times New Roman" w:cs="Times New Roman"/>
          <w:kern w:val="0"/>
          <w:sz w:val="30"/>
          <w:szCs w:val="30"/>
          <w:rtl/>
        </w:rPr>
        <w:t> </w:t>
      </w:r>
    </w:p>
    <w:p w:rsidR="00C844D5" w:rsidRPr="002035A5" w:rsidRDefault="00C844D5" w:rsidP="00C844D5">
      <w:pPr>
        <w:suppressAutoHyphens w:val="0"/>
        <w:spacing w:after="0" w:line="240" w:lineRule="auto"/>
        <w:jc w:val="right"/>
        <w:rPr>
          <w:rFonts w:ascii="Times New Roman" w:eastAsia="Times New Roman" w:hAnsi="Times New Roman" w:cs="Times New Roman"/>
          <w:kern w:val="0"/>
          <w:sz w:val="24"/>
          <w:szCs w:val="24"/>
        </w:rPr>
      </w:pPr>
      <w:r w:rsidRPr="002035A5">
        <w:rPr>
          <w:rFonts w:ascii="Times New Roman" w:eastAsia="Times New Roman" w:hAnsi="Times New Roman" w:cs="Times New Roman"/>
          <w:kern w:val="0"/>
          <w:sz w:val="24"/>
          <w:szCs w:val="24"/>
          <w:rtl/>
        </w:rPr>
        <w:t>موافق بشدة</w:t>
      </w:r>
    </w:p>
    <w:p w:rsidR="00C844D5" w:rsidRPr="002035A5" w:rsidRDefault="00C844D5" w:rsidP="00C844D5">
      <w:pPr>
        <w:suppressAutoHyphens w:val="0"/>
        <w:spacing w:after="0" w:line="240" w:lineRule="auto"/>
        <w:jc w:val="right"/>
        <w:rPr>
          <w:rFonts w:ascii="Times New Roman" w:eastAsia="Times New Roman" w:hAnsi="Times New Roman" w:cs="Times New Roman"/>
          <w:kern w:val="0"/>
          <w:sz w:val="24"/>
          <w:szCs w:val="24"/>
        </w:rPr>
      </w:pPr>
      <w:r w:rsidRPr="002035A5">
        <w:rPr>
          <w:rFonts w:ascii="Times New Roman" w:eastAsia="Times New Roman" w:hAnsi="Times New Roman" w:cs="Times New Roman"/>
          <w:kern w:val="0"/>
          <w:sz w:val="24"/>
          <w:szCs w:val="24"/>
          <w:rtl/>
        </w:rPr>
        <w:t>موافق</w:t>
      </w:r>
    </w:p>
    <w:p w:rsidR="00C844D5" w:rsidRPr="002035A5" w:rsidRDefault="00C844D5" w:rsidP="00C844D5">
      <w:pPr>
        <w:suppressAutoHyphens w:val="0"/>
        <w:spacing w:after="0" w:line="240" w:lineRule="auto"/>
        <w:jc w:val="right"/>
        <w:rPr>
          <w:rFonts w:ascii="Times New Roman" w:eastAsia="Times New Roman" w:hAnsi="Times New Roman" w:cs="Times New Roman"/>
          <w:kern w:val="0"/>
          <w:sz w:val="24"/>
          <w:szCs w:val="24"/>
        </w:rPr>
      </w:pPr>
      <w:r w:rsidRPr="002035A5">
        <w:rPr>
          <w:rFonts w:ascii="Times New Roman" w:eastAsia="Times New Roman" w:hAnsi="Times New Roman" w:cs="Times New Roman"/>
          <w:kern w:val="0"/>
          <w:sz w:val="24"/>
          <w:szCs w:val="24"/>
          <w:rtl/>
        </w:rPr>
        <w:t>محايد</w:t>
      </w:r>
    </w:p>
    <w:p w:rsidR="00C844D5" w:rsidRPr="002035A5" w:rsidRDefault="00C844D5" w:rsidP="00C844D5">
      <w:pPr>
        <w:suppressAutoHyphens w:val="0"/>
        <w:spacing w:after="0" w:line="240" w:lineRule="auto"/>
        <w:jc w:val="right"/>
        <w:rPr>
          <w:rFonts w:ascii="Times New Roman" w:eastAsia="Times New Roman" w:hAnsi="Times New Roman" w:cs="Times New Roman"/>
          <w:kern w:val="0"/>
          <w:sz w:val="24"/>
          <w:szCs w:val="24"/>
        </w:rPr>
      </w:pPr>
      <w:r w:rsidRPr="002035A5">
        <w:rPr>
          <w:rFonts w:ascii="Times New Roman" w:eastAsia="Times New Roman" w:hAnsi="Times New Roman" w:cs="Times New Roman"/>
          <w:kern w:val="0"/>
          <w:sz w:val="24"/>
          <w:szCs w:val="24"/>
          <w:rtl/>
        </w:rPr>
        <w:t>غير موافق</w:t>
      </w:r>
    </w:p>
    <w:p w:rsidR="00C844D5" w:rsidRDefault="00C844D5" w:rsidP="00C844D5">
      <w:pPr>
        <w:suppressAutoHyphens w:val="0"/>
        <w:spacing w:after="0" w:line="240" w:lineRule="auto"/>
        <w:jc w:val="right"/>
        <w:rPr>
          <w:rFonts w:ascii="Times New Roman" w:eastAsia="Times New Roman" w:hAnsi="Times New Roman" w:cs="Times New Roman"/>
          <w:kern w:val="0"/>
          <w:sz w:val="24"/>
          <w:szCs w:val="24"/>
          <w:rtl/>
        </w:rPr>
      </w:pPr>
      <w:r w:rsidRPr="002035A5">
        <w:rPr>
          <w:rFonts w:ascii="Times New Roman" w:eastAsia="Times New Roman" w:hAnsi="Times New Roman" w:cs="Times New Roman"/>
          <w:kern w:val="0"/>
          <w:sz w:val="24"/>
          <w:szCs w:val="24"/>
          <w:rtl/>
        </w:rPr>
        <w:t>غير موافق بشدة</w:t>
      </w:r>
    </w:p>
    <w:p w:rsidR="00C844D5" w:rsidRDefault="00C844D5" w:rsidP="00C844D5">
      <w:pPr>
        <w:suppressAutoHyphens w:val="0"/>
        <w:spacing w:after="0" w:line="240" w:lineRule="auto"/>
        <w:jc w:val="right"/>
        <w:rPr>
          <w:rFonts w:ascii="Times New Roman" w:eastAsia="Times New Roman" w:hAnsi="Times New Roman" w:cs="Times New Roman"/>
          <w:kern w:val="0"/>
          <w:sz w:val="24"/>
          <w:szCs w:val="24"/>
          <w:rtl/>
        </w:rPr>
      </w:pPr>
    </w:p>
    <w:p w:rsidR="00C844D5" w:rsidRDefault="00C844D5" w:rsidP="00C844D5">
      <w:pPr>
        <w:suppressAutoHyphens w:val="0"/>
        <w:spacing w:after="0" w:line="240" w:lineRule="auto"/>
        <w:jc w:val="right"/>
        <w:rPr>
          <w:rFonts w:ascii="Times New Roman" w:eastAsia="Times New Roman" w:hAnsi="Times New Roman" w:cs="Times New Roman"/>
          <w:kern w:val="0"/>
          <w:sz w:val="24"/>
          <w:szCs w:val="24"/>
          <w:rtl/>
        </w:rPr>
      </w:pPr>
    </w:p>
    <w:p w:rsidR="00C844D5" w:rsidRDefault="00C844D5" w:rsidP="00C844D5">
      <w:pPr>
        <w:suppressAutoHyphens w:val="0"/>
        <w:spacing w:after="0" w:line="240" w:lineRule="auto"/>
        <w:jc w:val="right"/>
        <w:rPr>
          <w:rFonts w:ascii="Times New Roman" w:eastAsia="Times New Roman" w:hAnsi="Times New Roman" w:cs="Times New Roman"/>
          <w:kern w:val="0"/>
          <w:sz w:val="24"/>
          <w:szCs w:val="24"/>
        </w:rPr>
      </w:pPr>
    </w:p>
    <w:p w:rsidR="00C844D5" w:rsidRDefault="00C844D5" w:rsidP="00C844D5">
      <w:pPr>
        <w:suppressAutoHyphens w:val="0"/>
        <w:spacing w:after="0" w:line="240" w:lineRule="auto"/>
        <w:jc w:val="right"/>
        <w:rPr>
          <w:rFonts w:ascii="Times New Roman" w:eastAsia="Times New Roman" w:hAnsi="Times New Roman" w:cs="Times New Roman"/>
          <w:kern w:val="0"/>
          <w:sz w:val="24"/>
          <w:szCs w:val="24"/>
        </w:rPr>
      </w:pPr>
    </w:p>
    <w:p w:rsidR="00C844D5" w:rsidRPr="002035A5" w:rsidRDefault="00C844D5" w:rsidP="00C844D5">
      <w:pPr>
        <w:suppressAutoHyphens w:val="0"/>
        <w:spacing w:after="0" w:line="240" w:lineRule="auto"/>
        <w:jc w:val="right"/>
        <w:rPr>
          <w:rFonts w:ascii="Times New Roman" w:eastAsia="Times New Roman" w:hAnsi="Times New Roman" w:cs="Times New Roman"/>
          <w:kern w:val="0"/>
          <w:sz w:val="24"/>
          <w:szCs w:val="24"/>
        </w:rPr>
      </w:pPr>
    </w:p>
    <w:p w:rsidR="00C844D5" w:rsidRDefault="00C844D5" w:rsidP="00C844D5">
      <w:pPr>
        <w:suppressAutoHyphens w:val="0"/>
        <w:spacing w:after="0" w:line="405" w:lineRule="atLeast"/>
        <w:jc w:val="right"/>
        <w:rPr>
          <w:rFonts w:ascii="Times New Roman" w:eastAsia="Times New Roman" w:hAnsi="Times New Roman" w:cs="Times New Roman"/>
          <w:kern w:val="0"/>
          <w:sz w:val="30"/>
          <w:szCs w:val="30"/>
        </w:rPr>
      </w:pPr>
      <w:r>
        <w:rPr>
          <w:rFonts w:ascii="Times New Roman" w:eastAsia="Times New Roman" w:hAnsi="Times New Roman" w:cs="Times New Roman" w:hint="cs"/>
          <w:kern w:val="0"/>
          <w:sz w:val="30"/>
          <w:szCs w:val="30"/>
          <w:rtl/>
        </w:rPr>
        <w:t>5.</w:t>
      </w:r>
      <w:r w:rsidRPr="002035A5">
        <w:rPr>
          <w:rFonts w:ascii="Times New Roman" w:eastAsia="Times New Roman" w:hAnsi="Times New Roman" w:cs="Times New Roman"/>
          <w:kern w:val="0"/>
          <w:sz w:val="30"/>
          <w:szCs w:val="30"/>
          <w:rtl/>
        </w:rPr>
        <w:t>هل لدى أطفالك تجربة سابقة لمثل هذه التطبيقات؟</w:t>
      </w:r>
      <w:r>
        <w:rPr>
          <w:rFonts w:ascii="Times New Roman" w:eastAsia="Times New Roman" w:hAnsi="Times New Roman" w:cs="Times New Roman" w:hint="cs"/>
          <w:kern w:val="0"/>
          <w:sz w:val="30"/>
          <w:szCs w:val="30"/>
          <w:rtl/>
        </w:rPr>
        <w:t xml:space="preserve"> </w:t>
      </w:r>
      <w:r w:rsidRPr="00746D1A">
        <w:rPr>
          <w:rFonts w:ascii="Times New Roman" w:eastAsia="Times New Roman" w:hAnsi="Times New Roman" w:cs="Times New Roman" w:hint="cs"/>
          <w:color w:val="FF0000"/>
          <w:kern w:val="0"/>
          <w:sz w:val="30"/>
          <w:szCs w:val="30"/>
          <w:rtl/>
        </w:rPr>
        <w:t>*</w:t>
      </w:r>
      <w:r w:rsidRPr="002035A5">
        <w:rPr>
          <w:rFonts w:ascii="Times New Roman" w:eastAsia="Times New Roman" w:hAnsi="Times New Roman" w:cs="Times New Roman"/>
          <w:kern w:val="0"/>
          <w:sz w:val="30"/>
          <w:szCs w:val="30"/>
          <w:rtl/>
        </w:rPr>
        <w:t> </w:t>
      </w:r>
    </w:p>
    <w:p w:rsidR="00CC18A2" w:rsidRPr="002035A5" w:rsidRDefault="00CC18A2" w:rsidP="00CC18A2">
      <w:pPr>
        <w:suppressAutoHyphens w:val="0"/>
        <w:spacing w:after="0" w:line="405" w:lineRule="atLeast"/>
        <w:jc w:val="center"/>
        <w:rPr>
          <w:rFonts w:ascii="Times New Roman" w:eastAsia="Times New Roman" w:hAnsi="Times New Roman" w:cs="Times New Roman"/>
          <w:kern w:val="0"/>
          <w:sz w:val="30"/>
          <w:szCs w:val="30"/>
        </w:rPr>
      </w:pPr>
    </w:p>
    <w:p w:rsidR="00C844D5" w:rsidRPr="002035A5" w:rsidRDefault="00C844D5" w:rsidP="00C844D5">
      <w:pPr>
        <w:suppressAutoHyphens w:val="0"/>
        <w:spacing w:after="0" w:line="240" w:lineRule="auto"/>
        <w:jc w:val="right"/>
        <w:rPr>
          <w:rFonts w:ascii="Times New Roman" w:eastAsia="Times New Roman" w:hAnsi="Times New Roman" w:cs="Times New Roman"/>
          <w:kern w:val="0"/>
          <w:sz w:val="24"/>
          <w:szCs w:val="24"/>
        </w:rPr>
      </w:pPr>
      <w:r w:rsidRPr="002035A5">
        <w:rPr>
          <w:rFonts w:ascii="Times New Roman" w:eastAsia="Times New Roman" w:hAnsi="Times New Roman" w:cs="Times New Roman"/>
          <w:kern w:val="0"/>
          <w:sz w:val="24"/>
          <w:szCs w:val="24"/>
          <w:rtl/>
        </w:rPr>
        <w:t>نعم</w:t>
      </w:r>
    </w:p>
    <w:p w:rsidR="00C844D5" w:rsidRDefault="00C844D5" w:rsidP="00C844D5">
      <w:pPr>
        <w:suppressAutoHyphens w:val="0"/>
        <w:spacing w:after="0" w:line="240" w:lineRule="auto"/>
        <w:jc w:val="right"/>
        <w:rPr>
          <w:rFonts w:ascii="Times New Roman" w:eastAsia="Times New Roman" w:hAnsi="Times New Roman" w:cs="Times New Roman"/>
          <w:kern w:val="0"/>
          <w:sz w:val="24"/>
          <w:szCs w:val="24"/>
          <w:rtl/>
        </w:rPr>
      </w:pPr>
      <w:r w:rsidRPr="002035A5">
        <w:rPr>
          <w:rFonts w:ascii="Times New Roman" w:eastAsia="Times New Roman" w:hAnsi="Times New Roman" w:cs="Times New Roman"/>
          <w:kern w:val="0"/>
          <w:sz w:val="24"/>
          <w:szCs w:val="24"/>
          <w:rtl/>
        </w:rPr>
        <w:t>لا</w:t>
      </w:r>
    </w:p>
    <w:p w:rsidR="00C844D5" w:rsidRPr="002035A5" w:rsidRDefault="00C844D5" w:rsidP="00C844D5">
      <w:pPr>
        <w:suppressAutoHyphens w:val="0"/>
        <w:spacing w:after="0" w:line="240" w:lineRule="auto"/>
        <w:jc w:val="right"/>
        <w:rPr>
          <w:rFonts w:ascii="Times New Roman" w:eastAsia="Times New Roman" w:hAnsi="Times New Roman" w:cs="Times New Roman"/>
          <w:kern w:val="0"/>
          <w:sz w:val="24"/>
          <w:szCs w:val="24"/>
        </w:rPr>
      </w:pPr>
    </w:p>
    <w:p w:rsidR="00C844D5" w:rsidRPr="002035A5" w:rsidRDefault="00C844D5" w:rsidP="00C844D5">
      <w:pPr>
        <w:suppressAutoHyphens w:val="0"/>
        <w:spacing w:after="0" w:line="405" w:lineRule="atLeast"/>
        <w:jc w:val="right"/>
        <w:rPr>
          <w:rFonts w:ascii="Times New Roman" w:eastAsia="Times New Roman" w:hAnsi="Times New Roman" w:cs="Times New Roman"/>
          <w:kern w:val="0"/>
          <w:sz w:val="30"/>
          <w:szCs w:val="30"/>
        </w:rPr>
      </w:pPr>
      <w:r>
        <w:rPr>
          <w:rFonts w:ascii="Times New Roman" w:eastAsia="Times New Roman" w:hAnsi="Times New Roman" w:cs="Times New Roman" w:hint="cs"/>
          <w:kern w:val="0"/>
          <w:sz w:val="30"/>
          <w:szCs w:val="30"/>
          <w:rtl/>
        </w:rPr>
        <w:t>6.</w:t>
      </w:r>
      <w:r w:rsidRPr="002035A5">
        <w:rPr>
          <w:rFonts w:ascii="Times New Roman" w:eastAsia="Times New Roman" w:hAnsi="Times New Roman" w:cs="Times New Roman"/>
          <w:kern w:val="0"/>
          <w:sz w:val="30"/>
          <w:szCs w:val="30"/>
          <w:rtl/>
        </w:rPr>
        <w:t xml:space="preserve">هل لديك أي </w:t>
      </w:r>
      <w:r w:rsidRPr="002035A5">
        <w:rPr>
          <w:rFonts w:ascii="Times New Roman" w:eastAsia="Times New Roman" w:hAnsi="Times New Roman" w:cs="Times New Roman" w:hint="cs"/>
          <w:kern w:val="0"/>
          <w:sz w:val="30"/>
          <w:szCs w:val="30"/>
          <w:rtl/>
        </w:rPr>
        <w:t>اقتراحات</w:t>
      </w:r>
      <w:r w:rsidRPr="002035A5">
        <w:rPr>
          <w:rFonts w:ascii="Times New Roman" w:eastAsia="Times New Roman" w:hAnsi="Times New Roman" w:cs="Times New Roman"/>
          <w:kern w:val="0"/>
          <w:sz w:val="30"/>
          <w:szCs w:val="30"/>
          <w:rtl/>
        </w:rPr>
        <w:t>؟</w:t>
      </w:r>
    </w:p>
    <w:p w:rsidR="00C844D5" w:rsidRPr="002035A5" w:rsidRDefault="00C844D5" w:rsidP="00C844D5">
      <w:pPr>
        <w:suppressAutoHyphens w:val="0"/>
        <w:spacing w:after="0" w:line="240" w:lineRule="auto"/>
        <w:jc w:val="right"/>
        <w:textAlignment w:val="top"/>
        <w:rPr>
          <w:rFonts w:ascii="Helvetica" w:eastAsia="Times New Roman" w:hAnsi="Helvetica" w:cs="Times New Roman"/>
          <w:kern w:val="0"/>
          <w:sz w:val="24"/>
          <w:szCs w:val="24"/>
        </w:rPr>
      </w:pPr>
      <w:r w:rsidRPr="002035A5">
        <w:rPr>
          <w:rFonts w:ascii="Helvetica" w:eastAsia="Times New Roman" w:hAnsi="Helvetica" w:cs="Times New Roman"/>
          <w:kern w:val="0"/>
          <w:sz w:val="24"/>
          <w:szCs w:val="24"/>
          <w:rtl/>
        </w:rPr>
        <w:t>إجابتك</w:t>
      </w:r>
    </w:p>
    <w:p w:rsidR="00C844D5" w:rsidRPr="002035A5" w:rsidRDefault="00C844D5" w:rsidP="00C844D5">
      <w:pPr>
        <w:suppressAutoHyphens w:val="0"/>
        <w:spacing w:after="0" w:line="240" w:lineRule="auto"/>
        <w:jc w:val="right"/>
        <w:textAlignment w:val="top"/>
        <w:rPr>
          <w:rFonts w:ascii="Times New Roman" w:eastAsia="Times New Roman" w:hAnsi="Times New Roman" w:cs="Times New Roman"/>
          <w:kern w:val="0"/>
          <w:sz w:val="24"/>
          <w:szCs w:val="24"/>
        </w:rPr>
      </w:pPr>
      <w:r w:rsidRPr="002035A5">
        <w:rPr>
          <w:rFonts w:ascii="Times New Roman" w:eastAsia="Times New Roman" w:hAnsi="Times New Roman" w:cs="Times New Roman"/>
          <w:sz w:val="24"/>
          <w:szCs w:val="24"/>
        </w:rPr>
        <w:object w:dxaOrig="1440" w:dyaOrig="1440">
          <v:shape id="_x0000_i1032" type="#_x0000_t75" style="width:136.55pt;height:59.6pt" o:ole="">
            <v:imagedata r:id="rId18" o:title=""/>
          </v:shape>
          <w:control r:id="rId21" w:name="DefaultOcxName11" w:shapeid="_x0000_i1032"/>
        </w:object>
      </w:r>
    </w:p>
    <w:p w:rsidR="009B2E55" w:rsidRPr="006056A4" w:rsidRDefault="009967E0" w:rsidP="009B2E55">
      <w:pPr>
        <w:rPr>
          <w:rFonts w:ascii="Georgia" w:hAnsi="Georgia" w:cs="Calibri"/>
          <w:b/>
          <w:bCs/>
          <w:noProof/>
          <w:color w:val="000000"/>
          <w:sz w:val="28"/>
          <w:szCs w:val="28"/>
          <w:u w:color="000000"/>
          <w:bdr w:val="nil"/>
        </w:rPr>
      </w:pPr>
      <w:bookmarkStart w:id="54" w:name="_Toc499925112"/>
      <w:bookmarkStart w:id="55" w:name="_Toc499925395"/>
      <w:bookmarkStart w:id="56" w:name="_Toc499943099"/>
      <w:r>
        <w:rPr>
          <w:rFonts w:ascii="Georgia" w:hAnsi="Georgia" w:cs="Calibri"/>
          <w:b/>
          <w:bCs/>
          <w:noProof/>
          <w:color w:val="000000"/>
          <w:sz w:val="28"/>
          <w:szCs w:val="28"/>
          <w:u w:color="000000"/>
          <w:bdr w:val="nil"/>
        </w:rPr>
        <w:t>2.2.2</w:t>
      </w:r>
      <w:r w:rsidR="009B2E55">
        <w:rPr>
          <w:rFonts w:ascii="Georgia" w:hAnsi="Georgia" w:cs="Calibri"/>
          <w:b/>
          <w:bCs/>
          <w:noProof/>
          <w:color w:val="000000"/>
          <w:sz w:val="28"/>
          <w:szCs w:val="28"/>
          <w:u w:color="000000"/>
          <w:bdr w:val="nil"/>
        </w:rPr>
        <w:t xml:space="preserve"> </w:t>
      </w:r>
      <w:r w:rsidR="009B2E55" w:rsidRPr="006056A4">
        <w:rPr>
          <w:rFonts w:ascii="Georgia" w:hAnsi="Georgia" w:cs="Calibri"/>
          <w:b/>
          <w:bCs/>
          <w:noProof/>
          <w:color w:val="000000"/>
          <w:sz w:val="28"/>
          <w:szCs w:val="28"/>
          <w:u w:color="000000"/>
          <w:bdr w:val="nil"/>
        </w:rPr>
        <w:t>Questionnaire Validation</w:t>
      </w:r>
      <w:bookmarkEnd w:id="54"/>
      <w:bookmarkEnd w:id="55"/>
      <w:bookmarkEnd w:id="56"/>
      <w:r w:rsidR="009B2E55" w:rsidRPr="006056A4">
        <w:rPr>
          <w:rFonts w:ascii="Georgia" w:hAnsi="Georgia" w:cs="Calibri"/>
          <w:b/>
          <w:bCs/>
          <w:noProof/>
          <w:color w:val="000000"/>
          <w:sz w:val="28"/>
          <w:szCs w:val="28"/>
          <w:u w:color="000000"/>
          <w:bdr w:val="nil"/>
        </w:rPr>
        <w:t xml:space="preserve"> </w:t>
      </w:r>
    </w:p>
    <w:p w:rsidR="009B2E55" w:rsidRDefault="009B2E55" w:rsidP="009B2E55">
      <w:pPr>
        <w:spacing w:line="360" w:lineRule="auto"/>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Table 2.1 </w:t>
      </w:r>
      <w:r w:rsidRPr="00E358FF">
        <w:rPr>
          <w:rFonts w:ascii="Times New Roman" w:hAnsi="Times New Roman" w:cs="Times New Roman"/>
          <w:color w:val="000000"/>
          <w:kern w:val="0"/>
          <w:sz w:val="24"/>
          <w:szCs w:val="24"/>
        </w:rPr>
        <w:t xml:space="preserve">shows the method for questionnaire </w:t>
      </w:r>
      <w:r>
        <w:rPr>
          <w:rFonts w:ascii="Times New Roman" w:hAnsi="Times New Roman" w:cs="Times New Roman"/>
          <w:color w:val="000000"/>
          <w:kern w:val="0"/>
          <w:sz w:val="24"/>
          <w:szCs w:val="24"/>
        </w:rPr>
        <w:t>validation, which</w:t>
      </w:r>
      <w:r w:rsidRPr="00E358FF">
        <w:rPr>
          <w:rFonts w:ascii="Times New Roman" w:hAnsi="Times New Roman" w:cs="Times New Roman"/>
          <w:color w:val="000000"/>
          <w:kern w:val="0"/>
          <w:sz w:val="24"/>
          <w:szCs w:val="24"/>
        </w:rPr>
        <w:t xml:space="preserve"> we followed in this project. The method is called content validation as we linked our objectives with our questionnaire. We validated our questionnaire with two experts and made sure our questions are reported clearly.</w:t>
      </w:r>
    </w:p>
    <w:tbl>
      <w:tblPr>
        <w:tblW w:w="949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5138"/>
        <w:gridCol w:w="567"/>
        <w:gridCol w:w="569"/>
        <w:gridCol w:w="566"/>
        <w:gridCol w:w="525"/>
      </w:tblGrid>
      <w:tr w:rsidR="009B2E55" w:rsidRPr="00041312" w:rsidTr="00063391">
        <w:trPr>
          <w:trHeight w:val="408"/>
        </w:trPr>
        <w:tc>
          <w:tcPr>
            <w:tcW w:w="2127" w:type="dxa"/>
            <w:vMerge w:val="restart"/>
            <w:shd w:val="clear" w:color="auto" w:fill="auto"/>
          </w:tcPr>
          <w:p w:rsidR="009B2E55" w:rsidRPr="00041312" w:rsidRDefault="009B2E55" w:rsidP="00063391">
            <w:pPr>
              <w:rPr>
                <w:rFonts w:ascii="Times New Roman" w:hAnsi="Times New Roman" w:cs="Times New Roman"/>
                <w:color w:val="000000"/>
                <w:kern w:val="0"/>
                <w:sz w:val="24"/>
                <w:szCs w:val="24"/>
              </w:rPr>
            </w:pPr>
            <w:r>
              <w:t xml:space="preserve">Objective </w:t>
            </w:r>
          </w:p>
        </w:tc>
        <w:tc>
          <w:tcPr>
            <w:tcW w:w="5138" w:type="dxa"/>
            <w:vMerge w:val="restart"/>
            <w:shd w:val="clear" w:color="auto" w:fill="auto"/>
          </w:tcPr>
          <w:p w:rsidR="009B2E55" w:rsidRPr="00041312" w:rsidRDefault="009B2E55" w:rsidP="00063391">
            <w:pPr>
              <w:rPr>
                <w:rFonts w:ascii="Times New Roman" w:hAnsi="Times New Roman" w:cs="Times New Roman"/>
                <w:color w:val="000000"/>
                <w:kern w:val="0"/>
                <w:sz w:val="24"/>
                <w:szCs w:val="24"/>
              </w:rPr>
            </w:pPr>
            <w:r>
              <w:t>Questionnaire item (questions that are related to the objective)</w:t>
            </w:r>
          </w:p>
        </w:tc>
        <w:tc>
          <w:tcPr>
            <w:tcW w:w="1136" w:type="dxa"/>
            <w:gridSpan w:val="2"/>
            <w:shd w:val="clear" w:color="auto" w:fill="auto"/>
          </w:tcPr>
          <w:p w:rsidR="009B2E55" w:rsidRPr="00041312" w:rsidRDefault="009B2E55" w:rsidP="00063391">
            <w:pPr>
              <w:rPr>
                <w:rFonts w:ascii="Times New Roman" w:hAnsi="Times New Roman" w:cs="Times New Roman"/>
                <w:color w:val="000000"/>
                <w:kern w:val="0"/>
                <w:sz w:val="24"/>
                <w:szCs w:val="24"/>
              </w:rPr>
            </w:pPr>
            <w:r>
              <w:t>Expert (1)</w:t>
            </w:r>
          </w:p>
        </w:tc>
        <w:tc>
          <w:tcPr>
            <w:tcW w:w="1091" w:type="dxa"/>
            <w:gridSpan w:val="2"/>
            <w:shd w:val="clear" w:color="auto" w:fill="auto"/>
          </w:tcPr>
          <w:p w:rsidR="009B2E55" w:rsidRPr="00041312" w:rsidRDefault="009B2E55" w:rsidP="00063391">
            <w:pPr>
              <w:rPr>
                <w:rFonts w:ascii="Times New Roman" w:hAnsi="Times New Roman" w:cs="Times New Roman"/>
                <w:color w:val="000000"/>
                <w:kern w:val="0"/>
                <w:sz w:val="24"/>
                <w:szCs w:val="24"/>
              </w:rPr>
            </w:pPr>
            <w:r>
              <w:t>Expert (2)</w:t>
            </w:r>
          </w:p>
        </w:tc>
      </w:tr>
      <w:tr w:rsidR="009B2E55" w:rsidRPr="00041312" w:rsidTr="00063391">
        <w:trPr>
          <w:trHeight w:val="245"/>
        </w:trPr>
        <w:tc>
          <w:tcPr>
            <w:tcW w:w="2127" w:type="dxa"/>
            <w:vMerge/>
            <w:shd w:val="clear" w:color="auto" w:fill="auto"/>
          </w:tcPr>
          <w:p w:rsidR="009B2E55" w:rsidRDefault="009B2E55" w:rsidP="00063391"/>
        </w:tc>
        <w:tc>
          <w:tcPr>
            <w:tcW w:w="5138" w:type="dxa"/>
            <w:vMerge/>
            <w:shd w:val="clear" w:color="auto" w:fill="auto"/>
          </w:tcPr>
          <w:p w:rsidR="009B2E55" w:rsidRDefault="009B2E55" w:rsidP="00063391"/>
        </w:tc>
        <w:tc>
          <w:tcPr>
            <w:tcW w:w="567" w:type="dxa"/>
            <w:shd w:val="clear" w:color="auto" w:fill="auto"/>
          </w:tcPr>
          <w:p w:rsidR="009B2E55" w:rsidRDefault="009B2E55" w:rsidP="00063391">
            <w:r>
              <w:t>Yes</w:t>
            </w:r>
          </w:p>
        </w:tc>
        <w:tc>
          <w:tcPr>
            <w:tcW w:w="569" w:type="dxa"/>
            <w:shd w:val="clear" w:color="auto" w:fill="auto"/>
          </w:tcPr>
          <w:p w:rsidR="009B2E55" w:rsidRDefault="009B2E55" w:rsidP="00063391">
            <w:r>
              <w:t>No</w:t>
            </w:r>
          </w:p>
        </w:tc>
        <w:tc>
          <w:tcPr>
            <w:tcW w:w="566" w:type="dxa"/>
            <w:shd w:val="clear" w:color="auto" w:fill="auto"/>
          </w:tcPr>
          <w:p w:rsidR="009B2E55" w:rsidRDefault="009B2E55" w:rsidP="00063391">
            <w:r>
              <w:t>Yes</w:t>
            </w:r>
          </w:p>
        </w:tc>
        <w:tc>
          <w:tcPr>
            <w:tcW w:w="525" w:type="dxa"/>
            <w:shd w:val="clear" w:color="auto" w:fill="auto"/>
          </w:tcPr>
          <w:p w:rsidR="009B2E55" w:rsidRDefault="009B2E55" w:rsidP="00063391">
            <w:r>
              <w:t>No</w:t>
            </w:r>
          </w:p>
        </w:tc>
      </w:tr>
      <w:tr w:rsidR="009B2E55" w:rsidRPr="00041312" w:rsidTr="00063391">
        <w:trPr>
          <w:trHeight w:val="882"/>
        </w:trPr>
        <w:tc>
          <w:tcPr>
            <w:tcW w:w="2127" w:type="dxa"/>
            <w:shd w:val="clear" w:color="auto" w:fill="auto"/>
          </w:tcPr>
          <w:p w:rsidR="009B2E55" w:rsidRPr="00041312" w:rsidRDefault="009B2E55" w:rsidP="00063391">
            <w:pPr>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Importance of AR</w:t>
            </w:r>
          </w:p>
        </w:tc>
        <w:tc>
          <w:tcPr>
            <w:tcW w:w="5138" w:type="dxa"/>
            <w:shd w:val="clear" w:color="auto" w:fill="auto"/>
          </w:tcPr>
          <w:p w:rsidR="009B2E55" w:rsidRPr="00041312" w:rsidRDefault="009B2E55" w:rsidP="00063391">
            <w:pPr>
              <w:rPr>
                <w:rFonts w:ascii="Times New Roman" w:hAnsi="Times New Roman" w:cs="Times New Roman"/>
                <w:color w:val="000000"/>
                <w:kern w:val="0"/>
                <w:sz w:val="24"/>
                <w:szCs w:val="24"/>
                <w:rtl/>
                <w:lang w:bidi="ar-SY"/>
              </w:rPr>
            </w:pPr>
            <w:r w:rsidRPr="006056A4">
              <w:rPr>
                <w:rFonts w:ascii="Times New Roman" w:hAnsi="Times New Roman" w:cs="Times New Roman"/>
                <w:color w:val="000000"/>
                <w:kern w:val="0"/>
                <w:sz w:val="24"/>
                <w:szCs w:val="24"/>
                <w:rtl/>
              </w:rPr>
              <w:t xml:space="preserve">هل </w:t>
            </w:r>
            <w:r w:rsidRPr="006056A4">
              <w:rPr>
                <w:rFonts w:ascii="Times New Roman" w:hAnsi="Times New Roman" w:cs="Times New Roman" w:hint="cs"/>
                <w:color w:val="000000"/>
                <w:kern w:val="0"/>
                <w:sz w:val="24"/>
                <w:szCs w:val="24"/>
                <w:rtl/>
              </w:rPr>
              <w:t>تفضل استخدام تطبيقات الواقع المعزز</w:t>
            </w:r>
          </w:p>
        </w:tc>
        <w:tc>
          <w:tcPr>
            <w:tcW w:w="567" w:type="dxa"/>
            <w:shd w:val="clear" w:color="auto" w:fill="auto"/>
          </w:tcPr>
          <w:p w:rsidR="009B2E55" w:rsidRPr="00041312" w:rsidRDefault="009B2E55" w:rsidP="00063391">
            <w:pPr>
              <w:rPr>
                <w:rFonts w:ascii="Times New Roman" w:hAnsi="Times New Roman" w:cs="Times New Roman"/>
                <w:color w:val="2E74B5"/>
                <w:kern w:val="0"/>
                <w:sz w:val="24"/>
                <w:szCs w:val="24"/>
              </w:rPr>
            </w:pPr>
            <w:r w:rsidRPr="00041312">
              <w:rPr>
                <w:rFonts w:ascii="Times New Roman" w:hAnsi="Times New Roman" w:cs="Times New Roman"/>
                <w:color w:val="2E74B5"/>
                <w:kern w:val="0"/>
                <w:sz w:val="24"/>
                <w:szCs w:val="24"/>
              </w:rPr>
              <w:sym w:font="Wingdings" w:char="F0FC"/>
            </w:r>
          </w:p>
        </w:tc>
        <w:tc>
          <w:tcPr>
            <w:tcW w:w="569" w:type="dxa"/>
            <w:shd w:val="clear" w:color="auto" w:fill="auto"/>
          </w:tcPr>
          <w:p w:rsidR="009B2E55" w:rsidRPr="00041312" w:rsidRDefault="009B2E55" w:rsidP="00063391">
            <w:pPr>
              <w:rPr>
                <w:rFonts w:ascii="Times New Roman" w:hAnsi="Times New Roman" w:cs="Times New Roman"/>
                <w:color w:val="000000"/>
                <w:kern w:val="0"/>
                <w:sz w:val="24"/>
                <w:szCs w:val="24"/>
              </w:rPr>
            </w:pPr>
          </w:p>
        </w:tc>
        <w:tc>
          <w:tcPr>
            <w:tcW w:w="566" w:type="dxa"/>
            <w:shd w:val="clear" w:color="auto" w:fill="auto"/>
          </w:tcPr>
          <w:p w:rsidR="009B2E55" w:rsidRPr="00041312" w:rsidRDefault="009B2E55" w:rsidP="00063391">
            <w:pPr>
              <w:rPr>
                <w:rFonts w:ascii="Times New Roman" w:hAnsi="Times New Roman" w:cs="Times New Roman"/>
                <w:color w:val="000000"/>
                <w:kern w:val="0"/>
                <w:sz w:val="24"/>
                <w:szCs w:val="24"/>
              </w:rPr>
            </w:pPr>
            <w:r w:rsidRPr="00041312">
              <w:rPr>
                <w:rFonts w:ascii="Times New Roman" w:hAnsi="Times New Roman" w:cs="Times New Roman"/>
                <w:color w:val="2E74B5"/>
                <w:kern w:val="0"/>
                <w:sz w:val="24"/>
                <w:szCs w:val="24"/>
              </w:rPr>
              <w:sym w:font="Wingdings" w:char="F0FC"/>
            </w:r>
          </w:p>
        </w:tc>
        <w:tc>
          <w:tcPr>
            <w:tcW w:w="525" w:type="dxa"/>
            <w:shd w:val="clear" w:color="auto" w:fill="auto"/>
          </w:tcPr>
          <w:p w:rsidR="009B2E55" w:rsidRPr="00041312" w:rsidRDefault="009B2E55" w:rsidP="00063391">
            <w:pPr>
              <w:rPr>
                <w:rFonts w:ascii="Times New Roman" w:hAnsi="Times New Roman" w:cs="Times New Roman"/>
                <w:color w:val="000000"/>
                <w:kern w:val="0"/>
                <w:sz w:val="24"/>
                <w:szCs w:val="24"/>
              </w:rPr>
            </w:pPr>
          </w:p>
        </w:tc>
      </w:tr>
      <w:tr w:rsidR="009B2E55" w:rsidRPr="00041312" w:rsidTr="00063391">
        <w:tc>
          <w:tcPr>
            <w:tcW w:w="2127" w:type="dxa"/>
            <w:shd w:val="clear" w:color="auto" w:fill="auto"/>
          </w:tcPr>
          <w:p w:rsidR="009B2E55" w:rsidRPr="00041312" w:rsidRDefault="009B2E55" w:rsidP="00063391">
            <w:pPr>
              <w:rPr>
                <w:rFonts w:ascii="Times New Roman" w:hAnsi="Times New Roman" w:cs="Times New Roman"/>
                <w:color w:val="000000"/>
                <w:kern w:val="0"/>
                <w:sz w:val="24"/>
                <w:szCs w:val="24"/>
              </w:rPr>
            </w:pPr>
            <w:r w:rsidRPr="00041312">
              <w:rPr>
                <w:rFonts w:ascii="Times New Roman" w:hAnsi="Times New Roman" w:cs="Times New Roman"/>
                <w:color w:val="000000"/>
                <w:kern w:val="0"/>
                <w:sz w:val="24"/>
                <w:szCs w:val="24"/>
              </w:rPr>
              <w:t xml:space="preserve">Solve online </w:t>
            </w:r>
            <w:r>
              <w:rPr>
                <w:rFonts w:ascii="Times New Roman" w:hAnsi="Times New Roman" w:cs="Times New Roman"/>
                <w:color w:val="000000"/>
                <w:kern w:val="0"/>
                <w:sz w:val="24"/>
                <w:szCs w:val="24"/>
              </w:rPr>
              <w:t xml:space="preserve">education </w:t>
            </w:r>
            <w:r w:rsidRPr="00041312">
              <w:rPr>
                <w:rFonts w:ascii="Times New Roman" w:hAnsi="Times New Roman" w:cs="Times New Roman"/>
                <w:color w:val="000000"/>
                <w:kern w:val="0"/>
                <w:sz w:val="24"/>
                <w:szCs w:val="24"/>
              </w:rPr>
              <w:t>courses</w:t>
            </w:r>
          </w:p>
        </w:tc>
        <w:tc>
          <w:tcPr>
            <w:tcW w:w="5138" w:type="dxa"/>
            <w:shd w:val="clear" w:color="auto" w:fill="auto"/>
          </w:tcPr>
          <w:p w:rsidR="009B2E55" w:rsidRPr="00041312" w:rsidRDefault="009B2E55" w:rsidP="00063391">
            <w:pPr>
              <w:rPr>
                <w:rFonts w:ascii="Times New Roman" w:hAnsi="Times New Roman" w:cs="Times New Roman"/>
                <w:color w:val="000000"/>
                <w:kern w:val="0"/>
                <w:sz w:val="24"/>
                <w:szCs w:val="24"/>
              </w:rPr>
            </w:pPr>
            <w:r w:rsidRPr="006056A4">
              <w:rPr>
                <w:rFonts w:ascii="Times New Roman" w:hAnsi="Times New Roman" w:cs="Times New Roman"/>
                <w:color w:val="000000"/>
                <w:kern w:val="0"/>
                <w:sz w:val="24"/>
                <w:szCs w:val="24"/>
                <w:rtl/>
              </w:rPr>
              <w:t xml:space="preserve">هل تفضل تعليم طفلك اسماء الحيوانات ومعرفة اصواتها وأشكالها بطريقة عرض ثلاثية </w:t>
            </w:r>
            <w:r w:rsidRPr="006056A4">
              <w:rPr>
                <w:rFonts w:ascii="Times New Roman" w:hAnsi="Times New Roman" w:cs="Times New Roman" w:hint="cs"/>
                <w:color w:val="000000"/>
                <w:kern w:val="0"/>
                <w:sz w:val="24"/>
                <w:szCs w:val="24"/>
                <w:rtl/>
              </w:rPr>
              <w:t>الأبعاد؟</w:t>
            </w:r>
          </w:p>
        </w:tc>
        <w:tc>
          <w:tcPr>
            <w:tcW w:w="567" w:type="dxa"/>
            <w:shd w:val="clear" w:color="auto" w:fill="auto"/>
          </w:tcPr>
          <w:p w:rsidR="009B2E55" w:rsidRPr="00041312" w:rsidRDefault="009B2E55" w:rsidP="00063391">
            <w:pPr>
              <w:rPr>
                <w:rFonts w:ascii="Times New Roman" w:hAnsi="Times New Roman" w:cs="Times New Roman"/>
                <w:color w:val="000000"/>
                <w:kern w:val="0"/>
                <w:sz w:val="24"/>
                <w:szCs w:val="24"/>
              </w:rPr>
            </w:pPr>
            <w:r w:rsidRPr="00041312">
              <w:rPr>
                <w:rFonts w:ascii="Times New Roman" w:hAnsi="Times New Roman" w:cs="Times New Roman"/>
                <w:color w:val="2E74B5"/>
                <w:kern w:val="0"/>
                <w:sz w:val="24"/>
                <w:szCs w:val="24"/>
              </w:rPr>
              <w:sym w:font="Wingdings" w:char="F0FC"/>
            </w:r>
          </w:p>
        </w:tc>
        <w:tc>
          <w:tcPr>
            <w:tcW w:w="569" w:type="dxa"/>
            <w:shd w:val="clear" w:color="auto" w:fill="auto"/>
          </w:tcPr>
          <w:p w:rsidR="009B2E55" w:rsidRPr="00041312" w:rsidRDefault="009B2E55" w:rsidP="00063391">
            <w:pPr>
              <w:rPr>
                <w:rFonts w:ascii="Times New Roman" w:hAnsi="Times New Roman" w:cs="Times New Roman"/>
                <w:color w:val="000000"/>
                <w:kern w:val="0"/>
                <w:sz w:val="24"/>
                <w:szCs w:val="24"/>
              </w:rPr>
            </w:pPr>
          </w:p>
        </w:tc>
        <w:tc>
          <w:tcPr>
            <w:tcW w:w="566" w:type="dxa"/>
            <w:shd w:val="clear" w:color="auto" w:fill="auto"/>
          </w:tcPr>
          <w:p w:rsidR="009B2E55" w:rsidRPr="00041312" w:rsidRDefault="009B2E55" w:rsidP="00063391">
            <w:pPr>
              <w:rPr>
                <w:rFonts w:ascii="Times New Roman" w:hAnsi="Times New Roman" w:cs="Times New Roman"/>
                <w:color w:val="000000"/>
                <w:kern w:val="0"/>
                <w:sz w:val="24"/>
                <w:szCs w:val="24"/>
              </w:rPr>
            </w:pPr>
            <w:r w:rsidRPr="00041312">
              <w:rPr>
                <w:rFonts w:ascii="Times New Roman" w:hAnsi="Times New Roman" w:cs="Times New Roman"/>
                <w:color w:val="2E74B5"/>
                <w:kern w:val="0"/>
                <w:sz w:val="24"/>
                <w:szCs w:val="24"/>
              </w:rPr>
              <w:sym w:font="Wingdings" w:char="F0FC"/>
            </w:r>
          </w:p>
        </w:tc>
        <w:tc>
          <w:tcPr>
            <w:tcW w:w="525" w:type="dxa"/>
            <w:shd w:val="clear" w:color="auto" w:fill="auto"/>
          </w:tcPr>
          <w:p w:rsidR="009B2E55" w:rsidRPr="00041312" w:rsidRDefault="009B2E55" w:rsidP="00063391">
            <w:pPr>
              <w:rPr>
                <w:rFonts w:ascii="Times New Roman" w:hAnsi="Times New Roman" w:cs="Times New Roman"/>
                <w:color w:val="000000"/>
                <w:kern w:val="0"/>
                <w:sz w:val="24"/>
                <w:szCs w:val="24"/>
              </w:rPr>
            </w:pPr>
          </w:p>
        </w:tc>
      </w:tr>
      <w:tr w:rsidR="009B2E55" w:rsidRPr="00041312" w:rsidTr="00063391">
        <w:trPr>
          <w:trHeight w:val="732"/>
        </w:trPr>
        <w:tc>
          <w:tcPr>
            <w:tcW w:w="2127" w:type="dxa"/>
            <w:vMerge w:val="restart"/>
            <w:shd w:val="clear" w:color="auto" w:fill="auto"/>
          </w:tcPr>
          <w:p w:rsidR="009B2E55" w:rsidRPr="00041312" w:rsidRDefault="009B2E55" w:rsidP="00063391">
            <w:pPr>
              <w:rPr>
                <w:rFonts w:ascii="Times New Roman" w:hAnsi="Times New Roman" w:cs="Times New Roman"/>
                <w:color w:val="000000"/>
                <w:kern w:val="0"/>
                <w:sz w:val="24"/>
                <w:szCs w:val="24"/>
              </w:rPr>
            </w:pPr>
            <w:r w:rsidRPr="00041312">
              <w:rPr>
                <w:rFonts w:ascii="Times New Roman" w:hAnsi="Times New Roman" w:cs="Times New Roman"/>
                <w:color w:val="000000"/>
                <w:kern w:val="0"/>
                <w:sz w:val="24"/>
                <w:szCs w:val="24"/>
              </w:rPr>
              <w:t xml:space="preserve">Facilitate </w:t>
            </w:r>
            <w:r>
              <w:rPr>
                <w:rFonts w:ascii="Times New Roman" w:hAnsi="Times New Roman" w:cs="Times New Roman"/>
                <w:color w:val="000000"/>
                <w:kern w:val="0"/>
                <w:sz w:val="24"/>
                <w:szCs w:val="24"/>
              </w:rPr>
              <w:t>education for kids</w:t>
            </w:r>
          </w:p>
        </w:tc>
        <w:tc>
          <w:tcPr>
            <w:tcW w:w="5138" w:type="dxa"/>
            <w:shd w:val="clear" w:color="auto" w:fill="auto"/>
          </w:tcPr>
          <w:p w:rsidR="009B2E55" w:rsidRPr="00041312" w:rsidRDefault="009B2E55" w:rsidP="00063391">
            <w:pPr>
              <w:rPr>
                <w:rFonts w:ascii="Times New Roman" w:hAnsi="Times New Roman" w:cs="Times New Roman"/>
                <w:color w:val="000000"/>
                <w:kern w:val="0"/>
                <w:sz w:val="24"/>
                <w:szCs w:val="24"/>
              </w:rPr>
            </w:pPr>
            <w:r w:rsidRPr="006056A4">
              <w:rPr>
                <w:rFonts w:ascii="Times New Roman" w:hAnsi="Times New Roman" w:cs="Times New Roman"/>
                <w:color w:val="000000"/>
                <w:kern w:val="0"/>
                <w:sz w:val="24"/>
                <w:szCs w:val="24"/>
                <w:rtl/>
              </w:rPr>
              <w:t xml:space="preserve">هل تفضل تعليم اطفالك </w:t>
            </w:r>
            <w:r w:rsidRPr="006056A4">
              <w:rPr>
                <w:rFonts w:ascii="Times New Roman" w:hAnsi="Times New Roman" w:cs="Times New Roman" w:hint="cs"/>
                <w:color w:val="000000"/>
                <w:kern w:val="0"/>
                <w:sz w:val="24"/>
                <w:szCs w:val="24"/>
                <w:rtl/>
              </w:rPr>
              <w:t>باستخدام</w:t>
            </w:r>
            <w:r w:rsidRPr="006056A4">
              <w:rPr>
                <w:rFonts w:ascii="Times New Roman" w:hAnsi="Times New Roman" w:cs="Times New Roman"/>
                <w:color w:val="000000"/>
                <w:kern w:val="0"/>
                <w:sz w:val="24"/>
                <w:szCs w:val="24"/>
                <w:rtl/>
              </w:rPr>
              <w:t xml:space="preserve"> </w:t>
            </w:r>
            <w:r w:rsidRPr="006056A4">
              <w:rPr>
                <w:rFonts w:ascii="Times New Roman" w:hAnsi="Times New Roman" w:cs="Times New Roman" w:hint="cs"/>
                <w:color w:val="000000"/>
                <w:kern w:val="0"/>
                <w:sz w:val="24"/>
                <w:szCs w:val="24"/>
                <w:rtl/>
              </w:rPr>
              <w:t>التكنولوجيا؟</w:t>
            </w:r>
          </w:p>
        </w:tc>
        <w:tc>
          <w:tcPr>
            <w:tcW w:w="567" w:type="dxa"/>
            <w:vMerge w:val="restart"/>
            <w:shd w:val="clear" w:color="auto" w:fill="auto"/>
          </w:tcPr>
          <w:p w:rsidR="009B2E55" w:rsidRPr="00041312" w:rsidRDefault="009B2E55" w:rsidP="00063391">
            <w:pPr>
              <w:rPr>
                <w:rFonts w:ascii="Times New Roman" w:hAnsi="Times New Roman" w:cs="Times New Roman"/>
                <w:color w:val="000000"/>
                <w:kern w:val="0"/>
                <w:sz w:val="24"/>
                <w:szCs w:val="24"/>
              </w:rPr>
            </w:pPr>
            <w:r w:rsidRPr="00041312">
              <w:rPr>
                <w:rFonts w:ascii="Times New Roman" w:hAnsi="Times New Roman" w:cs="Times New Roman"/>
                <w:color w:val="2E74B5"/>
                <w:kern w:val="0"/>
                <w:sz w:val="24"/>
                <w:szCs w:val="24"/>
              </w:rPr>
              <w:sym w:font="Wingdings" w:char="F0FC"/>
            </w:r>
          </w:p>
        </w:tc>
        <w:tc>
          <w:tcPr>
            <w:tcW w:w="569" w:type="dxa"/>
            <w:vMerge w:val="restart"/>
            <w:shd w:val="clear" w:color="auto" w:fill="auto"/>
          </w:tcPr>
          <w:p w:rsidR="009B2E55" w:rsidRPr="00041312" w:rsidRDefault="009B2E55" w:rsidP="00063391">
            <w:pPr>
              <w:rPr>
                <w:rFonts w:ascii="Times New Roman" w:hAnsi="Times New Roman" w:cs="Times New Roman"/>
                <w:color w:val="000000"/>
                <w:kern w:val="0"/>
                <w:sz w:val="24"/>
                <w:szCs w:val="24"/>
              </w:rPr>
            </w:pPr>
          </w:p>
        </w:tc>
        <w:tc>
          <w:tcPr>
            <w:tcW w:w="566" w:type="dxa"/>
            <w:vMerge w:val="restart"/>
            <w:shd w:val="clear" w:color="auto" w:fill="auto"/>
          </w:tcPr>
          <w:p w:rsidR="009B2E55" w:rsidRPr="00041312" w:rsidRDefault="009B2E55" w:rsidP="00063391">
            <w:pPr>
              <w:rPr>
                <w:rFonts w:ascii="Times New Roman" w:hAnsi="Times New Roman" w:cs="Times New Roman"/>
                <w:color w:val="000000"/>
                <w:kern w:val="0"/>
                <w:sz w:val="24"/>
                <w:szCs w:val="24"/>
              </w:rPr>
            </w:pPr>
            <w:r w:rsidRPr="00041312">
              <w:rPr>
                <w:rFonts w:ascii="Times New Roman" w:hAnsi="Times New Roman" w:cs="Times New Roman"/>
                <w:color w:val="2E74B5"/>
                <w:kern w:val="0"/>
                <w:sz w:val="24"/>
                <w:szCs w:val="24"/>
              </w:rPr>
              <w:sym w:font="Wingdings" w:char="F0FC"/>
            </w:r>
          </w:p>
        </w:tc>
        <w:tc>
          <w:tcPr>
            <w:tcW w:w="525" w:type="dxa"/>
            <w:vMerge w:val="restart"/>
            <w:shd w:val="clear" w:color="auto" w:fill="auto"/>
          </w:tcPr>
          <w:p w:rsidR="009B2E55" w:rsidRPr="00041312" w:rsidRDefault="009B2E55" w:rsidP="00063391">
            <w:pPr>
              <w:rPr>
                <w:rFonts w:ascii="Times New Roman" w:hAnsi="Times New Roman" w:cs="Times New Roman"/>
                <w:color w:val="000000"/>
                <w:kern w:val="0"/>
                <w:sz w:val="24"/>
                <w:szCs w:val="24"/>
              </w:rPr>
            </w:pPr>
          </w:p>
        </w:tc>
      </w:tr>
      <w:tr w:rsidR="009B2E55" w:rsidRPr="00041312" w:rsidTr="00063391">
        <w:trPr>
          <w:trHeight w:val="732"/>
        </w:trPr>
        <w:tc>
          <w:tcPr>
            <w:tcW w:w="2127" w:type="dxa"/>
            <w:vMerge/>
            <w:shd w:val="clear" w:color="auto" w:fill="auto"/>
          </w:tcPr>
          <w:p w:rsidR="009B2E55" w:rsidRPr="00041312" w:rsidRDefault="009B2E55" w:rsidP="00063391">
            <w:pPr>
              <w:rPr>
                <w:rFonts w:ascii="Times New Roman" w:hAnsi="Times New Roman" w:cs="Times New Roman"/>
                <w:color w:val="000000"/>
                <w:kern w:val="0"/>
                <w:sz w:val="24"/>
                <w:szCs w:val="24"/>
              </w:rPr>
            </w:pPr>
          </w:p>
        </w:tc>
        <w:tc>
          <w:tcPr>
            <w:tcW w:w="5138" w:type="dxa"/>
            <w:shd w:val="clear" w:color="auto" w:fill="auto"/>
          </w:tcPr>
          <w:p w:rsidR="009B2E55" w:rsidRPr="00041312" w:rsidRDefault="009B2E55" w:rsidP="00063391">
            <w:pPr>
              <w:rPr>
                <w:rFonts w:ascii="Times New Roman" w:hAnsi="Times New Roman" w:cs="Times New Roman"/>
                <w:color w:val="000000"/>
                <w:kern w:val="0"/>
                <w:sz w:val="24"/>
                <w:szCs w:val="24"/>
                <w:rtl/>
              </w:rPr>
            </w:pPr>
            <w:r w:rsidRPr="006056A4">
              <w:rPr>
                <w:rFonts w:ascii="Times New Roman" w:hAnsi="Times New Roman" w:cs="Times New Roman"/>
                <w:color w:val="000000"/>
                <w:kern w:val="0"/>
                <w:sz w:val="24"/>
                <w:szCs w:val="24"/>
                <w:rtl/>
              </w:rPr>
              <w:t>هل لدى أطفالك تجربة سابقة لمثل هذه التطبيقات؟</w:t>
            </w:r>
          </w:p>
        </w:tc>
        <w:tc>
          <w:tcPr>
            <w:tcW w:w="567" w:type="dxa"/>
            <w:vMerge/>
            <w:shd w:val="clear" w:color="auto" w:fill="auto"/>
          </w:tcPr>
          <w:p w:rsidR="009B2E55" w:rsidRPr="00041312" w:rsidRDefault="009B2E55" w:rsidP="00063391">
            <w:pPr>
              <w:rPr>
                <w:rFonts w:ascii="Times New Roman" w:hAnsi="Times New Roman" w:cs="Times New Roman"/>
                <w:color w:val="000000"/>
                <w:kern w:val="0"/>
                <w:sz w:val="24"/>
                <w:szCs w:val="24"/>
              </w:rPr>
            </w:pPr>
          </w:p>
        </w:tc>
        <w:tc>
          <w:tcPr>
            <w:tcW w:w="569" w:type="dxa"/>
            <w:vMerge/>
            <w:shd w:val="clear" w:color="auto" w:fill="auto"/>
          </w:tcPr>
          <w:p w:rsidR="009B2E55" w:rsidRPr="00041312" w:rsidRDefault="009B2E55" w:rsidP="00063391">
            <w:pPr>
              <w:rPr>
                <w:rFonts w:ascii="Times New Roman" w:hAnsi="Times New Roman" w:cs="Times New Roman"/>
                <w:color w:val="000000"/>
                <w:kern w:val="0"/>
                <w:sz w:val="24"/>
                <w:szCs w:val="24"/>
              </w:rPr>
            </w:pPr>
          </w:p>
        </w:tc>
        <w:tc>
          <w:tcPr>
            <w:tcW w:w="566" w:type="dxa"/>
            <w:vMerge/>
            <w:shd w:val="clear" w:color="auto" w:fill="auto"/>
          </w:tcPr>
          <w:p w:rsidR="009B2E55" w:rsidRPr="00041312" w:rsidRDefault="009B2E55" w:rsidP="00063391">
            <w:pPr>
              <w:rPr>
                <w:rFonts w:ascii="Times New Roman" w:hAnsi="Times New Roman" w:cs="Times New Roman"/>
                <w:color w:val="000000"/>
                <w:kern w:val="0"/>
                <w:sz w:val="24"/>
                <w:szCs w:val="24"/>
              </w:rPr>
            </w:pPr>
          </w:p>
        </w:tc>
        <w:tc>
          <w:tcPr>
            <w:tcW w:w="525" w:type="dxa"/>
            <w:vMerge/>
            <w:shd w:val="clear" w:color="auto" w:fill="auto"/>
          </w:tcPr>
          <w:p w:rsidR="009B2E55" w:rsidRPr="00041312" w:rsidRDefault="009B2E55" w:rsidP="00063391">
            <w:pPr>
              <w:rPr>
                <w:rFonts w:ascii="Times New Roman" w:hAnsi="Times New Roman" w:cs="Times New Roman"/>
                <w:color w:val="000000"/>
                <w:kern w:val="0"/>
                <w:sz w:val="24"/>
                <w:szCs w:val="24"/>
              </w:rPr>
            </w:pPr>
          </w:p>
        </w:tc>
      </w:tr>
    </w:tbl>
    <w:p w:rsidR="009B2E55" w:rsidRDefault="009B2E55" w:rsidP="009B2E55">
      <w:pPr>
        <w:spacing w:after="0"/>
        <w:jc w:val="center"/>
        <w:rPr>
          <w:rFonts w:ascii="Times New Roman" w:hAnsi="Times New Roman" w:cs="Times New Roman"/>
          <w:color w:val="000000"/>
          <w:kern w:val="0"/>
          <w:sz w:val="20"/>
          <w:szCs w:val="20"/>
        </w:rPr>
      </w:pPr>
    </w:p>
    <w:p w:rsidR="00C844D5" w:rsidRPr="009B2E55" w:rsidRDefault="009B2E55" w:rsidP="009B2E55">
      <w:pPr>
        <w:suppressAutoHyphens w:val="0"/>
        <w:bidi/>
        <w:spacing w:after="160" w:line="259" w:lineRule="auto"/>
        <w:jc w:val="center"/>
        <w:rPr>
          <w:rFonts w:cs="Arial"/>
          <w:kern w:val="0"/>
          <w:sz w:val="28"/>
          <w:szCs w:val="28"/>
          <w:u w:color="000000"/>
          <w:rtl/>
          <w:lang w:val="en-GB"/>
        </w:rPr>
      </w:pPr>
      <w:bookmarkStart w:id="57" w:name="_Toc500355082"/>
      <w:r w:rsidRPr="009B2E55">
        <w:rPr>
          <w:rFonts w:ascii="Georgia" w:hAnsi="Georgia"/>
        </w:rPr>
        <w:t>Table (2.1): Questionnaire validation</w:t>
      </w:r>
      <w:bookmarkEnd w:id="57"/>
    </w:p>
    <w:p w:rsidR="009967E0" w:rsidRDefault="009967E0" w:rsidP="009967E0">
      <w:pPr>
        <w:suppressAutoHyphens w:val="0"/>
        <w:bidi/>
        <w:spacing w:after="160" w:line="259" w:lineRule="auto"/>
        <w:jc w:val="right"/>
        <w:rPr>
          <w:rFonts w:ascii="Georgia" w:hAnsi="Georgia" w:cs="Arial"/>
          <w:b/>
          <w:bCs/>
          <w:kern w:val="0"/>
          <w:sz w:val="28"/>
          <w:szCs w:val="28"/>
          <w:u w:color="000000"/>
          <w:lang w:val="en-GB"/>
        </w:rPr>
      </w:pPr>
    </w:p>
    <w:p w:rsidR="009967E0" w:rsidRDefault="009967E0" w:rsidP="009967E0">
      <w:pPr>
        <w:suppressAutoHyphens w:val="0"/>
        <w:bidi/>
        <w:spacing w:after="160" w:line="259" w:lineRule="auto"/>
        <w:jc w:val="right"/>
        <w:rPr>
          <w:rFonts w:ascii="Georgia" w:hAnsi="Georgia" w:cs="Arial"/>
          <w:b/>
          <w:bCs/>
          <w:kern w:val="0"/>
          <w:sz w:val="28"/>
          <w:szCs w:val="28"/>
          <w:u w:color="000000"/>
          <w:rtl/>
          <w:lang w:val="en-GB"/>
        </w:rPr>
      </w:pPr>
    </w:p>
    <w:p w:rsidR="00022184" w:rsidRDefault="00022184" w:rsidP="00022184">
      <w:pPr>
        <w:suppressAutoHyphens w:val="0"/>
        <w:bidi/>
        <w:spacing w:after="160" w:line="259" w:lineRule="auto"/>
        <w:jc w:val="right"/>
        <w:rPr>
          <w:rFonts w:ascii="Georgia" w:hAnsi="Georgia" w:cs="Arial"/>
          <w:b/>
          <w:bCs/>
          <w:kern w:val="0"/>
          <w:sz w:val="28"/>
          <w:szCs w:val="28"/>
          <w:u w:color="000000"/>
          <w:rtl/>
          <w:lang w:val="en-GB"/>
        </w:rPr>
      </w:pPr>
    </w:p>
    <w:p w:rsidR="00022184" w:rsidRDefault="00022184" w:rsidP="00022184">
      <w:pPr>
        <w:suppressAutoHyphens w:val="0"/>
        <w:bidi/>
        <w:spacing w:after="160" w:line="259" w:lineRule="auto"/>
        <w:jc w:val="right"/>
        <w:rPr>
          <w:rFonts w:ascii="Georgia" w:hAnsi="Georgia" w:cs="Arial"/>
          <w:b/>
          <w:bCs/>
          <w:kern w:val="0"/>
          <w:sz w:val="28"/>
          <w:szCs w:val="28"/>
          <w:u w:color="000000"/>
          <w:lang w:val="en-GB"/>
        </w:rPr>
      </w:pPr>
    </w:p>
    <w:p w:rsidR="009967E0" w:rsidRDefault="009967E0" w:rsidP="009967E0">
      <w:pPr>
        <w:suppressAutoHyphens w:val="0"/>
        <w:bidi/>
        <w:spacing w:after="160" w:line="259" w:lineRule="auto"/>
        <w:jc w:val="right"/>
        <w:rPr>
          <w:rFonts w:ascii="Georgia" w:hAnsi="Georgia" w:cs="Arial"/>
          <w:b/>
          <w:bCs/>
          <w:kern w:val="0"/>
          <w:sz w:val="28"/>
          <w:szCs w:val="28"/>
          <w:u w:color="000000"/>
          <w:rtl/>
          <w:lang w:val="en-GB"/>
        </w:rPr>
      </w:pPr>
      <w:r>
        <w:rPr>
          <w:rFonts w:ascii="Georgia" w:hAnsi="Georgia" w:cs="Arial"/>
          <w:b/>
          <w:bCs/>
          <w:kern w:val="0"/>
          <w:sz w:val="28"/>
          <w:szCs w:val="28"/>
          <w:u w:color="000000"/>
          <w:lang w:val="en-GB"/>
        </w:rPr>
        <w:t>2.2.3 Questionnaire Results:</w:t>
      </w:r>
    </w:p>
    <w:p w:rsidR="00C844D5" w:rsidRDefault="00C844D5" w:rsidP="00C844D5">
      <w:pPr>
        <w:suppressAutoHyphens w:val="0"/>
        <w:bidi/>
        <w:spacing w:after="160" w:line="259" w:lineRule="auto"/>
        <w:jc w:val="right"/>
        <w:rPr>
          <w:rFonts w:ascii="Georgia" w:hAnsi="Georgia" w:cs="Arial"/>
          <w:b/>
          <w:bCs/>
          <w:kern w:val="0"/>
          <w:sz w:val="28"/>
          <w:szCs w:val="28"/>
          <w:u w:color="000000"/>
          <w:rtl/>
          <w:lang w:val="en-GB"/>
        </w:rPr>
      </w:pPr>
    </w:p>
    <w:p w:rsidR="00C844D5" w:rsidRPr="00C844D5" w:rsidRDefault="00C844D5" w:rsidP="00C844D5">
      <w:r w:rsidRPr="00383DB9">
        <w:rPr>
          <w:rFonts w:cs="Calibri"/>
          <w:noProof/>
          <w:color w:val="000000"/>
          <w:u w:color="000000"/>
          <w:bdr w:val="nil"/>
        </w:rPr>
        <w:drawing>
          <wp:inline distT="0" distB="0" distL="0" distR="0" wp14:anchorId="2AB48801" wp14:editId="6AD2455C">
            <wp:extent cx="5273675" cy="2700655"/>
            <wp:effectExtent l="0" t="0" r="3175" b="4445"/>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2700655"/>
                    </a:xfrm>
                    <a:prstGeom prst="rect">
                      <a:avLst/>
                    </a:prstGeom>
                    <a:noFill/>
                  </pic:spPr>
                </pic:pic>
              </a:graphicData>
            </a:graphic>
          </wp:inline>
        </w:drawing>
      </w:r>
    </w:p>
    <w:p w:rsidR="00EF6E04" w:rsidRDefault="003F473B" w:rsidP="00EF6E04">
      <w:r w:rsidRPr="00383DB9">
        <w:rPr>
          <w:rFonts w:cs="Calibri"/>
          <w:noProof/>
          <w:color w:val="000000"/>
          <w:u w:color="000000"/>
          <w:bdr w:val="nil"/>
        </w:rPr>
        <w:drawing>
          <wp:inline distT="0" distB="0" distL="0" distR="0" wp14:anchorId="277AD2FA" wp14:editId="2DFC962A">
            <wp:extent cx="5095875" cy="2992755"/>
            <wp:effectExtent l="0" t="0" r="9525" b="0"/>
            <wp:docPr id="37" name="صورة 37" descr="C:\Users\TOSHIBA\Desktop\مجلد جديد\لقطة الشاشة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SHIBA\Desktop\مجلد جديد\لقطة الشاشة (6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5875" cy="2992755"/>
                    </a:xfrm>
                    <a:prstGeom prst="rect">
                      <a:avLst/>
                    </a:prstGeom>
                    <a:noFill/>
                    <a:ln>
                      <a:noFill/>
                    </a:ln>
                  </pic:spPr>
                </pic:pic>
              </a:graphicData>
            </a:graphic>
          </wp:inline>
        </w:drawing>
      </w:r>
    </w:p>
    <w:p w:rsidR="00892F2D" w:rsidRDefault="00892F2D" w:rsidP="00EF6E04"/>
    <w:p w:rsidR="00892F2D" w:rsidRDefault="00892F2D" w:rsidP="00EF6E04"/>
    <w:p w:rsidR="00892F2D" w:rsidRDefault="003F473B" w:rsidP="00EF6E04">
      <w:r w:rsidRPr="00383DB9">
        <w:rPr>
          <w:rFonts w:cs="Calibri"/>
          <w:noProof/>
          <w:color w:val="000000"/>
          <w:u w:color="000000"/>
          <w:bdr w:val="nil"/>
        </w:rPr>
        <w:drawing>
          <wp:inline distT="0" distB="0" distL="0" distR="0" wp14:anchorId="23827390" wp14:editId="5E9822B8">
            <wp:extent cx="4914900" cy="3078480"/>
            <wp:effectExtent l="0" t="0" r="0" b="762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3078480"/>
                    </a:xfrm>
                    <a:prstGeom prst="rect">
                      <a:avLst/>
                    </a:prstGeom>
                    <a:noFill/>
                  </pic:spPr>
                </pic:pic>
              </a:graphicData>
            </a:graphic>
          </wp:inline>
        </w:drawing>
      </w:r>
    </w:p>
    <w:p w:rsidR="00892F2D" w:rsidRDefault="00892F2D" w:rsidP="00EF6E04">
      <w:r w:rsidRPr="00383DB9">
        <w:rPr>
          <w:rFonts w:cs="Calibri"/>
          <w:noProof/>
          <w:color w:val="000000"/>
          <w:u w:color="000000"/>
          <w:bdr w:val="nil"/>
        </w:rPr>
        <w:drawing>
          <wp:inline distT="0" distB="0" distL="0" distR="0" wp14:anchorId="689DB832" wp14:editId="05B03F38">
            <wp:extent cx="5086350" cy="3375025"/>
            <wp:effectExtent l="0" t="0" r="0" b="0"/>
            <wp:docPr id="7" name="صورة 7" descr="C:\Users\TOSHIBA\Desktop\مجلد جديد\لقطة الشاشة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OSHIBA\Desktop\مجلد جديد\لقطة الشاشة (6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6350" cy="3375025"/>
                    </a:xfrm>
                    <a:prstGeom prst="rect">
                      <a:avLst/>
                    </a:prstGeom>
                    <a:noFill/>
                    <a:ln>
                      <a:noFill/>
                    </a:ln>
                  </pic:spPr>
                </pic:pic>
              </a:graphicData>
            </a:graphic>
          </wp:inline>
        </w:drawing>
      </w:r>
    </w:p>
    <w:p w:rsidR="00892F2D" w:rsidRDefault="00892F2D" w:rsidP="00EF6E04"/>
    <w:p w:rsidR="00892F2D" w:rsidRDefault="003F473B" w:rsidP="00EF6E04">
      <w:r w:rsidRPr="00383DB9">
        <w:rPr>
          <w:rFonts w:cs="Calibri"/>
          <w:noProof/>
          <w:color w:val="000000"/>
          <w:u w:color="000000"/>
          <w:bdr w:val="nil"/>
        </w:rPr>
        <w:lastRenderedPageBreak/>
        <w:drawing>
          <wp:inline distT="0" distB="0" distL="0" distR="0" wp14:anchorId="2C834667" wp14:editId="4330B935">
            <wp:extent cx="5486400" cy="2303145"/>
            <wp:effectExtent l="0" t="0" r="0" b="1905"/>
            <wp:docPr id="9" name="صورة 9" descr="C:\Users\TOSHIBA\Desktop\مجلد جديد\لقطة الشاشة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OSHIBA\Desktop\مجلد جديد\لقطة الشاشة (6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303145"/>
                    </a:xfrm>
                    <a:prstGeom prst="rect">
                      <a:avLst/>
                    </a:prstGeom>
                    <a:noFill/>
                    <a:ln>
                      <a:noFill/>
                    </a:ln>
                  </pic:spPr>
                </pic:pic>
              </a:graphicData>
            </a:graphic>
          </wp:inline>
        </w:drawing>
      </w:r>
    </w:p>
    <w:p w:rsidR="00892F2D" w:rsidRDefault="00892F2D" w:rsidP="00EF6E04"/>
    <w:p w:rsidR="00CC18A2" w:rsidRDefault="00CC18A2" w:rsidP="009967E0">
      <w:pPr>
        <w:rPr>
          <w:rFonts w:ascii="Georgia" w:hAnsi="Georgia" w:cs="Calibri"/>
          <w:b/>
          <w:bCs/>
          <w:noProof/>
          <w:color w:val="000000"/>
          <w:sz w:val="28"/>
          <w:szCs w:val="28"/>
          <w:u w:color="000000"/>
          <w:bdr w:val="nil"/>
        </w:rPr>
      </w:pPr>
    </w:p>
    <w:p w:rsidR="00892F2D" w:rsidRPr="006A6118" w:rsidRDefault="00671F15" w:rsidP="00892F2D">
      <w:pPr>
        <w:rPr>
          <w:rFonts w:ascii="Georgia" w:hAnsi="Georgia" w:cs="Times New Roman"/>
          <w:b/>
          <w:bCs/>
          <w:noProof/>
          <w:color w:val="000000"/>
          <w:sz w:val="28"/>
          <w:szCs w:val="28"/>
          <w:u w:color="000000"/>
          <w:bdr w:val="nil"/>
          <w:rtl/>
        </w:rPr>
      </w:pPr>
      <w:r>
        <w:rPr>
          <w:rFonts w:ascii="Georgia" w:hAnsi="Georgia" w:cs="Calibri"/>
          <w:b/>
          <w:bCs/>
          <w:noProof/>
          <w:color w:val="000000"/>
          <w:sz w:val="28"/>
          <w:szCs w:val="28"/>
          <w:u w:color="000000"/>
          <w:bdr w:val="nil"/>
        </w:rPr>
        <w:t>2.2.4</w:t>
      </w:r>
      <w:r w:rsidR="00892F2D">
        <w:rPr>
          <w:rFonts w:ascii="Georgia" w:hAnsi="Georgia" w:cs="Calibri"/>
          <w:b/>
          <w:bCs/>
          <w:noProof/>
          <w:color w:val="000000"/>
          <w:sz w:val="28"/>
          <w:szCs w:val="28"/>
          <w:u w:color="000000"/>
          <w:bdr w:val="nil"/>
        </w:rPr>
        <w:t xml:space="preserve"> </w:t>
      </w:r>
      <w:r w:rsidR="00892F2D" w:rsidRPr="006A6118">
        <w:rPr>
          <w:rFonts w:ascii="Georgia" w:hAnsi="Georgia" w:cs="Calibri"/>
          <w:b/>
          <w:bCs/>
          <w:noProof/>
          <w:color w:val="000000"/>
          <w:sz w:val="28"/>
          <w:szCs w:val="28"/>
          <w:u w:color="000000"/>
          <w:bdr w:val="nil"/>
        </w:rPr>
        <w:t>Some Audience suggestions</w:t>
      </w:r>
    </w:p>
    <w:p w:rsidR="00892F2D" w:rsidRPr="00383DB9" w:rsidRDefault="00892F2D" w:rsidP="00892F2D">
      <w:pPr>
        <w:jc w:val="right"/>
        <w:rPr>
          <w:rFonts w:ascii="Times New Roman" w:hAnsi="Times New Roman" w:cs="Times New Roman"/>
          <w:color w:val="000000"/>
          <w:sz w:val="28"/>
          <w:szCs w:val="28"/>
          <w:u w:color="000000"/>
          <w:bdr w:val="nil"/>
          <w:lang w:val="en-GB"/>
        </w:rPr>
      </w:pPr>
      <w:r w:rsidRPr="00383DB9">
        <w:rPr>
          <w:rFonts w:ascii="Times New Roman" w:hAnsi="Times New Roman" w:cs="Times New Roman"/>
          <w:color w:val="000000"/>
          <w:sz w:val="28"/>
          <w:szCs w:val="28"/>
          <w:u w:color="000000"/>
          <w:bdr w:val="nil"/>
          <w:rtl/>
          <w:lang w:val="en-GB"/>
        </w:rPr>
        <w:t>6. هل لديك أي اقتراحات؟</w:t>
      </w:r>
    </w:p>
    <w:p w:rsidR="00892F2D" w:rsidRPr="00383DB9" w:rsidRDefault="00892F2D" w:rsidP="00892F2D">
      <w:pPr>
        <w:numPr>
          <w:ilvl w:val="0"/>
          <w:numId w:val="30"/>
        </w:numPr>
        <w:pBdr>
          <w:top w:val="nil"/>
          <w:left w:val="nil"/>
          <w:bottom w:val="nil"/>
          <w:right w:val="nil"/>
          <w:between w:val="nil"/>
          <w:bar w:val="nil"/>
        </w:pBdr>
        <w:suppressAutoHyphens w:val="0"/>
        <w:bidi/>
        <w:spacing w:after="160" w:line="259" w:lineRule="auto"/>
        <w:contextualSpacing/>
        <w:rPr>
          <w:rFonts w:ascii="Times New Roman" w:eastAsia="Times New Roman" w:hAnsi="Times New Roman" w:cs="Times New Roman"/>
          <w:color w:val="000000"/>
          <w:sz w:val="28"/>
          <w:szCs w:val="28"/>
          <w:u w:color="000000"/>
          <w:bdr w:val="nil"/>
        </w:rPr>
      </w:pPr>
      <w:r w:rsidRPr="00383DB9">
        <w:rPr>
          <w:rFonts w:ascii="Times New Roman" w:eastAsia="Times New Roman" w:hAnsi="Times New Roman" w:cs="Times New Roman" w:hint="cs"/>
          <w:color w:val="000000"/>
          <w:sz w:val="28"/>
          <w:szCs w:val="28"/>
          <w:u w:color="000000"/>
          <w:bdr w:val="nil"/>
          <w:rtl/>
        </w:rPr>
        <w:t>جعل التطبيق على جميع أنواع أنظمة تشغيل الجوالات</w:t>
      </w:r>
    </w:p>
    <w:p w:rsidR="00892F2D" w:rsidRPr="00383DB9" w:rsidRDefault="00892F2D" w:rsidP="00892F2D">
      <w:pPr>
        <w:pBdr>
          <w:top w:val="nil"/>
          <w:left w:val="nil"/>
          <w:bottom w:val="nil"/>
          <w:right w:val="nil"/>
          <w:between w:val="nil"/>
          <w:bar w:val="nil"/>
        </w:pBdr>
        <w:spacing w:after="0" w:line="240" w:lineRule="auto"/>
        <w:ind w:left="720"/>
        <w:rPr>
          <w:rFonts w:ascii="Times New Roman" w:eastAsia="Times New Roman" w:hAnsi="Times New Roman" w:cs="Times New Roman"/>
          <w:color w:val="000000"/>
          <w:sz w:val="28"/>
          <w:szCs w:val="28"/>
          <w:u w:color="000000"/>
          <w:bdr w:val="nil"/>
          <w:rtl/>
        </w:rPr>
      </w:pPr>
    </w:p>
    <w:p w:rsidR="00892F2D" w:rsidRPr="00383DB9" w:rsidRDefault="00892F2D" w:rsidP="00892F2D">
      <w:pPr>
        <w:numPr>
          <w:ilvl w:val="0"/>
          <w:numId w:val="30"/>
        </w:numPr>
        <w:pBdr>
          <w:top w:val="nil"/>
          <w:left w:val="nil"/>
          <w:bottom w:val="nil"/>
          <w:right w:val="nil"/>
          <w:between w:val="nil"/>
          <w:bar w:val="nil"/>
        </w:pBdr>
        <w:suppressAutoHyphens w:val="0"/>
        <w:bidi/>
        <w:spacing w:after="160" w:line="259" w:lineRule="auto"/>
        <w:contextualSpacing/>
        <w:rPr>
          <w:rFonts w:ascii="Times New Roman" w:eastAsia="Times New Roman" w:hAnsi="Times New Roman" w:cs="Times New Roman"/>
          <w:color w:val="000000"/>
          <w:sz w:val="28"/>
          <w:szCs w:val="28"/>
          <w:u w:color="000000"/>
          <w:bdr w:val="nil"/>
        </w:rPr>
      </w:pPr>
      <w:r w:rsidRPr="00383DB9">
        <w:rPr>
          <w:rFonts w:ascii="Times New Roman" w:eastAsia="Times New Roman" w:hAnsi="Times New Roman" w:cs="Times New Roman" w:hint="cs"/>
          <w:color w:val="000000"/>
          <w:sz w:val="28"/>
          <w:szCs w:val="28"/>
          <w:u w:color="000000"/>
          <w:bdr w:val="nil"/>
          <w:rtl/>
        </w:rPr>
        <w:t>أن التطبيق يتوفر فيه لغتين اللغة العربية والإنجليزية</w:t>
      </w:r>
    </w:p>
    <w:p w:rsidR="00892F2D" w:rsidRPr="00383DB9" w:rsidRDefault="00892F2D" w:rsidP="00892F2D">
      <w:pPr>
        <w:pBdr>
          <w:top w:val="nil"/>
          <w:left w:val="nil"/>
          <w:bottom w:val="nil"/>
          <w:right w:val="nil"/>
          <w:between w:val="nil"/>
          <w:bar w:val="nil"/>
        </w:pBdr>
        <w:spacing w:after="0" w:line="240" w:lineRule="auto"/>
        <w:ind w:left="720"/>
        <w:rPr>
          <w:rFonts w:ascii="Times New Roman" w:eastAsia="Times New Roman" w:hAnsi="Times New Roman" w:cs="Times New Roman"/>
          <w:color w:val="000000"/>
          <w:sz w:val="28"/>
          <w:szCs w:val="28"/>
          <w:u w:color="000000"/>
          <w:bdr w:val="nil"/>
          <w:rtl/>
        </w:rPr>
      </w:pPr>
    </w:p>
    <w:p w:rsidR="00892F2D" w:rsidRPr="00383DB9" w:rsidRDefault="00892F2D" w:rsidP="00892F2D">
      <w:pPr>
        <w:pBdr>
          <w:top w:val="nil"/>
          <w:left w:val="nil"/>
          <w:bottom w:val="nil"/>
          <w:right w:val="nil"/>
          <w:between w:val="nil"/>
          <w:bar w:val="nil"/>
        </w:pBdr>
        <w:spacing w:after="0" w:line="240" w:lineRule="auto"/>
        <w:ind w:left="720"/>
        <w:rPr>
          <w:rFonts w:ascii="Times New Roman" w:eastAsia="Times New Roman" w:hAnsi="Times New Roman" w:cs="Times New Roman"/>
          <w:color w:val="000000"/>
          <w:sz w:val="28"/>
          <w:szCs w:val="28"/>
          <w:u w:color="000000"/>
          <w:bdr w:val="nil"/>
          <w:rtl/>
        </w:rPr>
      </w:pPr>
    </w:p>
    <w:p w:rsidR="00892F2D" w:rsidRPr="00383DB9" w:rsidRDefault="00892F2D" w:rsidP="00892F2D">
      <w:pPr>
        <w:numPr>
          <w:ilvl w:val="0"/>
          <w:numId w:val="30"/>
        </w:numPr>
        <w:pBdr>
          <w:top w:val="nil"/>
          <w:left w:val="nil"/>
          <w:bottom w:val="nil"/>
          <w:right w:val="nil"/>
          <w:between w:val="nil"/>
          <w:bar w:val="nil"/>
        </w:pBdr>
        <w:suppressAutoHyphens w:val="0"/>
        <w:bidi/>
        <w:spacing w:after="160" w:line="259" w:lineRule="auto"/>
        <w:contextualSpacing/>
        <w:rPr>
          <w:rFonts w:ascii="Times New Roman" w:eastAsia="Times New Roman" w:hAnsi="Times New Roman" w:cs="Times New Roman"/>
          <w:color w:val="000000"/>
          <w:sz w:val="28"/>
          <w:szCs w:val="28"/>
          <w:u w:color="000000"/>
          <w:bdr w:val="nil"/>
        </w:rPr>
      </w:pPr>
      <w:r w:rsidRPr="00383DB9">
        <w:rPr>
          <w:rFonts w:ascii="Times New Roman" w:eastAsia="Times New Roman" w:hAnsi="Times New Roman" w:cs="Times New Roman" w:hint="cs"/>
          <w:color w:val="000000"/>
          <w:sz w:val="28"/>
          <w:szCs w:val="28"/>
          <w:u w:color="000000"/>
          <w:bdr w:val="nil"/>
          <w:rtl/>
        </w:rPr>
        <w:t>أن يكون فعال ولا يقتصر فقط على الحيوانات بل الأحرف الهجائية والأرقام والأشكال</w:t>
      </w:r>
    </w:p>
    <w:p w:rsidR="00892F2D" w:rsidRPr="00383DB9" w:rsidRDefault="00892F2D" w:rsidP="00892F2D">
      <w:pPr>
        <w:pBdr>
          <w:top w:val="nil"/>
          <w:left w:val="nil"/>
          <w:bottom w:val="nil"/>
          <w:right w:val="nil"/>
          <w:between w:val="nil"/>
          <w:bar w:val="nil"/>
        </w:pBdr>
        <w:spacing w:after="0" w:line="240" w:lineRule="auto"/>
        <w:ind w:left="720"/>
        <w:rPr>
          <w:rFonts w:ascii="Times New Roman" w:eastAsia="Times New Roman" w:hAnsi="Times New Roman" w:cs="Times New Roman"/>
          <w:color w:val="000000"/>
          <w:sz w:val="28"/>
          <w:szCs w:val="28"/>
          <w:u w:color="000000"/>
          <w:bdr w:val="nil"/>
          <w:rtl/>
        </w:rPr>
      </w:pPr>
    </w:p>
    <w:p w:rsidR="00892F2D" w:rsidRPr="00383DB9" w:rsidRDefault="00892F2D" w:rsidP="00892F2D">
      <w:pPr>
        <w:numPr>
          <w:ilvl w:val="0"/>
          <w:numId w:val="30"/>
        </w:numPr>
        <w:pBdr>
          <w:top w:val="nil"/>
          <w:left w:val="nil"/>
          <w:bottom w:val="nil"/>
          <w:right w:val="nil"/>
          <w:between w:val="nil"/>
          <w:bar w:val="nil"/>
        </w:pBdr>
        <w:suppressAutoHyphens w:val="0"/>
        <w:bidi/>
        <w:spacing w:after="160" w:line="259" w:lineRule="auto"/>
        <w:contextualSpacing/>
        <w:rPr>
          <w:rFonts w:ascii="Times New Roman" w:eastAsia="Times New Roman" w:hAnsi="Times New Roman" w:cs="Times New Roman"/>
          <w:color w:val="000000"/>
          <w:sz w:val="28"/>
          <w:szCs w:val="28"/>
          <w:u w:color="000000"/>
          <w:bdr w:val="nil"/>
        </w:rPr>
      </w:pPr>
      <w:r w:rsidRPr="00383DB9">
        <w:rPr>
          <w:rFonts w:ascii="Times New Roman" w:eastAsia="Times New Roman" w:hAnsi="Times New Roman" w:cs="Times New Roman" w:hint="cs"/>
          <w:color w:val="000000"/>
          <w:sz w:val="28"/>
          <w:szCs w:val="28"/>
          <w:u w:color="000000"/>
          <w:bdr w:val="nil"/>
          <w:rtl/>
        </w:rPr>
        <w:t>أن يكون من ضمن التطبيق توضع معلومات عن هذا الحيوان إما بالكتابة أو الأفضل التحدث صوتياً أين يعيش ومن أية فئات وكم عمره</w:t>
      </w:r>
    </w:p>
    <w:p w:rsidR="00892F2D" w:rsidRPr="00383DB9" w:rsidRDefault="00892F2D" w:rsidP="00892F2D">
      <w:pPr>
        <w:pBdr>
          <w:top w:val="nil"/>
          <w:left w:val="nil"/>
          <w:bottom w:val="nil"/>
          <w:right w:val="nil"/>
          <w:between w:val="nil"/>
          <w:bar w:val="nil"/>
        </w:pBdr>
        <w:spacing w:after="0" w:line="240" w:lineRule="auto"/>
        <w:ind w:left="720"/>
        <w:rPr>
          <w:rFonts w:ascii="Times New Roman" w:eastAsia="Times New Roman" w:hAnsi="Times New Roman" w:cs="Times New Roman"/>
          <w:color w:val="000000"/>
          <w:sz w:val="28"/>
          <w:szCs w:val="28"/>
          <w:u w:color="000000"/>
          <w:bdr w:val="nil"/>
          <w:rtl/>
        </w:rPr>
      </w:pPr>
    </w:p>
    <w:p w:rsidR="00892F2D" w:rsidRPr="00383DB9" w:rsidRDefault="00892F2D" w:rsidP="00892F2D">
      <w:pPr>
        <w:pBdr>
          <w:top w:val="nil"/>
          <w:left w:val="nil"/>
          <w:bottom w:val="nil"/>
          <w:right w:val="nil"/>
          <w:between w:val="nil"/>
          <w:bar w:val="nil"/>
        </w:pBdr>
        <w:spacing w:after="0" w:line="240" w:lineRule="auto"/>
        <w:ind w:left="720"/>
        <w:rPr>
          <w:rFonts w:ascii="Times New Roman" w:eastAsia="Times New Roman" w:hAnsi="Times New Roman" w:cs="Times New Roman"/>
          <w:color w:val="000000"/>
          <w:sz w:val="28"/>
          <w:szCs w:val="28"/>
          <w:u w:color="000000"/>
          <w:bdr w:val="nil"/>
          <w:rtl/>
        </w:rPr>
      </w:pPr>
    </w:p>
    <w:p w:rsidR="00892F2D" w:rsidRPr="00383DB9" w:rsidRDefault="00892F2D" w:rsidP="00892F2D">
      <w:pPr>
        <w:numPr>
          <w:ilvl w:val="0"/>
          <w:numId w:val="30"/>
        </w:numPr>
        <w:pBdr>
          <w:top w:val="nil"/>
          <w:left w:val="nil"/>
          <w:bottom w:val="nil"/>
          <w:right w:val="nil"/>
          <w:between w:val="nil"/>
          <w:bar w:val="nil"/>
        </w:pBdr>
        <w:suppressAutoHyphens w:val="0"/>
        <w:bidi/>
        <w:spacing w:after="160" w:line="259" w:lineRule="auto"/>
        <w:contextualSpacing/>
        <w:rPr>
          <w:rFonts w:ascii="Times New Roman" w:eastAsia="Times New Roman" w:hAnsi="Times New Roman" w:cs="Times New Roman"/>
          <w:color w:val="000000"/>
          <w:sz w:val="28"/>
          <w:szCs w:val="28"/>
          <w:u w:color="000000"/>
          <w:bdr w:val="nil"/>
        </w:rPr>
      </w:pPr>
      <w:r w:rsidRPr="00383DB9">
        <w:rPr>
          <w:rFonts w:ascii="Times New Roman" w:eastAsia="Times New Roman" w:hAnsi="Times New Roman" w:cs="Times New Roman" w:hint="cs"/>
          <w:color w:val="000000"/>
          <w:sz w:val="28"/>
          <w:szCs w:val="28"/>
          <w:u w:color="000000"/>
          <w:bdr w:val="nil"/>
          <w:rtl/>
        </w:rPr>
        <w:t>تحديد عمر الأطفال المستهدفين</w:t>
      </w:r>
    </w:p>
    <w:p w:rsidR="00892F2D" w:rsidRPr="00383DB9" w:rsidRDefault="00892F2D" w:rsidP="00892F2D">
      <w:pPr>
        <w:pBdr>
          <w:top w:val="nil"/>
          <w:left w:val="nil"/>
          <w:bottom w:val="nil"/>
          <w:right w:val="nil"/>
          <w:between w:val="nil"/>
          <w:bar w:val="nil"/>
        </w:pBdr>
        <w:spacing w:after="0" w:line="240" w:lineRule="auto"/>
        <w:ind w:left="720"/>
        <w:rPr>
          <w:rFonts w:ascii="Times New Roman" w:eastAsia="Times New Roman" w:hAnsi="Times New Roman" w:cs="Times New Roman"/>
          <w:color w:val="000000"/>
          <w:sz w:val="28"/>
          <w:szCs w:val="28"/>
          <w:u w:color="000000"/>
          <w:bdr w:val="nil"/>
          <w:rtl/>
        </w:rPr>
      </w:pPr>
    </w:p>
    <w:p w:rsidR="00892F2D" w:rsidRDefault="00892F2D" w:rsidP="00892F2D">
      <w:pPr>
        <w:numPr>
          <w:ilvl w:val="0"/>
          <w:numId w:val="30"/>
        </w:numPr>
        <w:pBdr>
          <w:top w:val="nil"/>
          <w:left w:val="nil"/>
          <w:bottom w:val="nil"/>
          <w:right w:val="nil"/>
          <w:between w:val="nil"/>
          <w:bar w:val="nil"/>
        </w:pBdr>
        <w:suppressAutoHyphens w:val="0"/>
        <w:bidi/>
        <w:spacing w:after="160" w:line="259" w:lineRule="auto"/>
        <w:contextualSpacing/>
        <w:rPr>
          <w:rFonts w:ascii="Times New Roman" w:eastAsia="Times New Roman" w:hAnsi="Times New Roman" w:cs="Times New Roman"/>
          <w:color w:val="000000"/>
          <w:sz w:val="28"/>
          <w:szCs w:val="28"/>
          <w:u w:color="000000"/>
          <w:bdr w:val="nil"/>
        </w:rPr>
      </w:pPr>
      <w:r w:rsidRPr="00383DB9">
        <w:rPr>
          <w:rFonts w:ascii="Times New Roman" w:eastAsia="Times New Roman" w:hAnsi="Times New Roman" w:cs="Times New Roman" w:hint="cs"/>
          <w:color w:val="000000"/>
          <w:sz w:val="28"/>
          <w:szCs w:val="28"/>
          <w:u w:color="000000"/>
          <w:bdr w:val="nil"/>
          <w:rtl/>
        </w:rPr>
        <w:t>إضافة فوائد هذه الحيوانات للبيئة والبشر وأماكن معيشتها</w:t>
      </w:r>
    </w:p>
    <w:p w:rsidR="00892F2D" w:rsidRDefault="00892F2D" w:rsidP="00892F2D">
      <w:pPr>
        <w:pStyle w:val="ab"/>
        <w:rPr>
          <w:color w:val="000000"/>
          <w:sz w:val="28"/>
          <w:szCs w:val="28"/>
          <w:u w:color="000000"/>
          <w:bdr w:val="nil"/>
          <w:rtl/>
        </w:rPr>
      </w:pPr>
    </w:p>
    <w:p w:rsidR="00892F2D" w:rsidRDefault="00892F2D" w:rsidP="00892F2D">
      <w:pPr>
        <w:numPr>
          <w:ilvl w:val="0"/>
          <w:numId w:val="30"/>
        </w:numPr>
        <w:pBdr>
          <w:top w:val="nil"/>
          <w:left w:val="nil"/>
          <w:bottom w:val="nil"/>
          <w:right w:val="nil"/>
          <w:between w:val="nil"/>
          <w:bar w:val="nil"/>
        </w:pBdr>
        <w:suppressAutoHyphens w:val="0"/>
        <w:bidi/>
        <w:spacing w:after="160" w:line="259" w:lineRule="auto"/>
        <w:contextualSpacing/>
        <w:rPr>
          <w:rFonts w:ascii="Times New Roman" w:eastAsia="Times New Roman" w:hAnsi="Times New Roman" w:cs="Times New Roman"/>
          <w:color w:val="000000"/>
          <w:sz w:val="28"/>
          <w:szCs w:val="28"/>
          <w:u w:color="000000"/>
          <w:bdr w:val="nil"/>
        </w:rPr>
      </w:pPr>
      <w:r w:rsidRPr="00383DB9">
        <w:rPr>
          <w:rFonts w:ascii="Times New Roman" w:eastAsia="Times New Roman" w:hAnsi="Times New Roman" w:cs="Times New Roman"/>
          <w:color w:val="000000"/>
          <w:sz w:val="28"/>
          <w:szCs w:val="28"/>
          <w:u w:color="000000"/>
          <w:bdr w:val="nil"/>
          <w:rtl/>
        </w:rPr>
        <w:t>لابد من تثقيف المجتمع وإنارة بصيرتهم على الجوانب المشرقة للتكنولوجيا وإعطاء الطفل الحق في اكتشاف كل ما هو جديد ومفيد له</w:t>
      </w:r>
    </w:p>
    <w:p w:rsidR="00892F2D" w:rsidRDefault="00892F2D" w:rsidP="00EF6E04"/>
    <w:p w:rsidR="006056A4" w:rsidRDefault="006056A4" w:rsidP="00EF6E04"/>
    <w:p w:rsidR="00C844D5" w:rsidRPr="00892F2D" w:rsidRDefault="00274764" w:rsidP="00A76CE5">
      <w:pPr>
        <w:rPr>
          <w:rFonts w:ascii="Georgia" w:hAnsi="Georgia"/>
          <w:b/>
          <w:bCs/>
          <w:sz w:val="28"/>
          <w:szCs w:val="26"/>
        </w:rPr>
      </w:pPr>
      <w:r w:rsidRPr="00892F2D">
        <w:rPr>
          <w:rFonts w:ascii="Georgia" w:hAnsi="Georgia"/>
          <w:b/>
          <w:bCs/>
          <w:sz w:val="28"/>
          <w:szCs w:val="26"/>
        </w:rPr>
        <w:t>2.3</w:t>
      </w:r>
      <w:r>
        <w:rPr>
          <w:rFonts w:ascii="Georgia" w:hAnsi="Georgia"/>
          <w:b/>
          <w:bCs/>
          <w:sz w:val="28"/>
          <w:szCs w:val="26"/>
        </w:rPr>
        <w:t xml:space="preserve"> </w:t>
      </w:r>
      <w:r w:rsidR="00892F2D" w:rsidRPr="00892F2D">
        <w:rPr>
          <w:rFonts w:ascii="Times New Roman" w:hAnsi="Times New Roman" w:cs="Times New Roman"/>
          <w:b/>
          <w:bCs/>
          <w:sz w:val="28"/>
          <w:szCs w:val="20"/>
        </w:rPr>
        <w:t>Literature Review</w:t>
      </w:r>
      <w:r w:rsidR="00892F2D">
        <w:rPr>
          <w:rFonts w:ascii="Georgia" w:hAnsi="Georgia"/>
          <w:b/>
          <w:bCs/>
          <w:sz w:val="28"/>
          <w:szCs w:val="26"/>
        </w:rPr>
        <w:t>:</w:t>
      </w:r>
    </w:p>
    <w:p w:rsidR="00DE6989" w:rsidRDefault="00DE6989" w:rsidP="00DE6989">
      <w:pPr>
        <w:suppressAutoHyphens w:val="0"/>
        <w:autoSpaceDE w:val="0"/>
        <w:autoSpaceDN w:val="0"/>
        <w:adjustRightInd w:val="0"/>
        <w:spacing w:after="0" w:line="240" w:lineRule="auto"/>
        <w:ind w:left="720"/>
        <w:rPr>
          <w:rFonts w:ascii="Georgia" w:hAnsi="Georgia"/>
          <w:b/>
          <w:bCs/>
          <w:sz w:val="28"/>
          <w:szCs w:val="26"/>
        </w:rPr>
      </w:pPr>
    </w:p>
    <w:p w:rsidR="00840A62" w:rsidRPr="00EF6E04" w:rsidRDefault="00892F2D" w:rsidP="00EF6E04">
      <w:pPr>
        <w:pStyle w:val="30"/>
        <w:rPr>
          <w:rFonts w:ascii="Georgia" w:hAnsi="Georgia" w:cs="DejaVuSans-Bold"/>
          <w:b/>
          <w:bCs/>
          <w:lang w:eastAsia="en-CA"/>
        </w:rPr>
      </w:pPr>
      <w:bookmarkStart w:id="58" w:name="_Toc500007164"/>
      <w:bookmarkStart w:id="59" w:name="_Toc500302841"/>
      <w:bookmarkStart w:id="60" w:name="_Toc500317737"/>
      <w:r>
        <w:rPr>
          <w:rFonts w:ascii="Georgia" w:hAnsi="Georgia" w:cs="DejaVuSans-Bold"/>
          <w:b/>
          <w:bCs/>
          <w:color w:val="auto"/>
          <w:lang w:val="en-CA" w:eastAsia="en-CA"/>
        </w:rPr>
        <w:t>2.3</w:t>
      </w:r>
      <w:r w:rsidR="00EF6E04">
        <w:rPr>
          <w:rFonts w:ascii="Georgia" w:hAnsi="Georgia" w:cs="DejaVuSans-Bold"/>
          <w:b/>
          <w:bCs/>
          <w:color w:val="auto"/>
          <w:lang w:val="en-CA" w:eastAsia="en-CA"/>
        </w:rPr>
        <w:t xml:space="preserve">.1 </w:t>
      </w:r>
      <w:r w:rsidR="00840A62" w:rsidRPr="00EF6E04">
        <w:rPr>
          <w:rFonts w:ascii="Georgia" w:hAnsi="Georgia" w:cs="DejaVuSans-Bold"/>
          <w:b/>
          <w:bCs/>
          <w:color w:val="auto"/>
          <w:lang w:val="en-CA" w:eastAsia="en-CA"/>
        </w:rPr>
        <w:t>FETCH! Lunch Rush – an augmented reality math game</w:t>
      </w:r>
      <w:r w:rsidR="00840A62" w:rsidRPr="00EF6E04">
        <w:rPr>
          <w:rFonts w:ascii="Georgia" w:hAnsi="Georgia" w:cs="DejaVuSans-Bold"/>
          <w:b/>
          <w:bCs/>
          <w:color w:val="auto"/>
          <w:lang w:eastAsia="en-CA"/>
        </w:rPr>
        <w:t>:</w:t>
      </w:r>
      <w:bookmarkEnd w:id="58"/>
      <w:bookmarkEnd w:id="59"/>
      <w:bookmarkEnd w:id="60"/>
    </w:p>
    <w:p w:rsidR="00840A62" w:rsidRPr="00007937" w:rsidRDefault="00840A62" w:rsidP="00840A62">
      <w:pPr>
        <w:suppressAutoHyphens w:val="0"/>
        <w:autoSpaceDE w:val="0"/>
        <w:autoSpaceDN w:val="0"/>
        <w:adjustRightInd w:val="0"/>
        <w:spacing w:after="0" w:line="240" w:lineRule="auto"/>
        <w:jc w:val="both"/>
        <w:rPr>
          <w:rFonts w:ascii="LiberationSerif" w:eastAsia="Times New Roman" w:hAnsi="LiberationSerif" w:cs="LiberationSerif"/>
          <w:kern w:val="0"/>
          <w:sz w:val="24"/>
          <w:szCs w:val="24"/>
          <w:lang w:eastAsia="en-CA"/>
        </w:rPr>
      </w:pPr>
    </w:p>
    <w:p w:rsidR="00840A62" w:rsidRPr="005C4A23" w:rsidRDefault="00840A62" w:rsidP="00670456">
      <w:pPr>
        <w:spacing w:line="360" w:lineRule="auto"/>
        <w:jc w:val="both"/>
        <w:rPr>
          <w:rFonts w:ascii="Georgia" w:hAnsi="Georgia"/>
          <w:sz w:val="24"/>
          <w:szCs w:val="24"/>
        </w:rPr>
      </w:pPr>
      <w:r>
        <w:rPr>
          <w:rFonts w:ascii="Georgia" w:hAnsi="Georgia"/>
          <w:sz w:val="24"/>
          <w:szCs w:val="24"/>
        </w:rPr>
        <w:t>Is</w:t>
      </w:r>
      <w:r w:rsidRPr="00F1728C">
        <w:rPr>
          <w:rFonts w:ascii="Georgia" w:hAnsi="Georgia"/>
          <w:sz w:val="24"/>
          <w:szCs w:val="24"/>
        </w:rPr>
        <w:t xml:space="preserve"> a neat use of augmented reality to create a mathematics lesson for young students. The free iPhone app (it also worked on my iPad 2) was developed by PBS Kids. The purpose of the app is to get kids moving about a room in search of numbers that are the correct answer to the questions posed to them on the app. Students read the arithmetic problem on the app then search out the correct answer. When they think they have found the correct answer they scan it with their iPhone or iPad to find out if they are correct or not.</w:t>
      </w:r>
      <w:r>
        <w:rPr>
          <w:rFonts w:ascii="Georgia" w:hAnsi="Georgia"/>
          <w:sz w:val="24"/>
          <w:szCs w:val="24"/>
        </w:rPr>
        <w:fldChar w:fldCharType="begin" w:fldLock="1"/>
      </w:r>
      <w:r>
        <w:rPr>
          <w:rFonts w:ascii="Georgia" w:hAnsi="Georgia"/>
          <w:sz w:val="24"/>
          <w:szCs w:val="24"/>
        </w:rPr>
        <w:instrText>ADDIN CSL_CITATION { "citationItems" : [ { "id" : "ITEM-1", "itemData" : { "URL" : "http://www.freetech4teachers.com/2012/09/fetch-lunch-rush-augmented-reality-math.html#.WevkAOMwTIV", "id" : "ITEM-1", "issued" : { "date-parts" : [ [ "0" ] ] }, "title" : "Free Technology for Teachers_ Fetch! Lunch Rush! - An Augmented Reality Math Game", "type" : "webpage" }, "uris" : [ "http://www.mendeley.com/documents/?uuid=4321ecff-daaf-442c-82ac-6f8fa4fb101d" ] } ], "mendeley" : { "formattedCitation" : "[3]", "plainTextFormattedCitation" : "[3]", "previouslyFormattedCitation" : "[3]" }, "properties" : { "noteIndex" : 0 }, "schema" : "https://github.com/citation-style-language/schema/raw/master/csl-citation.json" }</w:instrText>
      </w:r>
      <w:r>
        <w:rPr>
          <w:rFonts w:ascii="Georgia" w:hAnsi="Georgia"/>
          <w:sz w:val="24"/>
          <w:szCs w:val="24"/>
        </w:rPr>
        <w:fldChar w:fldCharType="separate"/>
      </w:r>
      <w:r w:rsidRPr="001A5D12">
        <w:rPr>
          <w:rFonts w:ascii="Georgia" w:hAnsi="Georgia"/>
          <w:noProof/>
          <w:sz w:val="24"/>
          <w:szCs w:val="24"/>
        </w:rPr>
        <w:t>[3]</w:t>
      </w:r>
      <w:r>
        <w:rPr>
          <w:rFonts w:ascii="Georgia" w:hAnsi="Georgia"/>
          <w:sz w:val="24"/>
          <w:szCs w:val="24"/>
        </w:rPr>
        <w:fldChar w:fldCharType="end"/>
      </w:r>
    </w:p>
    <w:p w:rsidR="00840A62" w:rsidRDefault="00840A62" w:rsidP="00840A62">
      <w:pPr>
        <w:suppressAutoHyphens w:val="0"/>
        <w:autoSpaceDE w:val="0"/>
        <w:autoSpaceDN w:val="0"/>
        <w:adjustRightInd w:val="0"/>
        <w:spacing w:after="0" w:line="240" w:lineRule="auto"/>
        <w:jc w:val="both"/>
        <w:rPr>
          <w:rFonts w:ascii="DejaVuSans-Bold" w:eastAsia="Times New Roman" w:hAnsi="DejaVuSans-Bold" w:cs="DejaVuSans-Bold"/>
          <w:b/>
          <w:bCs/>
          <w:kern w:val="0"/>
          <w:sz w:val="24"/>
          <w:szCs w:val="24"/>
          <w:lang w:val="en-CA" w:eastAsia="en-CA"/>
        </w:rPr>
      </w:pPr>
    </w:p>
    <w:p w:rsidR="00840A62" w:rsidRDefault="00892F2D" w:rsidP="00840A62">
      <w:pPr>
        <w:suppressAutoHyphens w:val="0"/>
        <w:autoSpaceDE w:val="0"/>
        <w:autoSpaceDN w:val="0"/>
        <w:adjustRightInd w:val="0"/>
        <w:spacing w:after="0" w:line="240" w:lineRule="auto"/>
        <w:rPr>
          <w:rFonts w:ascii="DejaVuSans-Bold" w:eastAsia="Times New Roman" w:hAnsi="DejaVuSans-Bold" w:cs="DejaVuSans-Bold"/>
          <w:b/>
          <w:bCs/>
          <w:kern w:val="0"/>
          <w:sz w:val="24"/>
          <w:szCs w:val="24"/>
          <w:lang w:val="en-CA" w:eastAsia="en-CA"/>
        </w:rPr>
      </w:pPr>
      <w:r w:rsidRPr="00274764">
        <w:rPr>
          <w:rFonts w:ascii="Georgia" w:eastAsia="Times New Roman" w:hAnsi="Georgia" w:cs="DejaVuSans-Bold"/>
          <w:b/>
          <w:bCs/>
          <w:kern w:val="0"/>
          <w:sz w:val="24"/>
          <w:szCs w:val="24"/>
          <w:lang w:val="en-CA" w:eastAsia="en-CA"/>
        </w:rPr>
        <w:t>2.3</w:t>
      </w:r>
      <w:r w:rsidR="00EF6E04" w:rsidRPr="00274764">
        <w:rPr>
          <w:rFonts w:ascii="Georgia" w:eastAsia="Times New Roman" w:hAnsi="Georgia" w:cs="DejaVuSans-Bold"/>
          <w:b/>
          <w:bCs/>
          <w:kern w:val="0"/>
          <w:sz w:val="24"/>
          <w:szCs w:val="24"/>
          <w:lang w:val="en-CA" w:eastAsia="en-CA"/>
        </w:rPr>
        <w:t xml:space="preserve">.2 </w:t>
      </w:r>
      <w:r w:rsidR="00840A62" w:rsidRPr="00EF6E04">
        <w:rPr>
          <w:rFonts w:ascii="Georgia" w:eastAsia="Times New Roman" w:hAnsi="Georgia" w:cs="DejaVuSans-Bold"/>
          <w:b/>
          <w:bCs/>
          <w:kern w:val="0"/>
          <w:sz w:val="24"/>
          <w:szCs w:val="24"/>
          <w:lang w:val="en-CA" w:eastAsia="en-CA"/>
        </w:rPr>
        <w:t>Quiver – 3D coloring app:</w:t>
      </w:r>
    </w:p>
    <w:p w:rsidR="00840A62" w:rsidRDefault="00840A62" w:rsidP="00840A62">
      <w:pPr>
        <w:suppressAutoHyphens w:val="0"/>
        <w:autoSpaceDE w:val="0"/>
        <w:autoSpaceDN w:val="0"/>
        <w:adjustRightInd w:val="0"/>
        <w:spacing w:after="0" w:line="240" w:lineRule="auto"/>
        <w:rPr>
          <w:rFonts w:ascii="LiberationSerif" w:eastAsia="Times New Roman" w:hAnsi="LiberationSerif" w:cs="LiberationSerif"/>
          <w:kern w:val="0"/>
          <w:sz w:val="24"/>
          <w:szCs w:val="24"/>
          <w:lang w:val="en-CA" w:eastAsia="en-CA"/>
        </w:rPr>
      </w:pPr>
    </w:p>
    <w:p w:rsidR="00840A62" w:rsidRDefault="00840A62" w:rsidP="00840A62">
      <w:pPr>
        <w:spacing w:line="360" w:lineRule="auto"/>
        <w:jc w:val="both"/>
        <w:rPr>
          <w:rFonts w:ascii="Georgia" w:hAnsi="Georgia"/>
          <w:sz w:val="24"/>
          <w:szCs w:val="24"/>
        </w:rPr>
      </w:pPr>
      <w:r w:rsidRPr="00F1728C">
        <w:rPr>
          <w:rFonts w:ascii="Georgia" w:hAnsi="Georgia"/>
          <w:sz w:val="24"/>
          <w:szCs w:val="24"/>
        </w:rPr>
        <w:t xml:space="preserve">Given smartphones are more tailored for adults than adolescents, the staggering dearth of AR content for children isn’t exactly surprising. Thankfully, Quiver (formerly known as ColAR Mix) works to bring your child’s 2D color books to life with animated images that spring directly from the Crayola-lined pages upon your kitchen table. Although the app requires printed color pages, users can download one of several free coloring packs on the Quiver’s website, each of which encompasses everything from fire-breathing dragons and cuddly teddy bears, to towering dinosaurs and wild stallions. Once drawn, users merely need to ensure the entirety of the page is viewable within their smartphone camera’s peripheral, thus allowing the image to come to life with the drawn details and accompanying music. Users can watch the animations from any angle once started, pause the content, or even zoom in and out as if viewing a real-life object — and despite being geared toward children — there’s no denying it’s a bit of fun for all ages. </w:t>
      </w:r>
      <w:r>
        <w:rPr>
          <w:rFonts w:ascii="Georgia" w:hAnsi="Georgia"/>
          <w:sz w:val="24"/>
          <w:szCs w:val="24"/>
        </w:rPr>
        <w:fldChar w:fldCharType="begin" w:fldLock="1"/>
      </w:r>
      <w:r>
        <w:rPr>
          <w:rFonts w:ascii="Georgia" w:hAnsi="Georgia"/>
          <w:sz w:val="24"/>
          <w:szCs w:val="24"/>
        </w:rPr>
        <w:instrText>ADDIN CSL_CITATION { "citationItems" : [ { "id" : "ITEM-1", "itemData" : { "URL" : "https://www.digitaltrends.com/mobile/best-augmented-reality-apps/2/", "id" : "ITEM-1", "issued" : { "date-parts" : [ [ "0" ] ] }, "title" : "The 20 Best Augmented-Reality Apps _ Page 2 _ Digital Trends", "type" : "webpage" }, "uris" : [ "http://www.mendeley.com/documents/?uuid=7dafe4b9-c3b2-422f-8a16-c693dc5b0160" ] } ], "mendeley" : { "formattedCitation" : "[4]", "plainTextFormattedCitation" : "[4]", "previouslyFormattedCitation" : "[4]" }, "properties" : { "noteIndex" : 0 }, "schema" : "https://github.com/citation-style-language/schema/raw/master/csl-citation.json" }</w:instrText>
      </w:r>
      <w:r>
        <w:rPr>
          <w:rFonts w:ascii="Georgia" w:hAnsi="Georgia"/>
          <w:sz w:val="24"/>
          <w:szCs w:val="24"/>
        </w:rPr>
        <w:fldChar w:fldCharType="separate"/>
      </w:r>
      <w:r w:rsidRPr="001A5D12">
        <w:rPr>
          <w:rFonts w:ascii="Georgia" w:hAnsi="Georgia"/>
          <w:noProof/>
          <w:sz w:val="24"/>
          <w:szCs w:val="24"/>
        </w:rPr>
        <w:t>[4]</w:t>
      </w:r>
      <w:r>
        <w:rPr>
          <w:rFonts w:ascii="Georgia" w:hAnsi="Georgia"/>
          <w:sz w:val="24"/>
          <w:szCs w:val="24"/>
        </w:rPr>
        <w:fldChar w:fldCharType="end"/>
      </w:r>
    </w:p>
    <w:p w:rsidR="00EF6E04" w:rsidRDefault="00EF6E04" w:rsidP="00840A62">
      <w:pPr>
        <w:spacing w:line="360" w:lineRule="auto"/>
        <w:jc w:val="both"/>
        <w:rPr>
          <w:rFonts w:ascii="Georgia" w:hAnsi="Georgia"/>
          <w:sz w:val="24"/>
          <w:szCs w:val="24"/>
        </w:rPr>
      </w:pPr>
    </w:p>
    <w:p w:rsidR="00840A62" w:rsidRPr="005C4A23" w:rsidRDefault="00840A62" w:rsidP="00840A62">
      <w:pPr>
        <w:spacing w:line="360" w:lineRule="auto"/>
        <w:jc w:val="both"/>
        <w:rPr>
          <w:rFonts w:ascii="Georgia" w:hAnsi="Georgia"/>
          <w:sz w:val="24"/>
          <w:szCs w:val="24"/>
        </w:rPr>
      </w:pPr>
    </w:p>
    <w:p w:rsidR="00840A62" w:rsidRDefault="00840A62" w:rsidP="00840A62">
      <w:pPr>
        <w:suppressAutoHyphens w:val="0"/>
        <w:autoSpaceDE w:val="0"/>
        <w:autoSpaceDN w:val="0"/>
        <w:adjustRightInd w:val="0"/>
        <w:spacing w:after="0" w:line="240" w:lineRule="auto"/>
        <w:rPr>
          <w:rFonts w:ascii="LiberationSerif" w:eastAsia="Times New Roman" w:hAnsi="LiberationSerif" w:cs="LiberationSerif"/>
          <w:kern w:val="0"/>
          <w:sz w:val="24"/>
          <w:szCs w:val="24"/>
          <w:lang w:val="en-CA" w:eastAsia="en-CA"/>
        </w:rPr>
      </w:pPr>
    </w:p>
    <w:p w:rsidR="00840A62" w:rsidRDefault="00840A62" w:rsidP="00840A62">
      <w:pPr>
        <w:suppressAutoHyphens w:val="0"/>
        <w:autoSpaceDE w:val="0"/>
        <w:autoSpaceDN w:val="0"/>
        <w:adjustRightInd w:val="0"/>
        <w:spacing w:after="0" w:line="240" w:lineRule="auto"/>
        <w:rPr>
          <w:rFonts w:ascii="DejaVuSans-Bold" w:eastAsia="Times New Roman" w:hAnsi="DejaVuSans-Bold" w:cs="DejaVuSans-Bold"/>
          <w:b/>
          <w:bCs/>
          <w:kern w:val="0"/>
          <w:sz w:val="24"/>
          <w:szCs w:val="24"/>
          <w:lang w:val="en-CA" w:eastAsia="en-CA"/>
        </w:rPr>
      </w:pPr>
    </w:p>
    <w:p w:rsidR="004B3611" w:rsidRDefault="004B3611" w:rsidP="00EF6E04">
      <w:pPr>
        <w:pStyle w:val="30"/>
        <w:rPr>
          <w:rFonts w:ascii="Georgia" w:hAnsi="Georgia" w:cs="DejaVuSans-Bold"/>
          <w:b/>
          <w:bCs/>
          <w:color w:val="auto"/>
          <w:lang w:val="en-CA" w:eastAsia="en-CA"/>
        </w:rPr>
      </w:pPr>
      <w:bookmarkStart w:id="61" w:name="_Toc500007165"/>
      <w:bookmarkStart w:id="62" w:name="_Toc500302842"/>
    </w:p>
    <w:p w:rsidR="00840A62" w:rsidRPr="00EF6E04" w:rsidRDefault="00892F2D" w:rsidP="00EF6E04">
      <w:pPr>
        <w:pStyle w:val="30"/>
        <w:rPr>
          <w:rFonts w:ascii="Georgia" w:hAnsi="Georgia" w:cs="DejaVuSans-Bold"/>
          <w:b/>
          <w:bCs/>
          <w:color w:val="auto"/>
          <w:lang w:val="en-CA" w:eastAsia="en-CA"/>
        </w:rPr>
      </w:pPr>
      <w:bookmarkStart w:id="63" w:name="_Toc500317738"/>
      <w:r>
        <w:rPr>
          <w:rFonts w:ascii="Georgia" w:hAnsi="Georgia" w:cs="DejaVuSans-Bold"/>
          <w:b/>
          <w:bCs/>
          <w:color w:val="auto"/>
          <w:lang w:val="en-CA" w:eastAsia="en-CA"/>
        </w:rPr>
        <w:t>2.3</w:t>
      </w:r>
      <w:r w:rsidR="00EF6E04">
        <w:rPr>
          <w:rFonts w:ascii="Georgia" w:hAnsi="Georgia" w:cs="DejaVuSans-Bold"/>
          <w:b/>
          <w:bCs/>
          <w:color w:val="auto"/>
          <w:lang w:val="en-CA" w:eastAsia="en-CA"/>
        </w:rPr>
        <w:t xml:space="preserve">.3 </w:t>
      </w:r>
      <w:r w:rsidR="00840A62" w:rsidRPr="00EF6E04">
        <w:rPr>
          <w:rFonts w:ascii="Georgia" w:hAnsi="Georgia" w:cs="DejaVuSans-Bold"/>
          <w:b/>
          <w:bCs/>
          <w:color w:val="auto"/>
          <w:lang w:val="en-CA" w:eastAsia="en-CA"/>
        </w:rPr>
        <w:t>Zoo Burst app - 3D Storybooks with extra Augmented Reality:</w:t>
      </w:r>
      <w:bookmarkEnd w:id="61"/>
      <w:bookmarkEnd w:id="62"/>
      <w:bookmarkEnd w:id="63"/>
    </w:p>
    <w:p w:rsidR="00840A62" w:rsidRDefault="00840A62" w:rsidP="00840A62">
      <w:pPr>
        <w:suppressAutoHyphens w:val="0"/>
        <w:autoSpaceDE w:val="0"/>
        <w:autoSpaceDN w:val="0"/>
        <w:adjustRightInd w:val="0"/>
        <w:spacing w:after="0" w:line="240" w:lineRule="auto"/>
        <w:rPr>
          <w:rFonts w:ascii="LiberationSerif" w:eastAsia="Times New Roman" w:hAnsi="LiberationSerif" w:cs="LiberationSerif"/>
          <w:kern w:val="0"/>
          <w:sz w:val="24"/>
          <w:szCs w:val="24"/>
          <w:lang w:val="en-CA" w:eastAsia="en-CA"/>
        </w:rPr>
      </w:pPr>
    </w:p>
    <w:p w:rsidR="00840A62" w:rsidRPr="00F1728C" w:rsidRDefault="00840A62" w:rsidP="00840A62">
      <w:pPr>
        <w:spacing w:line="360" w:lineRule="auto"/>
        <w:jc w:val="both"/>
        <w:rPr>
          <w:rFonts w:ascii="Georgia" w:hAnsi="Georgia"/>
          <w:sz w:val="24"/>
          <w:szCs w:val="24"/>
        </w:rPr>
      </w:pPr>
      <w:r w:rsidRPr="00F1728C">
        <w:rPr>
          <w:rFonts w:ascii="Georgia" w:hAnsi="Georgia"/>
          <w:sz w:val="24"/>
          <w:szCs w:val="24"/>
        </w:rPr>
        <w:t>This is a nifty augmented reality app to help elementary level students learn through visual imaging. With this app, students get to interact and become a part of a story. ZooBurst allows you to engage in digital storytelling by designing storybooks complete with 3-D characters.</w:t>
      </w:r>
    </w:p>
    <w:p w:rsidR="00840A62" w:rsidRPr="00F1728C" w:rsidRDefault="00840A62" w:rsidP="00840A62">
      <w:pPr>
        <w:spacing w:line="360" w:lineRule="auto"/>
        <w:jc w:val="both"/>
        <w:rPr>
          <w:rFonts w:ascii="Georgia" w:hAnsi="Georgia"/>
          <w:sz w:val="24"/>
          <w:szCs w:val="24"/>
        </w:rPr>
      </w:pPr>
      <w:r w:rsidRPr="00F1728C">
        <w:rPr>
          <w:rFonts w:ascii="Georgia" w:hAnsi="Georgia"/>
          <w:sz w:val="24"/>
          <w:szCs w:val="24"/>
        </w:rPr>
        <w:t>The digital storybooks can be customized using a librar</w:t>
      </w:r>
      <w:r>
        <w:rPr>
          <w:rFonts w:ascii="Georgia" w:hAnsi="Georgia"/>
          <w:sz w:val="24"/>
          <w:szCs w:val="24"/>
        </w:rPr>
        <w:t>y of thousands of images and</w:t>
      </w:r>
      <w:r w:rsidRPr="00F1728C">
        <w:rPr>
          <w:rFonts w:ascii="Georgia" w:hAnsi="Georgia"/>
          <w:sz w:val="24"/>
          <w:szCs w:val="24"/>
        </w:rPr>
        <w:t xml:space="preserve"> users can add Adobe flash animations, narrations, and speech balloons to the story. Once the book is completed, students can become a part of the story via webcam. They can also click on the characters in the story to learn more about them.</w:t>
      </w:r>
    </w:p>
    <w:p w:rsidR="00840A62" w:rsidRDefault="00840A62" w:rsidP="00840A62">
      <w:pPr>
        <w:spacing w:line="360" w:lineRule="auto"/>
        <w:jc w:val="both"/>
        <w:rPr>
          <w:rFonts w:ascii="Georgia" w:hAnsi="Georgia"/>
          <w:sz w:val="24"/>
          <w:szCs w:val="24"/>
        </w:rPr>
      </w:pPr>
      <w:r w:rsidRPr="00F1728C">
        <w:rPr>
          <w:rFonts w:ascii="Georgia" w:hAnsi="Georgia"/>
          <w:sz w:val="24"/>
          <w:szCs w:val="24"/>
        </w:rPr>
        <w:t>The digital storybook created by ZooBurst can be rotated enabling you to view it from any angle. ZooBurst can also be used to help students create presentations and communicate complex ideas which would otherwise be difficult to explain.</w:t>
      </w:r>
      <w:r>
        <w:rPr>
          <w:rFonts w:ascii="Georgia" w:hAnsi="Georgia"/>
          <w:sz w:val="24"/>
          <w:szCs w:val="24"/>
        </w:rPr>
        <w:t xml:space="preserve"> </w:t>
      </w:r>
      <w:r>
        <w:rPr>
          <w:rFonts w:ascii="Georgia" w:hAnsi="Georgia"/>
          <w:sz w:val="24"/>
          <w:szCs w:val="24"/>
        </w:rPr>
        <w:fldChar w:fldCharType="begin" w:fldLock="1"/>
      </w:r>
      <w:r>
        <w:rPr>
          <w:rFonts w:ascii="Georgia" w:hAnsi="Georgia"/>
          <w:sz w:val="24"/>
          <w:szCs w:val="24"/>
        </w:rPr>
        <w:instrText>ADDIN CSL_CITATION { "citationItems" : [ { "id" : "ITEM-1", "itemData" : { "URL" : "https://www.hongkiat.com/blog/augmented-reality-apps-for-education/", "id" : "ITEM-1", "issued" : { "date-parts" : [ [ "0" ] ] }, "title" : "5 Top Augmented Reality Apps for Education - Hongkiat", "type" : "webpage" }, "uris" : [ "http://www.mendeley.com/documents/?uuid=ba997d1a-88d6-4450-9528-9f08286c9182" ] } ], "mendeley" : { "formattedCitation" : "[5]", "plainTextFormattedCitation" : "[5]", "previouslyFormattedCitation" : "[5]" }, "properties" : { "noteIndex" : 0 }, "schema" : "https://github.com/citation-style-language/schema/raw/master/csl-citation.json" }</w:instrText>
      </w:r>
      <w:r>
        <w:rPr>
          <w:rFonts w:ascii="Georgia" w:hAnsi="Georgia"/>
          <w:sz w:val="24"/>
          <w:szCs w:val="24"/>
        </w:rPr>
        <w:fldChar w:fldCharType="separate"/>
      </w:r>
      <w:r w:rsidRPr="001A5D12">
        <w:rPr>
          <w:rFonts w:ascii="Georgia" w:hAnsi="Georgia"/>
          <w:noProof/>
          <w:sz w:val="24"/>
          <w:szCs w:val="24"/>
        </w:rPr>
        <w:t>[5]</w:t>
      </w:r>
      <w:r>
        <w:rPr>
          <w:rFonts w:ascii="Georgia" w:hAnsi="Georgia"/>
          <w:sz w:val="24"/>
          <w:szCs w:val="24"/>
        </w:rPr>
        <w:fldChar w:fldCharType="end"/>
      </w:r>
      <w:r>
        <w:rPr>
          <w:rFonts w:ascii="Georgia" w:hAnsi="Georgia"/>
          <w:sz w:val="24"/>
          <w:szCs w:val="24"/>
        </w:rPr>
        <w:t>.</w:t>
      </w:r>
    </w:p>
    <w:p w:rsidR="00DE6989" w:rsidRDefault="00DE6989" w:rsidP="00DE6989">
      <w:pPr>
        <w:suppressAutoHyphens w:val="0"/>
        <w:autoSpaceDE w:val="0"/>
        <w:autoSpaceDN w:val="0"/>
        <w:adjustRightInd w:val="0"/>
        <w:spacing w:after="0" w:line="360" w:lineRule="auto"/>
        <w:rPr>
          <w:sz w:val="24"/>
          <w:szCs w:val="24"/>
        </w:rPr>
      </w:pPr>
    </w:p>
    <w:p w:rsidR="00840A62" w:rsidRDefault="00840A62" w:rsidP="00DE6989">
      <w:pPr>
        <w:suppressAutoHyphens w:val="0"/>
        <w:autoSpaceDE w:val="0"/>
        <w:autoSpaceDN w:val="0"/>
        <w:adjustRightInd w:val="0"/>
        <w:spacing w:after="0" w:line="360" w:lineRule="auto"/>
        <w:rPr>
          <w:sz w:val="24"/>
          <w:szCs w:val="24"/>
        </w:rPr>
      </w:pPr>
    </w:p>
    <w:p w:rsidR="00840A62" w:rsidRDefault="00840A62" w:rsidP="00DE6989">
      <w:pPr>
        <w:suppressAutoHyphens w:val="0"/>
        <w:autoSpaceDE w:val="0"/>
        <w:autoSpaceDN w:val="0"/>
        <w:adjustRightInd w:val="0"/>
        <w:spacing w:after="0" w:line="360" w:lineRule="auto"/>
        <w:rPr>
          <w:sz w:val="24"/>
          <w:szCs w:val="24"/>
        </w:rPr>
      </w:pPr>
    </w:p>
    <w:p w:rsidR="00840A62" w:rsidRDefault="00840A62" w:rsidP="00DE6989">
      <w:pPr>
        <w:suppressAutoHyphens w:val="0"/>
        <w:autoSpaceDE w:val="0"/>
        <w:autoSpaceDN w:val="0"/>
        <w:adjustRightInd w:val="0"/>
        <w:spacing w:after="0" w:line="360" w:lineRule="auto"/>
        <w:rPr>
          <w:sz w:val="24"/>
          <w:szCs w:val="24"/>
        </w:rPr>
      </w:pPr>
    </w:p>
    <w:p w:rsidR="00840A62" w:rsidRDefault="00840A62" w:rsidP="00DE6989">
      <w:pPr>
        <w:suppressAutoHyphens w:val="0"/>
        <w:autoSpaceDE w:val="0"/>
        <w:autoSpaceDN w:val="0"/>
        <w:adjustRightInd w:val="0"/>
        <w:spacing w:after="0" w:line="360" w:lineRule="auto"/>
        <w:rPr>
          <w:sz w:val="24"/>
          <w:szCs w:val="24"/>
        </w:rPr>
      </w:pPr>
    </w:p>
    <w:p w:rsidR="00840A62" w:rsidRDefault="00840A62" w:rsidP="00DE6989">
      <w:pPr>
        <w:suppressAutoHyphens w:val="0"/>
        <w:autoSpaceDE w:val="0"/>
        <w:autoSpaceDN w:val="0"/>
        <w:adjustRightInd w:val="0"/>
        <w:spacing w:after="0" w:line="360" w:lineRule="auto"/>
        <w:rPr>
          <w:sz w:val="24"/>
          <w:szCs w:val="24"/>
        </w:rPr>
      </w:pPr>
    </w:p>
    <w:p w:rsidR="00840A62" w:rsidRDefault="00840A62" w:rsidP="00DE6989">
      <w:pPr>
        <w:suppressAutoHyphens w:val="0"/>
        <w:autoSpaceDE w:val="0"/>
        <w:autoSpaceDN w:val="0"/>
        <w:adjustRightInd w:val="0"/>
        <w:spacing w:after="0" w:line="360" w:lineRule="auto"/>
        <w:rPr>
          <w:sz w:val="24"/>
          <w:szCs w:val="24"/>
        </w:rPr>
      </w:pPr>
    </w:p>
    <w:p w:rsidR="00840A62" w:rsidRDefault="00840A62" w:rsidP="00DE6989">
      <w:pPr>
        <w:suppressAutoHyphens w:val="0"/>
        <w:autoSpaceDE w:val="0"/>
        <w:autoSpaceDN w:val="0"/>
        <w:adjustRightInd w:val="0"/>
        <w:spacing w:after="0" w:line="360" w:lineRule="auto"/>
        <w:rPr>
          <w:sz w:val="24"/>
          <w:szCs w:val="24"/>
        </w:rPr>
      </w:pPr>
    </w:p>
    <w:p w:rsidR="00840A62" w:rsidRDefault="00840A62" w:rsidP="00DE6989">
      <w:pPr>
        <w:suppressAutoHyphens w:val="0"/>
        <w:autoSpaceDE w:val="0"/>
        <w:autoSpaceDN w:val="0"/>
        <w:adjustRightInd w:val="0"/>
        <w:spacing w:after="0" w:line="360" w:lineRule="auto"/>
        <w:rPr>
          <w:sz w:val="24"/>
          <w:szCs w:val="24"/>
        </w:rPr>
      </w:pPr>
    </w:p>
    <w:p w:rsidR="00840A62" w:rsidRDefault="00840A62" w:rsidP="00DE6989">
      <w:pPr>
        <w:suppressAutoHyphens w:val="0"/>
        <w:autoSpaceDE w:val="0"/>
        <w:autoSpaceDN w:val="0"/>
        <w:adjustRightInd w:val="0"/>
        <w:spacing w:after="0" w:line="360" w:lineRule="auto"/>
        <w:rPr>
          <w:sz w:val="24"/>
          <w:szCs w:val="24"/>
        </w:rPr>
      </w:pPr>
    </w:p>
    <w:p w:rsidR="003F473B" w:rsidRDefault="003F473B" w:rsidP="00DE6989">
      <w:pPr>
        <w:suppressAutoHyphens w:val="0"/>
        <w:autoSpaceDE w:val="0"/>
        <w:autoSpaceDN w:val="0"/>
        <w:adjustRightInd w:val="0"/>
        <w:spacing w:after="0" w:line="360" w:lineRule="auto"/>
        <w:rPr>
          <w:sz w:val="24"/>
          <w:szCs w:val="24"/>
        </w:rPr>
      </w:pPr>
    </w:p>
    <w:p w:rsidR="006056A4" w:rsidRDefault="006056A4" w:rsidP="00DE6989">
      <w:pPr>
        <w:suppressAutoHyphens w:val="0"/>
        <w:autoSpaceDE w:val="0"/>
        <w:autoSpaceDN w:val="0"/>
        <w:adjustRightInd w:val="0"/>
        <w:spacing w:after="0" w:line="360" w:lineRule="auto"/>
        <w:rPr>
          <w:sz w:val="24"/>
          <w:szCs w:val="24"/>
        </w:rPr>
      </w:pPr>
    </w:p>
    <w:p w:rsidR="006056A4" w:rsidRDefault="006056A4" w:rsidP="00DE6989">
      <w:pPr>
        <w:suppressAutoHyphens w:val="0"/>
        <w:autoSpaceDE w:val="0"/>
        <w:autoSpaceDN w:val="0"/>
        <w:adjustRightInd w:val="0"/>
        <w:spacing w:after="0" w:line="360" w:lineRule="auto"/>
        <w:rPr>
          <w:sz w:val="24"/>
          <w:szCs w:val="24"/>
        </w:rPr>
      </w:pPr>
    </w:p>
    <w:p w:rsidR="006056A4" w:rsidRDefault="006056A4" w:rsidP="00DE6989">
      <w:pPr>
        <w:suppressAutoHyphens w:val="0"/>
        <w:autoSpaceDE w:val="0"/>
        <w:autoSpaceDN w:val="0"/>
        <w:adjustRightInd w:val="0"/>
        <w:spacing w:after="0" w:line="360" w:lineRule="auto"/>
        <w:rPr>
          <w:sz w:val="24"/>
          <w:szCs w:val="24"/>
        </w:rPr>
      </w:pPr>
    </w:p>
    <w:p w:rsidR="00DE6989" w:rsidRPr="004B3611" w:rsidRDefault="00DE6989" w:rsidP="004B3611">
      <w:pPr>
        <w:pStyle w:val="20"/>
        <w:numPr>
          <w:ilvl w:val="2"/>
          <w:numId w:val="33"/>
        </w:numPr>
        <w:rPr>
          <w:rFonts w:ascii="Georgia" w:hAnsi="Georgia" w:cs="Georgia"/>
          <w:b/>
          <w:color w:val="000000"/>
          <w:sz w:val="28"/>
          <w:szCs w:val="28"/>
        </w:rPr>
      </w:pPr>
      <w:bookmarkStart w:id="64" w:name="_Toc500302843"/>
      <w:bookmarkStart w:id="65" w:name="_Toc500317739"/>
      <w:r w:rsidRPr="004B3611">
        <w:rPr>
          <w:rFonts w:ascii="Georgia" w:hAnsi="Georgia" w:cs="Georgia"/>
          <w:b/>
          <w:color w:val="000000"/>
          <w:sz w:val="28"/>
          <w:szCs w:val="28"/>
        </w:rPr>
        <w:t>Comparison of Related Works</w:t>
      </w:r>
      <w:bookmarkEnd w:id="64"/>
      <w:bookmarkEnd w:id="65"/>
      <w:r w:rsidRPr="004B3611">
        <w:rPr>
          <w:rFonts w:ascii="Georgia" w:hAnsi="Georgia" w:cs="Georgia"/>
          <w:b/>
          <w:color w:val="000000"/>
          <w:sz w:val="28"/>
          <w:szCs w:val="28"/>
        </w:rPr>
        <w:t xml:space="preserve"> </w:t>
      </w:r>
    </w:p>
    <w:p w:rsidR="00DE6989" w:rsidRPr="00306000" w:rsidRDefault="00DE6989" w:rsidP="00DE6989">
      <w:pPr>
        <w:suppressAutoHyphens w:val="0"/>
        <w:autoSpaceDE w:val="0"/>
        <w:autoSpaceDN w:val="0"/>
        <w:adjustRightInd w:val="0"/>
        <w:spacing w:after="0" w:line="240" w:lineRule="auto"/>
        <w:ind w:left="720"/>
        <w:rPr>
          <w:rFonts w:ascii="Georgia" w:hAnsi="Georgia"/>
          <w:b/>
          <w:bCs/>
          <w:sz w:val="28"/>
          <w:szCs w:val="26"/>
        </w:rPr>
      </w:pPr>
    </w:p>
    <w:p w:rsidR="00DE6989" w:rsidRPr="00EF6E04" w:rsidRDefault="00DE6989" w:rsidP="00EF6E04">
      <w:pPr>
        <w:spacing w:line="360" w:lineRule="auto"/>
        <w:jc w:val="both"/>
        <w:rPr>
          <w:rFonts w:ascii="Georgia" w:hAnsi="Georgia"/>
          <w:sz w:val="24"/>
          <w:szCs w:val="24"/>
        </w:rPr>
      </w:pPr>
      <w:r w:rsidRPr="00EF6E04">
        <w:rPr>
          <w:rFonts w:ascii="Georgia" w:hAnsi="Georgia"/>
          <w:sz w:val="24"/>
          <w:szCs w:val="24"/>
        </w:rPr>
        <w:t>Table 2.1 shows a brief comparison between our proposed system with existing related works. Table 2.1 Comparison with related works and our proposed project.</w:t>
      </w:r>
    </w:p>
    <w:p w:rsidR="00DE6989" w:rsidRDefault="00DE6989" w:rsidP="00DE6989">
      <w:pPr>
        <w:suppressAutoHyphens w:val="0"/>
        <w:autoSpaceDE w:val="0"/>
        <w:autoSpaceDN w:val="0"/>
        <w:adjustRightInd w:val="0"/>
        <w:spacing w:after="0" w:line="360" w:lineRule="auto"/>
      </w:pPr>
    </w:p>
    <w:tbl>
      <w:tblPr>
        <w:tblStyle w:val="af"/>
        <w:tblW w:w="8505" w:type="dxa"/>
        <w:jc w:val="center"/>
        <w:tblLook w:val="04A0" w:firstRow="1" w:lastRow="0" w:firstColumn="1" w:lastColumn="0" w:noHBand="0" w:noVBand="1"/>
      </w:tblPr>
      <w:tblGrid>
        <w:gridCol w:w="1418"/>
        <w:gridCol w:w="1843"/>
        <w:gridCol w:w="1842"/>
        <w:gridCol w:w="1985"/>
        <w:gridCol w:w="1417"/>
      </w:tblGrid>
      <w:tr w:rsidR="00840A62" w:rsidTr="00CC33B7">
        <w:trPr>
          <w:trHeight w:val="702"/>
          <w:jc w:val="center"/>
        </w:trPr>
        <w:tc>
          <w:tcPr>
            <w:tcW w:w="1418" w:type="dxa"/>
          </w:tcPr>
          <w:p w:rsidR="00840A62" w:rsidRDefault="00840A62" w:rsidP="00CC33B7">
            <w:pPr>
              <w:rPr>
                <w:rFonts w:ascii="TimesNewRomanPS-BoldMT" w:hAnsi="TimesNewRomanPS-BoldMT"/>
                <w:b/>
                <w:bCs/>
                <w:sz w:val="24"/>
                <w:szCs w:val="24"/>
                <w:lang w:bidi="ar-SY"/>
              </w:rPr>
            </w:pPr>
            <w:r w:rsidRPr="005A6DE3">
              <w:rPr>
                <w:rFonts w:ascii="TimesNewRomanPSMT" w:hAnsi="TimesNewRomanPSMT" w:cs="TimesNewRomanPSMT"/>
                <w:noProof/>
                <w:sz w:val="24"/>
                <w:szCs w:val="24"/>
              </w:rPr>
              <mc:AlternateContent>
                <mc:Choice Requires="wps">
                  <w:drawing>
                    <wp:anchor distT="0" distB="0" distL="114300" distR="114300" simplePos="0" relativeHeight="251664384" behindDoc="0" locked="0" layoutInCell="1" allowOverlap="1" wp14:anchorId="631658F3" wp14:editId="6B5F3D9D">
                      <wp:simplePos x="0" y="0"/>
                      <wp:positionH relativeFrom="column">
                        <wp:posOffset>-70486</wp:posOffset>
                      </wp:positionH>
                      <wp:positionV relativeFrom="paragraph">
                        <wp:posOffset>12700</wp:posOffset>
                      </wp:positionV>
                      <wp:extent cx="904875" cy="533400"/>
                      <wp:effectExtent l="0" t="0" r="28575" b="19050"/>
                      <wp:wrapNone/>
                      <wp:docPr id="17" name="رابط مستقيم 17"/>
                      <wp:cNvGraphicFramePr/>
                      <a:graphic xmlns:a="http://schemas.openxmlformats.org/drawingml/2006/main">
                        <a:graphicData uri="http://schemas.microsoft.com/office/word/2010/wordprocessingShape">
                          <wps:wsp>
                            <wps:cNvCnPr/>
                            <wps:spPr>
                              <a:xfrm>
                                <a:off x="0" y="0"/>
                                <a:ext cx="904875"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66002C" id="رابط مستقيم 17"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1pt" to="65.7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" strokecolor="#5b9bd5 [3204]" strokeweight=".5pt">
                      <v:stroke joinstyle="miter"/>
                    </v:line>
                  </w:pict>
                </mc:Fallback>
              </mc:AlternateContent>
            </w:r>
            <w:r>
              <w:rPr>
                <w:rFonts w:ascii="TimesNewRomanPS-BoldMT" w:hAnsi="TimesNewRomanPS-BoldMT"/>
                <w:b/>
                <w:bCs/>
                <w:sz w:val="24"/>
                <w:szCs w:val="24"/>
                <w:lang w:bidi="ar-SY"/>
              </w:rPr>
              <w:t xml:space="preserve">        App</w:t>
            </w:r>
          </w:p>
          <w:p w:rsidR="00840A62" w:rsidRDefault="00840A62" w:rsidP="00CC33B7">
            <w:pPr>
              <w:rPr>
                <w:rFonts w:ascii="TimesNewRomanPS-BoldMT" w:hAnsi="TimesNewRomanPS-BoldMT"/>
                <w:b/>
                <w:bCs/>
                <w:sz w:val="24"/>
                <w:szCs w:val="24"/>
                <w:lang w:bidi="ar-SY"/>
              </w:rPr>
            </w:pPr>
          </w:p>
          <w:p w:rsidR="00840A62" w:rsidRPr="00913D6A" w:rsidRDefault="00840A62" w:rsidP="00CC33B7">
            <w:pPr>
              <w:rPr>
                <w:rFonts w:ascii="TimesNewRomanPS-BoldMT" w:hAnsi="TimesNewRomanPS-BoldMT"/>
                <w:b/>
                <w:bCs/>
                <w:sz w:val="24"/>
                <w:szCs w:val="24"/>
                <w:lang w:bidi="ar-SY"/>
              </w:rPr>
            </w:pPr>
            <w:r>
              <w:rPr>
                <w:rFonts w:ascii="TimesNewRomanPS-BoldMT" w:hAnsi="TimesNewRomanPS-BoldMT"/>
                <w:b/>
                <w:bCs/>
                <w:sz w:val="24"/>
                <w:szCs w:val="24"/>
                <w:lang w:bidi="ar-SY"/>
              </w:rPr>
              <w:t>Function</w:t>
            </w:r>
          </w:p>
        </w:tc>
        <w:tc>
          <w:tcPr>
            <w:tcW w:w="1843" w:type="dxa"/>
            <w:shd w:val="clear" w:color="auto" w:fill="70AD47" w:themeFill="accent6"/>
          </w:tcPr>
          <w:p w:rsidR="00840A62" w:rsidRDefault="00840A62" w:rsidP="00CC33B7">
            <w:pPr>
              <w:rPr>
                <w:rFonts w:ascii="TimesNewRomanPS-BoldMT" w:hAnsi="TimesNewRomanPS-BoldMT" w:cs="TimesNewRomanPS-BoldMT"/>
                <w:b/>
                <w:bCs/>
                <w:sz w:val="24"/>
                <w:szCs w:val="24"/>
              </w:rPr>
            </w:pPr>
            <w:r w:rsidRPr="00007937">
              <w:rPr>
                <w:rFonts w:ascii="DejaVuSans-Bold" w:eastAsia="Times New Roman" w:hAnsi="DejaVuSans-Bold" w:cs="DejaVuSans-Bold"/>
                <w:b/>
                <w:bCs/>
                <w:kern w:val="0"/>
                <w:sz w:val="24"/>
                <w:szCs w:val="24"/>
                <w:lang w:val="en-CA" w:eastAsia="en-CA"/>
              </w:rPr>
              <w:t>FETCH! Lunch Rush</w:t>
            </w:r>
          </w:p>
        </w:tc>
        <w:tc>
          <w:tcPr>
            <w:tcW w:w="1842" w:type="dxa"/>
            <w:shd w:val="clear" w:color="auto" w:fill="70AD47" w:themeFill="accent6"/>
          </w:tcPr>
          <w:p w:rsidR="00840A62" w:rsidRDefault="00840A62" w:rsidP="00CC33B7">
            <w:pPr>
              <w:rPr>
                <w:rFonts w:ascii="TimesNewRomanPS-BoldMT" w:hAnsi="TimesNewRomanPS-BoldMT" w:cs="TimesNewRomanPS-BoldMT"/>
                <w:b/>
                <w:bCs/>
                <w:sz w:val="24"/>
                <w:szCs w:val="24"/>
              </w:rPr>
            </w:pPr>
            <w:r>
              <w:rPr>
                <w:rFonts w:ascii="DejaVuSans-Bold" w:eastAsia="Times New Roman" w:hAnsi="DejaVuSans-Bold" w:cs="DejaVuSans-Bold"/>
                <w:b/>
                <w:bCs/>
                <w:kern w:val="0"/>
                <w:sz w:val="24"/>
                <w:szCs w:val="24"/>
                <w:lang w:val="en-CA" w:eastAsia="en-CA"/>
              </w:rPr>
              <w:t>Quiver – 3D</w:t>
            </w:r>
          </w:p>
        </w:tc>
        <w:tc>
          <w:tcPr>
            <w:tcW w:w="1985" w:type="dxa"/>
            <w:shd w:val="clear" w:color="auto" w:fill="70AD47" w:themeFill="accent6"/>
          </w:tcPr>
          <w:p w:rsidR="00840A62" w:rsidRDefault="00840A62" w:rsidP="00CC33B7">
            <w:pPr>
              <w:rPr>
                <w:rFonts w:ascii="TimesNewRomanPS-BoldMT" w:hAnsi="TimesNewRomanPS-BoldMT" w:cs="TimesNewRomanPS-BoldMT"/>
                <w:b/>
                <w:bCs/>
                <w:sz w:val="24"/>
                <w:szCs w:val="24"/>
              </w:rPr>
            </w:pPr>
            <w:r>
              <w:rPr>
                <w:rFonts w:ascii="DejaVuSans-Bold" w:eastAsia="Times New Roman" w:hAnsi="DejaVuSans-Bold" w:cs="DejaVuSans-Bold"/>
                <w:b/>
                <w:bCs/>
                <w:kern w:val="0"/>
                <w:sz w:val="24"/>
                <w:szCs w:val="24"/>
                <w:lang w:val="en-CA" w:eastAsia="en-CA"/>
              </w:rPr>
              <w:t>Zoo Burst app</w:t>
            </w:r>
            <w:r>
              <w:rPr>
                <w:rFonts w:ascii="TimesNewRomanPS-BoldMT" w:hAnsi="TimesNewRomanPS-BoldMT" w:cs="TimesNewRomanPS-BoldMT"/>
                <w:b/>
                <w:bCs/>
                <w:sz w:val="24"/>
                <w:szCs w:val="24"/>
              </w:rPr>
              <w:t xml:space="preserve"> -3D</w:t>
            </w:r>
          </w:p>
        </w:tc>
        <w:tc>
          <w:tcPr>
            <w:tcW w:w="1417" w:type="dxa"/>
            <w:shd w:val="clear" w:color="auto" w:fill="70AD47" w:themeFill="accent6"/>
          </w:tcPr>
          <w:p w:rsidR="00840A62" w:rsidRDefault="00840A62" w:rsidP="00CC33B7">
            <w:pPr>
              <w:rPr>
                <w:rFonts w:ascii="TimesNewRomanPS-BoldMT" w:hAnsi="TimesNewRomanPS-BoldMT" w:cs="TimesNewRomanPS-BoldMT"/>
                <w:b/>
                <w:bCs/>
                <w:sz w:val="24"/>
                <w:szCs w:val="24"/>
              </w:rPr>
            </w:pPr>
            <w:r>
              <w:rPr>
                <w:rFonts w:ascii="TimesNewRomanPS-BoldMT" w:hAnsi="TimesNewRomanPS-BoldMT" w:cs="TimesNewRomanPS-BoldMT"/>
                <w:b/>
                <w:bCs/>
                <w:sz w:val="24"/>
                <w:szCs w:val="24"/>
              </w:rPr>
              <w:t>Our App</w:t>
            </w:r>
          </w:p>
        </w:tc>
      </w:tr>
      <w:tr w:rsidR="00840A62" w:rsidTr="00CC33B7">
        <w:trPr>
          <w:trHeight w:val="573"/>
          <w:jc w:val="center"/>
        </w:trPr>
        <w:tc>
          <w:tcPr>
            <w:tcW w:w="1418" w:type="dxa"/>
            <w:shd w:val="clear" w:color="auto" w:fill="8EAADB" w:themeFill="accent5" w:themeFillTint="99"/>
          </w:tcPr>
          <w:p w:rsidR="00840A62" w:rsidRDefault="00840A62" w:rsidP="00CC33B7">
            <w:pPr>
              <w:rPr>
                <w:rFonts w:ascii="TimesNewRomanPS-BoldMT" w:hAnsi="TimesNewRomanPS-BoldMT" w:cs="TimesNewRomanPS-BoldMT"/>
                <w:b/>
                <w:bCs/>
                <w:sz w:val="24"/>
                <w:szCs w:val="24"/>
              </w:rPr>
            </w:pPr>
            <w:r>
              <w:rPr>
                <w:rFonts w:ascii="TimesNewRomanPS-BoldMT" w:hAnsi="TimesNewRomanPS-BoldMT" w:cs="TimesNewRomanPS-BoldMT"/>
                <w:b/>
                <w:bCs/>
                <w:sz w:val="24"/>
                <w:szCs w:val="24"/>
              </w:rPr>
              <w:t>type</w:t>
            </w:r>
          </w:p>
        </w:tc>
        <w:tc>
          <w:tcPr>
            <w:tcW w:w="1843" w:type="dxa"/>
          </w:tcPr>
          <w:p w:rsidR="00840A62" w:rsidRDefault="00840A62" w:rsidP="00CC33B7">
            <w:pPr>
              <w:rPr>
                <w:rFonts w:ascii="TimesNewRomanPS-BoldMT" w:hAnsi="TimesNewRomanPS-BoldMT" w:cs="TimesNewRomanPS-BoldMT"/>
                <w:b/>
                <w:bCs/>
                <w:sz w:val="24"/>
                <w:szCs w:val="24"/>
              </w:rPr>
            </w:pPr>
            <w:proofErr w:type="spellStart"/>
            <w:r>
              <w:rPr>
                <w:rFonts w:ascii="TimesNewRomanPS-BoldMT" w:hAnsi="TimesNewRomanPS-BoldMT" w:cs="TimesNewRomanPS-BoldMT"/>
                <w:b/>
                <w:bCs/>
                <w:sz w:val="24"/>
                <w:szCs w:val="24"/>
              </w:rPr>
              <w:t>ios</w:t>
            </w:r>
            <w:proofErr w:type="spellEnd"/>
          </w:p>
        </w:tc>
        <w:tc>
          <w:tcPr>
            <w:tcW w:w="1842" w:type="dxa"/>
          </w:tcPr>
          <w:p w:rsidR="00840A62" w:rsidRDefault="00840A62" w:rsidP="00CC33B7">
            <w:pPr>
              <w:rPr>
                <w:rFonts w:ascii="TimesNewRomanPS-BoldMT" w:hAnsi="TimesNewRomanPS-BoldMT" w:cs="TimesNewRomanPS-BoldMT"/>
                <w:b/>
                <w:bCs/>
                <w:sz w:val="24"/>
                <w:szCs w:val="24"/>
              </w:rPr>
            </w:pPr>
            <w:proofErr w:type="spellStart"/>
            <w:r>
              <w:rPr>
                <w:rFonts w:ascii="TimesNewRomanPS-BoldMT" w:hAnsi="TimesNewRomanPS-BoldMT" w:cs="TimesNewRomanPS-BoldMT"/>
                <w:b/>
                <w:bCs/>
                <w:sz w:val="24"/>
                <w:szCs w:val="24"/>
              </w:rPr>
              <w:t>ios</w:t>
            </w:r>
            <w:proofErr w:type="spellEnd"/>
          </w:p>
        </w:tc>
        <w:tc>
          <w:tcPr>
            <w:tcW w:w="1985" w:type="dxa"/>
          </w:tcPr>
          <w:p w:rsidR="00840A62" w:rsidRDefault="004511D0" w:rsidP="00CC33B7">
            <w:pPr>
              <w:rPr>
                <w:rFonts w:ascii="TimesNewRomanPS-BoldMT" w:hAnsi="TimesNewRomanPS-BoldMT" w:cs="TimesNewRomanPS-BoldMT"/>
                <w:b/>
                <w:bCs/>
                <w:sz w:val="24"/>
                <w:szCs w:val="24"/>
              </w:rPr>
            </w:pPr>
            <w:proofErr w:type="spellStart"/>
            <w:r>
              <w:rPr>
                <w:rFonts w:ascii="TimesNewRomanPS-BoldMT" w:hAnsi="TimesNewRomanPS-BoldMT" w:cs="TimesNewRomanPS-BoldMT"/>
                <w:b/>
                <w:bCs/>
                <w:sz w:val="24"/>
                <w:szCs w:val="24"/>
              </w:rPr>
              <w:t>I</w:t>
            </w:r>
            <w:r w:rsidR="00840A62">
              <w:rPr>
                <w:rFonts w:ascii="TimesNewRomanPS-BoldMT" w:hAnsi="TimesNewRomanPS-BoldMT" w:cs="TimesNewRomanPS-BoldMT"/>
                <w:b/>
                <w:bCs/>
                <w:sz w:val="24"/>
                <w:szCs w:val="24"/>
              </w:rPr>
              <w:t>os</w:t>
            </w:r>
            <w:proofErr w:type="spellEnd"/>
          </w:p>
        </w:tc>
        <w:tc>
          <w:tcPr>
            <w:tcW w:w="1417" w:type="dxa"/>
          </w:tcPr>
          <w:p w:rsidR="00840A62" w:rsidRDefault="00840A62" w:rsidP="00CC33B7">
            <w:pPr>
              <w:rPr>
                <w:rFonts w:ascii="TimesNewRomanPS-BoldMT" w:hAnsi="TimesNewRomanPS-BoldMT" w:cs="TimesNewRomanPS-BoldMT"/>
                <w:b/>
                <w:bCs/>
                <w:sz w:val="24"/>
                <w:szCs w:val="24"/>
              </w:rPr>
            </w:pPr>
            <w:proofErr w:type="spellStart"/>
            <w:r>
              <w:rPr>
                <w:rFonts w:ascii="TimesNewRomanPS-BoldMT" w:hAnsi="TimesNewRomanPS-BoldMT" w:cs="TimesNewRomanPS-BoldMT"/>
                <w:b/>
                <w:bCs/>
                <w:sz w:val="24"/>
                <w:szCs w:val="24"/>
              </w:rPr>
              <w:t>ios</w:t>
            </w:r>
            <w:proofErr w:type="spellEnd"/>
          </w:p>
        </w:tc>
      </w:tr>
      <w:tr w:rsidR="00840A62" w:rsidTr="00CC33B7">
        <w:trPr>
          <w:trHeight w:val="695"/>
          <w:jc w:val="center"/>
        </w:trPr>
        <w:tc>
          <w:tcPr>
            <w:tcW w:w="1418" w:type="dxa"/>
            <w:shd w:val="clear" w:color="auto" w:fill="8EAADB" w:themeFill="accent5" w:themeFillTint="99"/>
          </w:tcPr>
          <w:p w:rsidR="00840A62" w:rsidRDefault="00840A62" w:rsidP="00CC33B7">
            <w:pPr>
              <w:rPr>
                <w:rFonts w:ascii="TimesNewRomanPS-BoldMT" w:hAnsi="TimesNewRomanPS-BoldMT" w:cs="TimesNewRomanPS-BoldMT"/>
                <w:b/>
                <w:bCs/>
                <w:sz w:val="24"/>
                <w:szCs w:val="24"/>
              </w:rPr>
            </w:pPr>
            <w:r>
              <w:rPr>
                <w:rFonts w:ascii="TimesNewRomanPS-BoldMT" w:hAnsi="TimesNewRomanPS-BoldMT" w:cs="TimesNewRomanPS-BoldMT"/>
                <w:b/>
                <w:bCs/>
                <w:sz w:val="24"/>
                <w:szCs w:val="24"/>
              </w:rPr>
              <w:t>free</w:t>
            </w:r>
          </w:p>
        </w:tc>
        <w:tc>
          <w:tcPr>
            <w:tcW w:w="1843" w:type="dxa"/>
          </w:tcPr>
          <w:p w:rsidR="00840A62" w:rsidRDefault="00840A62" w:rsidP="00CC33B7">
            <w:pPr>
              <w:rPr>
                <w:rFonts w:ascii="TimesNewRomanPS-BoldMT" w:hAnsi="TimesNewRomanPS-BoldMT" w:cs="TimesNewRomanPS-BoldMT"/>
                <w:b/>
                <w:bCs/>
                <w:sz w:val="24"/>
                <w:szCs w:val="24"/>
              </w:rPr>
            </w:pPr>
            <w:r>
              <w:rPr>
                <w:rFonts w:ascii="TimesNewRomanPS-BoldMT" w:hAnsi="TimesNewRomanPS-BoldMT" w:cs="TimesNewRomanPS-BoldMT"/>
                <w:b/>
                <w:bCs/>
                <w:sz w:val="24"/>
                <w:szCs w:val="24"/>
              </w:rPr>
              <w:t>Yes</w:t>
            </w:r>
          </w:p>
        </w:tc>
        <w:tc>
          <w:tcPr>
            <w:tcW w:w="1842" w:type="dxa"/>
          </w:tcPr>
          <w:p w:rsidR="00840A62" w:rsidRDefault="00840A62" w:rsidP="00CC33B7">
            <w:pPr>
              <w:rPr>
                <w:rFonts w:ascii="TimesNewRomanPS-BoldMT" w:hAnsi="TimesNewRomanPS-BoldMT" w:cs="TimesNewRomanPS-BoldMT"/>
                <w:b/>
                <w:bCs/>
                <w:sz w:val="24"/>
                <w:szCs w:val="24"/>
              </w:rPr>
            </w:pPr>
            <w:r>
              <w:rPr>
                <w:rFonts w:ascii="TimesNewRomanPS-BoldMT" w:hAnsi="TimesNewRomanPS-BoldMT" w:cs="TimesNewRomanPS-BoldMT"/>
                <w:b/>
                <w:bCs/>
                <w:sz w:val="24"/>
                <w:szCs w:val="24"/>
              </w:rPr>
              <w:t>Yes</w:t>
            </w:r>
          </w:p>
        </w:tc>
        <w:tc>
          <w:tcPr>
            <w:tcW w:w="1985" w:type="dxa"/>
          </w:tcPr>
          <w:p w:rsidR="00840A62" w:rsidRDefault="00840A62" w:rsidP="00CC33B7">
            <w:pPr>
              <w:rPr>
                <w:rFonts w:ascii="TimesNewRomanPS-BoldMT" w:hAnsi="TimesNewRomanPS-BoldMT" w:cs="TimesNewRomanPS-BoldMT"/>
                <w:b/>
                <w:bCs/>
                <w:sz w:val="24"/>
                <w:szCs w:val="24"/>
              </w:rPr>
            </w:pPr>
            <w:r>
              <w:rPr>
                <w:rFonts w:ascii="TimesNewRomanPS-BoldMT" w:hAnsi="TimesNewRomanPS-BoldMT" w:cs="TimesNewRomanPS-BoldMT"/>
                <w:b/>
                <w:bCs/>
                <w:sz w:val="24"/>
                <w:szCs w:val="24"/>
              </w:rPr>
              <w:t>Yes</w:t>
            </w:r>
          </w:p>
        </w:tc>
        <w:tc>
          <w:tcPr>
            <w:tcW w:w="1417" w:type="dxa"/>
          </w:tcPr>
          <w:p w:rsidR="00840A62" w:rsidRDefault="00840A62" w:rsidP="00CC33B7">
            <w:pPr>
              <w:rPr>
                <w:rFonts w:ascii="TimesNewRomanPS-BoldMT" w:hAnsi="TimesNewRomanPS-BoldMT" w:cs="TimesNewRomanPS-BoldMT"/>
                <w:b/>
                <w:bCs/>
                <w:sz w:val="24"/>
                <w:szCs w:val="24"/>
              </w:rPr>
            </w:pPr>
            <w:r>
              <w:rPr>
                <w:rFonts w:ascii="TimesNewRomanPS-BoldMT" w:hAnsi="TimesNewRomanPS-BoldMT" w:cs="TimesNewRomanPS-BoldMT"/>
                <w:b/>
                <w:bCs/>
                <w:sz w:val="24"/>
                <w:szCs w:val="24"/>
              </w:rPr>
              <w:t>Yes</w:t>
            </w:r>
          </w:p>
        </w:tc>
      </w:tr>
      <w:tr w:rsidR="00840A62" w:rsidTr="00CC33B7">
        <w:trPr>
          <w:trHeight w:val="988"/>
          <w:jc w:val="center"/>
        </w:trPr>
        <w:tc>
          <w:tcPr>
            <w:tcW w:w="1418" w:type="dxa"/>
            <w:shd w:val="clear" w:color="auto" w:fill="8EAADB" w:themeFill="accent5" w:themeFillTint="99"/>
          </w:tcPr>
          <w:p w:rsidR="00840A62" w:rsidRDefault="00840A62" w:rsidP="00CC33B7">
            <w:pPr>
              <w:rPr>
                <w:rFonts w:ascii="TimesNewRomanPS-BoldMT" w:hAnsi="TimesNewRomanPS-BoldMT" w:cs="TimesNewRomanPS-BoldMT"/>
                <w:b/>
                <w:bCs/>
                <w:sz w:val="24"/>
                <w:szCs w:val="24"/>
              </w:rPr>
            </w:pPr>
            <w:r>
              <w:rPr>
                <w:rFonts w:ascii="TimesNewRomanPS-BoldMT" w:hAnsi="TimesNewRomanPS-BoldMT" w:cs="TimesNewRomanPS-BoldMT"/>
                <w:b/>
                <w:bCs/>
                <w:sz w:val="24"/>
                <w:szCs w:val="24"/>
              </w:rPr>
              <w:t>For who</w:t>
            </w:r>
          </w:p>
        </w:tc>
        <w:tc>
          <w:tcPr>
            <w:tcW w:w="1843" w:type="dxa"/>
          </w:tcPr>
          <w:p w:rsidR="00840A62" w:rsidRDefault="00840A62" w:rsidP="00CC33B7">
            <w:pPr>
              <w:rPr>
                <w:rFonts w:ascii="TimesNewRomanPS-BoldMT" w:hAnsi="TimesNewRomanPS-BoldMT" w:cs="TimesNewRomanPS-BoldMT"/>
                <w:b/>
                <w:bCs/>
                <w:sz w:val="24"/>
                <w:szCs w:val="24"/>
              </w:rPr>
            </w:pPr>
            <w:r>
              <w:rPr>
                <w:rFonts w:ascii="TimesNewRomanPS-BoldMT" w:hAnsi="TimesNewRomanPS-BoldMT" w:cs="TimesNewRomanPS-BoldMT"/>
                <w:b/>
                <w:bCs/>
                <w:sz w:val="24"/>
                <w:szCs w:val="24"/>
              </w:rPr>
              <w:t>Any user specially for kids</w:t>
            </w:r>
          </w:p>
        </w:tc>
        <w:tc>
          <w:tcPr>
            <w:tcW w:w="1842" w:type="dxa"/>
          </w:tcPr>
          <w:p w:rsidR="00840A62" w:rsidRDefault="00840A62" w:rsidP="00CC33B7">
            <w:pPr>
              <w:rPr>
                <w:rFonts w:ascii="TimesNewRomanPS-BoldMT" w:hAnsi="TimesNewRomanPS-BoldMT" w:cs="TimesNewRomanPS-BoldMT"/>
                <w:b/>
                <w:bCs/>
                <w:sz w:val="24"/>
                <w:szCs w:val="24"/>
              </w:rPr>
            </w:pPr>
            <w:r>
              <w:rPr>
                <w:rFonts w:ascii="TimesNewRomanPS-BoldMT" w:hAnsi="TimesNewRomanPS-BoldMT" w:cs="TimesNewRomanPS-BoldMT"/>
                <w:b/>
                <w:bCs/>
                <w:sz w:val="24"/>
                <w:szCs w:val="24"/>
              </w:rPr>
              <w:t>Any user specially children</w:t>
            </w:r>
          </w:p>
        </w:tc>
        <w:tc>
          <w:tcPr>
            <w:tcW w:w="1985" w:type="dxa"/>
          </w:tcPr>
          <w:p w:rsidR="00840A62" w:rsidRDefault="00840A62" w:rsidP="00CC33B7">
            <w:pPr>
              <w:rPr>
                <w:rFonts w:ascii="TimesNewRomanPS-BoldMT" w:hAnsi="TimesNewRomanPS-BoldMT" w:cs="TimesNewRomanPS-BoldMT"/>
                <w:b/>
                <w:bCs/>
                <w:sz w:val="24"/>
                <w:szCs w:val="24"/>
              </w:rPr>
            </w:pPr>
            <w:r>
              <w:rPr>
                <w:rFonts w:ascii="TimesNewRomanPS-BoldMT" w:hAnsi="TimesNewRomanPS-BoldMT" w:cs="TimesNewRomanPS-BoldMT"/>
                <w:b/>
                <w:bCs/>
                <w:sz w:val="24"/>
                <w:szCs w:val="24"/>
              </w:rPr>
              <w:t>Any user wants to make a story book or presentation.</w:t>
            </w:r>
          </w:p>
        </w:tc>
        <w:tc>
          <w:tcPr>
            <w:tcW w:w="1417" w:type="dxa"/>
          </w:tcPr>
          <w:p w:rsidR="00840A62" w:rsidRDefault="00840A62" w:rsidP="00CC33B7">
            <w:pPr>
              <w:rPr>
                <w:rFonts w:ascii="TimesNewRomanPS-BoldMT" w:hAnsi="TimesNewRomanPS-BoldMT" w:cs="TimesNewRomanPS-BoldMT"/>
                <w:b/>
                <w:bCs/>
                <w:sz w:val="24"/>
                <w:szCs w:val="24"/>
              </w:rPr>
            </w:pPr>
            <w:r>
              <w:rPr>
                <w:rFonts w:ascii="TimesNewRomanPS-BoldMT" w:hAnsi="TimesNewRomanPS-BoldMT" w:cs="TimesNewRomanPS-BoldMT"/>
                <w:b/>
                <w:bCs/>
                <w:sz w:val="24"/>
                <w:szCs w:val="24"/>
              </w:rPr>
              <w:t>Kids</w:t>
            </w:r>
          </w:p>
        </w:tc>
      </w:tr>
      <w:tr w:rsidR="00840A62" w:rsidTr="00CC33B7">
        <w:trPr>
          <w:jc w:val="center"/>
        </w:trPr>
        <w:tc>
          <w:tcPr>
            <w:tcW w:w="1418" w:type="dxa"/>
            <w:shd w:val="clear" w:color="auto" w:fill="8EAADB" w:themeFill="accent5" w:themeFillTint="99"/>
          </w:tcPr>
          <w:p w:rsidR="00840A62" w:rsidRDefault="00840A62" w:rsidP="00CC33B7">
            <w:pPr>
              <w:rPr>
                <w:rFonts w:ascii="TimesNewRomanPS-BoldMT" w:hAnsi="TimesNewRomanPS-BoldMT" w:cs="TimesNewRomanPS-BoldMT"/>
                <w:b/>
                <w:bCs/>
                <w:sz w:val="24"/>
                <w:szCs w:val="24"/>
              </w:rPr>
            </w:pPr>
            <w:r>
              <w:rPr>
                <w:rFonts w:ascii="TimesNewRomanPS-BoldMT" w:hAnsi="TimesNewRomanPS-BoldMT" w:cs="TimesNewRomanPS-BoldMT"/>
                <w:b/>
                <w:bCs/>
                <w:sz w:val="24"/>
                <w:szCs w:val="24"/>
              </w:rPr>
              <w:t>domain</w:t>
            </w:r>
          </w:p>
        </w:tc>
        <w:tc>
          <w:tcPr>
            <w:tcW w:w="1843" w:type="dxa"/>
          </w:tcPr>
          <w:p w:rsidR="00840A62" w:rsidRDefault="00840A62" w:rsidP="00CC33B7">
            <w:pPr>
              <w:rPr>
                <w:rFonts w:ascii="TimesNewRomanPS-BoldMT" w:hAnsi="TimesNewRomanPS-BoldMT" w:cs="TimesNewRomanPS-BoldMT"/>
                <w:b/>
                <w:bCs/>
                <w:sz w:val="24"/>
                <w:szCs w:val="24"/>
              </w:rPr>
            </w:pPr>
            <w:r>
              <w:rPr>
                <w:rFonts w:ascii="TimesNewRomanPS-BoldMT" w:hAnsi="TimesNewRomanPS-BoldMT" w:cs="TimesNewRomanPS-BoldMT"/>
                <w:b/>
                <w:bCs/>
                <w:sz w:val="24"/>
                <w:szCs w:val="24"/>
              </w:rPr>
              <w:t>Learn kids simple calculation processes.</w:t>
            </w:r>
          </w:p>
        </w:tc>
        <w:tc>
          <w:tcPr>
            <w:tcW w:w="1842" w:type="dxa"/>
          </w:tcPr>
          <w:p w:rsidR="00840A62" w:rsidRDefault="00840A62" w:rsidP="00CC33B7">
            <w:pPr>
              <w:rPr>
                <w:rFonts w:ascii="TimesNewRomanPS-BoldMT" w:hAnsi="TimesNewRomanPS-BoldMT" w:cs="TimesNewRomanPS-BoldMT"/>
                <w:b/>
                <w:bCs/>
                <w:sz w:val="24"/>
                <w:szCs w:val="24"/>
              </w:rPr>
            </w:pPr>
            <w:r>
              <w:rPr>
                <w:rFonts w:ascii="TimesNewRomanPS-BoldMT" w:hAnsi="TimesNewRomanPS-BoldMT" w:cs="TimesNewRomanPS-BoldMT"/>
                <w:b/>
                <w:bCs/>
                <w:sz w:val="24"/>
                <w:szCs w:val="24"/>
              </w:rPr>
              <w:t xml:space="preserve">This app for fun because , the user just focus the camera on 2D picture , then the app colors it and presents 3D content. </w:t>
            </w:r>
          </w:p>
        </w:tc>
        <w:tc>
          <w:tcPr>
            <w:tcW w:w="1985" w:type="dxa"/>
          </w:tcPr>
          <w:p w:rsidR="00840A62" w:rsidRDefault="00840A62" w:rsidP="00CC33B7">
            <w:pPr>
              <w:rPr>
                <w:rFonts w:ascii="TimesNewRomanPS-BoldMT" w:hAnsi="TimesNewRomanPS-BoldMT" w:cs="TimesNewRomanPS-BoldMT"/>
                <w:b/>
                <w:bCs/>
                <w:sz w:val="24"/>
                <w:szCs w:val="24"/>
              </w:rPr>
            </w:pPr>
            <w:r>
              <w:rPr>
                <w:rFonts w:ascii="TimesNewRomanPS-BoldMT" w:hAnsi="TimesNewRomanPS-BoldMT" w:cs="TimesNewRomanPS-BoldMT"/>
                <w:b/>
                <w:bCs/>
                <w:sz w:val="24"/>
                <w:szCs w:val="24"/>
              </w:rPr>
              <w:t>For any person has interest in presentation , or a kid can make his story book</w:t>
            </w:r>
          </w:p>
        </w:tc>
        <w:tc>
          <w:tcPr>
            <w:tcW w:w="1417" w:type="dxa"/>
          </w:tcPr>
          <w:p w:rsidR="00840A62" w:rsidRDefault="00840A62" w:rsidP="00CC33B7">
            <w:pPr>
              <w:rPr>
                <w:rFonts w:ascii="TimesNewRomanPS-BoldMT" w:hAnsi="TimesNewRomanPS-BoldMT" w:cs="TimesNewRomanPS-BoldMT"/>
                <w:b/>
                <w:bCs/>
                <w:sz w:val="24"/>
                <w:szCs w:val="24"/>
              </w:rPr>
            </w:pPr>
            <w:r>
              <w:rPr>
                <w:rFonts w:ascii="TimesNewRomanPS-BoldMT" w:hAnsi="TimesNewRomanPS-BoldMT" w:cs="TimesNewRomanPS-BoldMT"/>
                <w:b/>
                <w:bCs/>
                <w:sz w:val="24"/>
                <w:szCs w:val="24"/>
              </w:rPr>
              <w:t xml:space="preserve">For Kids </w:t>
            </w:r>
            <w:r>
              <w:rPr>
                <w:rFonts w:ascii="TimesNewRomanPS-BoldMT" w:hAnsi="TimesNewRomanPS-BoldMT" w:cstheme="minorBidi"/>
                <w:b/>
                <w:bCs/>
                <w:sz w:val="24"/>
                <w:szCs w:val="24"/>
                <w:lang w:bidi="ar-SY"/>
              </w:rPr>
              <w:t>to know</w:t>
            </w:r>
            <w:r>
              <w:rPr>
                <w:rFonts w:ascii="TimesNewRomanPS-BoldMT" w:hAnsi="TimesNewRomanPS-BoldMT" w:cs="TimesNewRomanPS-BoldMT"/>
                <w:b/>
                <w:bCs/>
                <w:sz w:val="24"/>
                <w:szCs w:val="24"/>
              </w:rPr>
              <w:t xml:space="preserve"> and learn names of animals , their sounds , shape of them</w:t>
            </w:r>
          </w:p>
        </w:tc>
      </w:tr>
      <w:tr w:rsidR="00840A62" w:rsidTr="00CC33B7">
        <w:trPr>
          <w:jc w:val="center"/>
        </w:trPr>
        <w:tc>
          <w:tcPr>
            <w:tcW w:w="1418" w:type="dxa"/>
            <w:shd w:val="clear" w:color="auto" w:fill="8EAADB" w:themeFill="accent5" w:themeFillTint="99"/>
          </w:tcPr>
          <w:p w:rsidR="00840A62" w:rsidRDefault="00840A62" w:rsidP="00CC33B7">
            <w:pPr>
              <w:rPr>
                <w:rFonts w:ascii="TimesNewRomanPS-BoldMT" w:hAnsi="TimesNewRomanPS-BoldMT" w:cs="TimesNewRomanPS-BoldMT"/>
                <w:b/>
                <w:bCs/>
                <w:sz w:val="24"/>
                <w:szCs w:val="24"/>
              </w:rPr>
            </w:pPr>
            <w:r>
              <w:rPr>
                <w:rFonts w:ascii="TimesNewRomanPS-BoldMT" w:hAnsi="TimesNewRomanPS-BoldMT" w:cs="TimesNewRomanPS-BoldMT"/>
                <w:b/>
                <w:bCs/>
                <w:sz w:val="24"/>
                <w:szCs w:val="24"/>
              </w:rPr>
              <w:t>Feature detection</w:t>
            </w:r>
          </w:p>
        </w:tc>
        <w:tc>
          <w:tcPr>
            <w:tcW w:w="1843" w:type="dxa"/>
          </w:tcPr>
          <w:p w:rsidR="00840A62" w:rsidRDefault="00840A62" w:rsidP="00CC33B7">
            <w:pPr>
              <w:rPr>
                <w:rFonts w:ascii="TimesNewRomanPS-BoldMT" w:hAnsi="TimesNewRomanPS-BoldMT" w:cs="TimesNewRomanPS-BoldMT"/>
                <w:b/>
                <w:bCs/>
                <w:sz w:val="24"/>
                <w:szCs w:val="24"/>
              </w:rPr>
            </w:pPr>
            <w:r>
              <w:rPr>
                <w:rFonts w:ascii="TimesNewRomanPS-BoldMT" w:hAnsi="TimesNewRomanPS-BoldMT" w:cs="TimesNewRomanPS-BoldMT"/>
                <w:b/>
                <w:bCs/>
                <w:sz w:val="24"/>
                <w:szCs w:val="24"/>
              </w:rPr>
              <w:t>yes</w:t>
            </w:r>
          </w:p>
        </w:tc>
        <w:tc>
          <w:tcPr>
            <w:tcW w:w="1842" w:type="dxa"/>
          </w:tcPr>
          <w:p w:rsidR="00840A62" w:rsidRDefault="00840A62" w:rsidP="00CC33B7">
            <w:pPr>
              <w:rPr>
                <w:rFonts w:ascii="TimesNewRomanPS-BoldMT" w:hAnsi="TimesNewRomanPS-BoldMT" w:cs="TimesNewRomanPS-BoldMT"/>
                <w:b/>
                <w:bCs/>
                <w:sz w:val="24"/>
                <w:szCs w:val="24"/>
              </w:rPr>
            </w:pPr>
            <w:r>
              <w:rPr>
                <w:rFonts w:ascii="TimesNewRomanPS-BoldMT" w:hAnsi="TimesNewRomanPS-BoldMT" w:cs="TimesNewRomanPS-BoldMT"/>
                <w:b/>
                <w:bCs/>
                <w:sz w:val="24"/>
                <w:szCs w:val="24"/>
              </w:rPr>
              <w:t>Yes</w:t>
            </w:r>
          </w:p>
        </w:tc>
        <w:tc>
          <w:tcPr>
            <w:tcW w:w="1985" w:type="dxa"/>
          </w:tcPr>
          <w:p w:rsidR="00840A62" w:rsidRDefault="004511D0" w:rsidP="00CC33B7">
            <w:pPr>
              <w:rPr>
                <w:rFonts w:ascii="TimesNewRomanPS-BoldMT" w:hAnsi="TimesNewRomanPS-BoldMT" w:cs="TimesNewRomanPS-BoldMT"/>
                <w:b/>
                <w:bCs/>
                <w:sz w:val="24"/>
                <w:szCs w:val="24"/>
              </w:rPr>
            </w:pPr>
            <w:r>
              <w:rPr>
                <w:rFonts w:ascii="TimesNewRomanPS-BoldMT" w:hAnsi="TimesNewRomanPS-BoldMT" w:cs="TimesNewRomanPS-BoldMT"/>
                <w:b/>
                <w:bCs/>
                <w:sz w:val="24"/>
                <w:szCs w:val="24"/>
              </w:rPr>
              <w:t>Y</w:t>
            </w:r>
            <w:r w:rsidR="00840A62">
              <w:rPr>
                <w:rFonts w:ascii="TimesNewRomanPS-BoldMT" w:hAnsi="TimesNewRomanPS-BoldMT" w:cs="TimesNewRomanPS-BoldMT"/>
                <w:b/>
                <w:bCs/>
                <w:sz w:val="24"/>
                <w:szCs w:val="24"/>
              </w:rPr>
              <w:t>es</w:t>
            </w:r>
          </w:p>
        </w:tc>
        <w:tc>
          <w:tcPr>
            <w:tcW w:w="1417" w:type="dxa"/>
          </w:tcPr>
          <w:p w:rsidR="00840A62" w:rsidRDefault="00840A62" w:rsidP="00CC33B7">
            <w:pPr>
              <w:rPr>
                <w:rFonts w:ascii="TimesNewRomanPS-BoldMT" w:hAnsi="TimesNewRomanPS-BoldMT" w:cs="TimesNewRomanPS-BoldMT"/>
                <w:b/>
                <w:bCs/>
                <w:sz w:val="24"/>
                <w:szCs w:val="24"/>
              </w:rPr>
            </w:pPr>
            <w:r>
              <w:rPr>
                <w:rFonts w:ascii="TimesNewRomanPS-BoldMT" w:hAnsi="TimesNewRomanPS-BoldMT" w:cs="TimesNewRomanPS-BoldMT"/>
                <w:b/>
                <w:bCs/>
                <w:sz w:val="24"/>
                <w:szCs w:val="24"/>
              </w:rPr>
              <w:t>yes</w:t>
            </w:r>
          </w:p>
        </w:tc>
      </w:tr>
    </w:tbl>
    <w:p w:rsidR="007E3DD7" w:rsidRDefault="007E3DD7" w:rsidP="00EF6E04">
      <w:pPr>
        <w:pStyle w:val="10"/>
        <w:rPr>
          <w:rFonts w:ascii="Georgia" w:hAnsi="Georgia"/>
          <w:b/>
          <w:bCs/>
        </w:rPr>
      </w:pPr>
      <w:bookmarkStart w:id="66" w:name="_Toc498625526"/>
      <w:bookmarkStart w:id="67" w:name="_Toc498888344"/>
      <w:bookmarkStart w:id="68" w:name="_Toc498888418"/>
      <w:bookmarkStart w:id="69" w:name="_Toc499662072"/>
      <w:bookmarkStart w:id="70" w:name="_Toc500007167"/>
      <w:bookmarkStart w:id="71" w:name="_Toc500007567"/>
    </w:p>
    <w:p w:rsidR="007E3DD7" w:rsidRPr="00664583" w:rsidRDefault="006056A4" w:rsidP="007E3DD7">
      <w:pPr>
        <w:pStyle w:val="10"/>
        <w:rPr>
          <w:rFonts w:ascii="Georgia" w:hAnsi="Georgia"/>
        </w:rPr>
      </w:pPr>
      <w:bookmarkStart w:id="72" w:name="_Toc500023280"/>
      <w:bookmarkStart w:id="73" w:name="_Toc500024406"/>
      <w:bookmarkStart w:id="74" w:name="_Toc500302844"/>
      <w:bookmarkStart w:id="75" w:name="_Toc500305196"/>
      <w:bookmarkStart w:id="76" w:name="_Toc500317740"/>
      <w:bookmarkStart w:id="77" w:name="_Toc500355083"/>
      <w:r>
        <w:rPr>
          <w:rFonts w:ascii="Georgia" w:hAnsi="Georgia"/>
          <w:b/>
          <w:bCs/>
        </w:rPr>
        <w:t>Table 2.2</w:t>
      </w:r>
      <w:r w:rsidR="007E3DD7" w:rsidRPr="00664583">
        <w:rPr>
          <w:rFonts w:ascii="Georgia" w:hAnsi="Georgia"/>
          <w:b/>
          <w:bCs/>
        </w:rPr>
        <w:t xml:space="preserve"> comparing table of related apps with ours</w:t>
      </w:r>
      <w:bookmarkEnd w:id="72"/>
      <w:bookmarkEnd w:id="73"/>
      <w:bookmarkEnd w:id="74"/>
      <w:bookmarkEnd w:id="75"/>
      <w:bookmarkEnd w:id="76"/>
      <w:bookmarkEnd w:id="77"/>
    </w:p>
    <w:p w:rsidR="007E3DD7" w:rsidRDefault="007E3DD7" w:rsidP="007E3DD7">
      <w:pPr>
        <w:suppressAutoHyphens w:val="0"/>
        <w:spacing w:after="160" w:line="259" w:lineRule="auto"/>
        <w:rPr>
          <w:rFonts w:ascii="Georgia" w:hAnsi="Georgia"/>
          <w:b/>
          <w:bCs/>
        </w:rPr>
      </w:pPr>
    </w:p>
    <w:p w:rsidR="004B3611" w:rsidRDefault="004B3611" w:rsidP="007E3DD7">
      <w:pPr>
        <w:suppressAutoHyphens w:val="0"/>
        <w:spacing w:after="160" w:line="259" w:lineRule="auto"/>
        <w:rPr>
          <w:rFonts w:ascii="Georgia" w:hAnsi="Georgia"/>
          <w:b/>
          <w:bCs/>
        </w:rPr>
      </w:pPr>
    </w:p>
    <w:p w:rsidR="007E3DD7" w:rsidRPr="004B3611" w:rsidRDefault="00892F2D" w:rsidP="004B3611">
      <w:pPr>
        <w:pStyle w:val="ab"/>
        <w:numPr>
          <w:ilvl w:val="1"/>
          <w:numId w:val="33"/>
        </w:numPr>
        <w:suppressAutoHyphens w:val="0"/>
        <w:spacing w:after="160" w:line="259" w:lineRule="auto"/>
        <w:rPr>
          <w:rFonts w:ascii="Georgia" w:hAnsi="Georgia"/>
          <w:b/>
          <w:bCs/>
          <w:sz w:val="28"/>
          <w:szCs w:val="26"/>
        </w:rPr>
      </w:pPr>
      <w:r w:rsidRPr="004B3611">
        <w:rPr>
          <w:rFonts w:ascii="Georgia" w:hAnsi="Georgia"/>
          <w:b/>
          <w:bCs/>
          <w:sz w:val="28"/>
          <w:szCs w:val="26"/>
        </w:rPr>
        <w:lastRenderedPageBreak/>
        <w:t>Activity plan</w:t>
      </w:r>
      <w:r w:rsidR="004B3611" w:rsidRPr="004B3611">
        <w:rPr>
          <w:rFonts w:ascii="Georgia" w:hAnsi="Georgia"/>
          <w:b/>
          <w:bCs/>
          <w:sz w:val="28"/>
          <w:szCs w:val="26"/>
        </w:rPr>
        <w:t>:</w:t>
      </w:r>
    </w:p>
    <w:p w:rsidR="004B3611" w:rsidRDefault="00813F97" w:rsidP="004B3611">
      <w:pPr>
        <w:pStyle w:val="ab"/>
        <w:suppressAutoHyphens w:val="0"/>
        <w:spacing w:after="160" w:line="259" w:lineRule="auto"/>
        <w:rPr>
          <w:rFonts w:ascii="Georgia" w:hAnsi="Georgia"/>
          <w:b/>
          <w:bCs/>
          <w:sz w:val="24"/>
          <w:szCs w:val="24"/>
        </w:rPr>
      </w:pPr>
      <w:r>
        <w:rPr>
          <w:noProof/>
        </w:rPr>
        <w:drawing>
          <wp:anchor distT="0" distB="0" distL="114300" distR="114300" simplePos="0" relativeHeight="251714560" behindDoc="0" locked="0" layoutInCell="1" allowOverlap="1" wp14:anchorId="64380E57" wp14:editId="558B0E59">
            <wp:simplePos x="0" y="0"/>
            <wp:positionH relativeFrom="margin">
              <wp:posOffset>-313690</wp:posOffset>
            </wp:positionH>
            <wp:positionV relativeFrom="paragraph">
              <wp:posOffset>636270</wp:posOffset>
            </wp:positionV>
            <wp:extent cx="6113145" cy="4944110"/>
            <wp:effectExtent l="0" t="0" r="1905" b="8890"/>
            <wp:wrapTopAndBottom/>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3145" cy="4944110"/>
                    </a:xfrm>
                    <a:prstGeom prst="rect">
                      <a:avLst/>
                    </a:prstGeom>
                  </pic:spPr>
                </pic:pic>
              </a:graphicData>
            </a:graphic>
            <wp14:sizeRelH relativeFrom="margin">
              <wp14:pctWidth>0</wp14:pctWidth>
            </wp14:sizeRelH>
            <wp14:sizeRelV relativeFrom="margin">
              <wp14:pctHeight>0</wp14:pctHeight>
            </wp14:sizeRelV>
          </wp:anchor>
        </w:drawing>
      </w:r>
      <w:r w:rsidR="004B3611" w:rsidRPr="006F3FB3">
        <w:rPr>
          <w:rFonts w:ascii="Georgia" w:hAnsi="Georgia"/>
          <w:sz w:val="24"/>
          <w:szCs w:val="24"/>
        </w:rPr>
        <w:t xml:space="preserve">Shows the detailed activity plan </w:t>
      </w:r>
      <w:r w:rsidR="004B3611">
        <w:rPr>
          <w:rFonts w:ascii="Georgia" w:hAnsi="Georgia"/>
          <w:sz w:val="24"/>
          <w:szCs w:val="24"/>
        </w:rPr>
        <w:t xml:space="preserve">for our project in one academic </w:t>
      </w:r>
      <w:r w:rsidR="004B3611" w:rsidRPr="006F3FB3">
        <w:rPr>
          <w:rFonts w:ascii="Georgia" w:hAnsi="Georgia"/>
          <w:sz w:val="24"/>
          <w:szCs w:val="24"/>
        </w:rPr>
        <w:t>year starting from analysis phase and ending with the testing and evaluation phase</w:t>
      </w:r>
      <w:r w:rsidR="004B3611" w:rsidRPr="004B3611">
        <w:rPr>
          <w:rFonts w:ascii="Georgia" w:hAnsi="Georgia"/>
          <w:b/>
          <w:bCs/>
          <w:sz w:val="24"/>
          <w:szCs w:val="24"/>
        </w:rPr>
        <w:t>.</w:t>
      </w:r>
    </w:p>
    <w:p w:rsidR="004B3611" w:rsidRDefault="004B3611" w:rsidP="004B3611">
      <w:pPr>
        <w:pStyle w:val="ab"/>
        <w:suppressAutoHyphens w:val="0"/>
        <w:spacing w:after="160" w:line="259" w:lineRule="auto"/>
        <w:rPr>
          <w:rFonts w:ascii="Georgia" w:hAnsi="Georgia"/>
          <w:b/>
          <w:bCs/>
          <w:sz w:val="24"/>
          <w:szCs w:val="24"/>
        </w:rPr>
      </w:pPr>
    </w:p>
    <w:p w:rsidR="004B3611" w:rsidRPr="004B3611" w:rsidRDefault="004B3611" w:rsidP="004B3611">
      <w:pPr>
        <w:pStyle w:val="ab"/>
        <w:suppressAutoHyphens w:val="0"/>
        <w:spacing w:after="160" w:line="259" w:lineRule="auto"/>
        <w:rPr>
          <w:rFonts w:ascii="Georgia" w:hAnsi="Georgia"/>
          <w:b/>
          <w:bCs/>
          <w:sz w:val="28"/>
          <w:szCs w:val="26"/>
        </w:rPr>
      </w:pPr>
    </w:p>
    <w:p w:rsidR="004B3611" w:rsidRDefault="00CC18A2" w:rsidP="004B3611">
      <w:pPr>
        <w:pStyle w:val="a5"/>
        <w:jc w:val="center"/>
        <w:outlineLvl w:val="0"/>
        <w:rPr>
          <w:rFonts w:ascii="Georgia" w:hAnsi="Georgia"/>
          <w:b/>
          <w:bCs/>
        </w:rPr>
      </w:pPr>
      <w:bookmarkStart w:id="78" w:name="_Toc500007327"/>
      <w:bookmarkStart w:id="79" w:name="_Toc500023278"/>
      <w:bookmarkStart w:id="80" w:name="_Toc500302837"/>
      <w:bookmarkStart w:id="81" w:name="_Toc500355084"/>
      <w:r>
        <w:rPr>
          <w:rFonts w:ascii="Georgia" w:hAnsi="Georgia"/>
          <w:b/>
          <w:bCs/>
        </w:rPr>
        <w:t>Figure 2.2</w:t>
      </w:r>
      <w:r w:rsidR="004B3611" w:rsidRPr="00664583">
        <w:rPr>
          <w:rFonts w:ascii="Georgia" w:hAnsi="Georgia"/>
          <w:b/>
          <w:bCs/>
        </w:rPr>
        <w:t xml:space="preserve"> Activity plan</w:t>
      </w:r>
      <w:bookmarkEnd w:id="78"/>
      <w:bookmarkEnd w:id="79"/>
      <w:bookmarkEnd w:id="80"/>
      <w:bookmarkEnd w:id="81"/>
    </w:p>
    <w:p w:rsidR="001336B7" w:rsidRDefault="001336B7" w:rsidP="004B3611">
      <w:pPr>
        <w:pStyle w:val="a5"/>
        <w:jc w:val="center"/>
        <w:outlineLvl w:val="0"/>
        <w:rPr>
          <w:rFonts w:ascii="Georgia" w:hAnsi="Georgia"/>
          <w:b/>
          <w:bCs/>
        </w:rPr>
      </w:pPr>
    </w:p>
    <w:p w:rsidR="00A76CE5" w:rsidRDefault="00A76CE5" w:rsidP="004B3611">
      <w:pPr>
        <w:pStyle w:val="a5"/>
        <w:jc w:val="center"/>
        <w:outlineLvl w:val="0"/>
        <w:rPr>
          <w:rFonts w:ascii="Georgia" w:hAnsi="Georgia"/>
          <w:b/>
          <w:bCs/>
        </w:rPr>
      </w:pPr>
    </w:p>
    <w:p w:rsidR="00A76CE5" w:rsidRDefault="00A76CE5" w:rsidP="004B3611">
      <w:pPr>
        <w:pStyle w:val="a5"/>
        <w:jc w:val="center"/>
        <w:outlineLvl w:val="0"/>
        <w:rPr>
          <w:rFonts w:ascii="Georgia" w:hAnsi="Georgia"/>
          <w:b/>
          <w:bCs/>
        </w:rPr>
      </w:pPr>
    </w:p>
    <w:p w:rsidR="00A76CE5" w:rsidRDefault="00A76CE5" w:rsidP="004B3611">
      <w:pPr>
        <w:pStyle w:val="a5"/>
        <w:jc w:val="center"/>
        <w:outlineLvl w:val="0"/>
        <w:rPr>
          <w:rFonts w:ascii="Georgia" w:hAnsi="Georgia"/>
          <w:b/>
          <w:bCs/>
        </w:rPr>
      </w:pPr>
    </w:p>
    <w:p w:rsidR="004B3611" w:rsidRDefault="004B3611" w:rsidP="00813F97">
      <w:pPr>
        <w:pStyle w:val="a5"/>
        <w:outlineLvl w:val="0"/>
        <w:rPr>
          <w:rFonts w:ascii="Georgia" w:hAnsi="Georgia"/>
          <w:b/>
          <w:bCs/>
        </w:rPr>
      </w:pPr>
    </w:p>
    <w:p w:rsidR="004B3611" w:rsidRDefault="004B3611" w:rsidP="004B3611">
      <w:pPr>
        <w:pStyle w:val="20"/>
        <w:rPr>
          <w:rFonts w:ascii="Georgia" w:hAnsi="Georgia" w:cs="Liberation Serif"/>
          <w:b/>
          <w:color w:val="000000"/>
        </w:rPr>
      </w:pPr>
      <w:bookmarkStart w:id="82" w:name="_Toc500302838"/>
      <w:bookmarkStart w:id="83" w:name="_Toc500305190"/>
      <w:bookmarkStart w:id="84" w:name="_Toc500317741"/>
      <w:r>
        <w:rPr>
          <w:rFonts w:ascii="Georgia" w:hAnsi="Georgia" w:cs="Liberation Serif"/>
          <w:b/>
          <w:color w:val="000000"/>
        </w:rPr>
        <w:lastRenderedPageBreak/>
        <w:t>2.5 Tools:</w:t>
      </w:r>
      <w:bookmarkEnd w:id="82"/>
      <w:bookmarkEnd w:id="83"/>
      <w:bookmarkEnd w:id="84"/>
    </w:p>
    <w:p w:rsidR="004B3611" w:rsidRPr="00486350" w:rsidRDefault="004B3611" w:rsidP="004B3611">
      <w:pPr>
        <w:rPr>
          <w:lang w:val="en-SG" w:eastAsia="x-none"/>
        </w:rPr>
      </w:pPr>
    </w:p>
    <w:p w:rsidR="004B3611" w:rsidRDefault="004B3611" w:rsidP="004B3611">
      <w:pPr>
        <w:spacing w:line="360" w:lineRule="auto"/>
      </w:pPr>
      <w:r>
        <w:rPr>
          <w:rFonts w:ascii="Georgia" w:hAnsi="Georgia"/>
          <w:b/>
          <w:bCs/>
        </w:rPr>
        <w:t>2.5.1 Software Tools:</w:t>
      </w:r>
    </w:p>
    <w:p w:rsidR="004B3611" w:rsidRDefault="004B3611" w:rsidP="004B3611">
      <w:pPr>
        <w:numPr>
          <w:ilvl w:val="0"/>
          <w:numId w:val="5"/>
        </w:numPr>
        <w:spacing w:line="360" w:lineRule="auto"/>
        <w:rPr>
          <w:rFonts w:ascii="Georgia" w:hAnsi="Georgia"/>
          <w:b/>
          <w:bCs/>
        </w:rPr>
      </w:pPr>
      <w:r>
        <w:rPr>
          <w:noProof/>
        </w:rPr>
        <w:drawing>
          <wp:anchor distT="0" distB="0" distL="114300" distR="114300" simplePos="0" relativeHeight="251703296" behindDoc="0" locked="0" layoutInCell="1" allowOverlap="1" wp14:anchorId="4508230F" wp14:editId="6435C6FF">
            <wp:simplePos x="0" y="0"/>
            <wp:positionH relativeFrom="column">
              <wp:posOffset>457200</wp:posOffset>
            </wp:positionH>
            <wp:positionV relativeFrom="paragraph">
              <wp:posOffset>426085</wp:posOffset>
            </wp:positionV>
            <wp:extent cx="1866900" cy="809625"/>
            <wp:effectExtent l="0" t="0" r="0" b="9525"/>
            <wp:wrapTopAndBottom/>
            <wp:docPr id="22" name="صورة 22" descr="https://www.vuforia.com/content/dam/vuforia/hompage/singles/Vuforia%20Logo%20OLx2a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vuforia.com/content/dam/vuforia/hompage/singles/Vuforia%20Logo%20OLx2a89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66900" cy="809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eorgia" w:hAnsi="Georgia"/>
          <w:b/>
          <w:bCs/>
        </w:rPr>
        <w:t xml:space="preserve">2.5.1.1 </w:t>
      </w:r>
      <w:r w:rsidRPr="00AC6C68">
        <w:rPr>
          <w:rFonts w:ascii="Georgia" w:hAnsi="Georgia"/>
          <w:b/>
          <w:bCs/>
        </w:rPr>
        <w:t>Vuforia :</w:t>
      </w:r>
    </w:p>
    <w:p w:rsidR="004B3611" w:rsidRDefault="004B3611" w:rsidP="004B3611">
      <w:pPr>
        <w:spacing w:line="360" w:lineRule="auto"/>
        <w:ind w:left="720"/>
        <w:rPr>
          <w:rFonts w:ascii="Georgia" w:hAnsi="Georgia"/>
          <w:b/>
          <w:bCs/>
        </w:rPr>
      </w:pPr>
    </w:p>
    <w:p w:rsidR="004B3611" w:rsidRPr="009452AF" w:rsidRDefault="004B3611" w:rsidP="004B3611">
      <w:pPr>
        <w:spacing w:line="360" w:lineRule="auto"/>
        <w:ind w:left="720"/>
        <w:jc w:val="both"/>
        <w:rPr>
          <w:rFonts w:ascii="Georgia" w:hAnsi="Georgia"/>
          <w:sz w:val="24"/>
          <w:szCs w:val="24"/>
        </w:rPr>
      </w:pPr>
      <w:r w:rsidRPr="009452AF">
        <w:rPr>
          <w:rFonts w:ascii="Georgia" w:hAnsi="Georgia"/>
          <w:sz w:val="24"/>
          <w:szCs w:val="24"/>
        </w:rPr>
        <w:t>There are several approaches to making Augmented Reality apps. We will be using a marker-based approach for making our AR app for mobile devices</w:t>
      </w:r>
    </w:p>
    <w:p w:rsidR="004B3611" w:rsidRPr="009452AF" w:rsidRDefault="004B3611" w:rsidP="004B3611">
      <w:pPr>
        <w:spacing w:line="360" w:lineRule="auto"/>
        <w:ind w:left="720"/>
        <w:jc w:val="both"/>
        <w:rPr>
          <w:rFonts w:ascii="Georgia" w:hAnsi="Georgia" w:cs="Times New Roman"/>
          <w:sz w:val="24"/>
          <w:szCs w:val="24"/>
          <w:rtl/>
        </w:rPr>
      </w:pPr>
      <w:r w:rsidRPr="009452AF">
        <w:rPr>
          <w:rFonts w:ascii="Georgia" w:hAnsi="Georgia"/>
          <w:sz w:val="24"/>
          <w:szCs w:val="24"/>
        </w:rPr>
        <w:t>Marker/Image Target – this is an image, which is recognized and tracked by a mobile device’s camera. This acts as an origin for augmentation. Once recognized, content can be displayed with respect to it.</w:t>
      </w:r>
    </w:p>
    <w:p w:rsidR="004B3611" w:rsidRPr="009452AF" w:rsidRDefault="004B3611" w:rsidP="004B3611">
      <w:pPr>
        <w:spacing w:line="360" w:lineRule="auto"/>
        <w:ind w:left="720"/>
        <w:jc w:val="both"/>
        <w:rPr>
          <w:rFonts w:ascii="Georgia" w:hAnsi="Georgia" w:cs="Times New Roman"/>
          <w:sz w:val="24"/>
          <w:szCs w:val="24"/>
          <w:rtl/>
        </w:rPr>
      </w:pPr>
      <w:r w:rsidRPr="009452AF">
        <w:rPr>
          <w:rFonts w:ascii="Georgia" w:hAnsi="Georgia"/>
          <w:sz w:val="24"/>
          <w:szCs w:val="24"/>
        </w:rPr>
        <w:t>Vuforia is one of the most popular platforms to help you work with augmented reality development.</w:t>
      </w:r>
    </w:p>
    <w:p w:rsidR="004B3611" w:rsidRPr="009452AF" w:rsidRDefault="004B3611" w:rsidP="004B3611">
      <w:pPr>
        <w:spacing w:line="360" w:lineRule="auto"/>
        <w:ind w:left="720"/>
        <w:jc w:val="both"/>
        <w:rPr>
          <w:rFonts w:ascii="Georgia" w:hAnsi="Georgia" w:cs="Times New Roman"/>
          <w:sz w:val="24"/>
          <w:szCs w:val="24"/>
          <w:rtl/>
        </w:rPr>
      </w:pPr>
      <w:r w:rsidRPr="009452AF">
        <w:rPr>
          <w:rFonts w:ascii="Georgia" w:hAnsi="Georgia"/>
          <w:sz w:val="24"/>
          <w:szCs w:val="24"/>
        </w:rPr>
        <w:t>Supported platforms: Android, iOS, UWP and Unity Editor.</w:t>
      </w:r>
    </w:p>
    <w:p w:rsidR="004B3611" w:rsidRDefault="004B3611" w:rsidP="004B3611">
      <w:pPr>
        <w:spacing w:line="360" w:lineRule="auto"/>
        <w:ind w:left="720"/>
        <w:jc w:val="both"/>
        <w:rPr>
          <w:rFonts w:ascii="Georgia" w:hAnsi="Georgia"/>
          <w:sz w:val="24"/>
          <w:szCs w:val="24"/>
        </w:rPr>
      </w:pPr>
      <w:r w:rsidRPr="009452AF">
        <w:rPr>
          <w:rFonts w:ascii="Georgia" w:hAnsi="Georgia"/>
          <w:sz w:val="24"/>
          <w:szCs w:val="24"/>
        </w:rPr>
        <w:t>The software implements the following functionalities: recognition of the different types of visual objects (a box, cylinder, and plane), text and environments recognition, VuMark (a combination of picture and QR-code). Also, using Vuforia Object Scanner, you can scan and create object targets. The recognition process can be implemented using the database (local or cloud storage). Unity plugin is simple to integrate and very powerful.</w:t>
      </w:r>
      <w:r>
        <w:rPr>
          <w:rFonts w:ascii="Georgia" w:hAnsi="Georgia"/>
          <w:sz w:val="24"/>
          <w:szCs w:val="24"/>
        </w:rPr>
        <w:fldChar w:fldCharType="begin" w:fldLock="1"/>
      </w:r>
      <w:r>
        <w:rPr>
          <w:rFonts w:ascii="Georgia" w:hAnsi="Georgia"/>
          <w:sz w:val="24"/>
          <w:szCs w:val="24"/>
        </w:rPr>
        <w:instrText>ADDIN CSL_CITATION { "citationItems" : [ { "id" : "ITEM-1", "itemData" : { "URL" : "https://thinkmobiles.com/blog/best-ar-sdk-review/", "id" : "ITEM-1", "issued" : { "date-parts" : [ [ "0" ] ] }, "title" : "10 best augmented reality sdk for ar development in 2017", "type" : "webpage" }, "uris" : [ "http://www.mendeley.com/documents/?uuid=7c400097-2b7b-43ae-8bf5-d5f7f902a3f8" ] } ], "mendeley" : { "formattedCitation" : "[7]", "plainTextFormattedCitation" : "[7]", "previouslyFormattedCitation" : "[6]" }, "properties" : { "noteIndex" : 0 }, "schema" : "https://github.com/citation-style-language/schema/raw/master/csl-citation.json" }</w:instrText>
      </w:r>
      <w:r>
        <w:rPr>
          <w:rFonts w:ascii="Georgia" w:hAnsi="Georgia"/>
          <w:sz w:val="24"/>
          <w:szCs w:val="24"/>
        </w:rPr>
        <w:fldChar w:fldCharType="separate"/>
      </w:r>
      <w:r w:rsidRPr="001A5D12">
        <w:rPr>
          <w:rFonts w:ascii="Georgia" w:hAnsi="Georgia"/>
          <w:noProof/>
          <w:sz w:val="24"/>
          <w:szCs w:val="24"/>
        </w:rPr>
        <w:t>[7]</w:t>
      </w:r>
      <w:r>
        <w:rPr>
          <w:rFonts w:ascii="Georgia" w:hAnsi="Georgia"/>
          <w:sz w:val="24"/>
          <w:szCs w:val="24"/>
        </w:rPr>
        <w:fldChar w:fldCharType="end"/>
      </w:r>
      <w:r>
        <w:rPr>
          <w:rFonts w:ascii="Georgia" w:hAnsi="Georgia"/>
          <w:sz w:val="24"/>
          <w:szCs w:val="24"/>
        </w:rPr>
        <w:t>.</w:t>
      </w:r>
    </w:p>
    <w:p w:rsidR="004B3611" w:rsidRDefault="004B3611" w:rsidP="004B3611">
      <w:pPr>
        <w:spacing w:line="360" w:lineRule="auto"/>
        <w:ind w:left="720"/>
        <w:rPr>
          <w:rFonts w:ascii="Georgia" w:hAnsi="Georgia" w:cs="Times New Roman"/>
          <w:sz w:val="24"/>
          <w:szCs w:val="24"/>
          <w:rtl/>
        </w:rPr>
      </w:pPr>
    </w:p>
    <w:p w:rsidR="006038EC" w:rsidRDefault="006038EC" w:rsidP="006038EC">
      <w:pPr>
        <w:spacing w:line="360" w:lineRule="auto"/>
        <w:ind w:left="720"/>
        <w:rPr>
          <w:rFonts w:ascii="Georgia" w:hAnsi="Georgia"/>
          <w:b/>
          <w:bCs/>
        </w:rPr>
      </w:pPr>
    </w:p>
    <w:p w:rsidR="004B3611" w:rsidRDefault="004B3611" w:rsidP="004B3611">
      <w:pPr>
        <w:numPr>
          <w:ilvl w:val="0"/>
          <w:numId w:val="5"/>
        </w:numPr>
        <w:spacing w:line="360" w:lineRule="auto"/>
        <w:rPr>
          <w:rFonts w:ascii="Georgia" w:hAnsi="Georgia"/>
          <w:b/>
          <w:bCs/>
        </w:rPr>
      </w:pPr>
      <w:r>
        <w:rPr>
          <w:noProof/>
        </w:rPr>
        <w:lastRenderedPageBreak/>
        <w:drawing>
          <wp:anchor distT="0" distB="0" distL="114300" distR="114300" simplePos="0" relativeHeight="251704320" behindDoc="0" locked="0" layoutInCell="1" allowOverlap="1" wp14:anchorId="7E200896" wp14:editId="2DF66E89">
            <wp:simplePos x="0" y="0"/>
            <wp:positionH relativeFrom="column">
              <wp:posOffset>457200</wp:posOffset>
            </wp:positionH>
            <wp:positionV relativeFrom="paragraph">
              <wp:posOffset>388620</wp:posOffset>
            </wp:positionV>
            <wp:extent cx="1571625" cy="666750"/>
            <wp:effectExtent l="0" t="0" r="9525" b="0"/>
            <wp:wrapTopAndBottom/>
            <wp:docPr id="23" name="صورة 23" descr="https://upload.wikimedia.org/wikipedia/commons/thumb/1/19/Unity_Technologies_logo.svg/1200px-Unity_Technologie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1/19/Unity_Technologies_logo.svg/1200px-Unity_Technologies_logo.sv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71625" cy="666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eorgia" w:hAnsi="Georgia"/>
          <w:b/>
          <w:bCs/>
        </w:rPr>
        <w:t xml:space="preserve">2.5.1.2 </w:t>
      </w:r>
      <w:r w:rsidRPr="009452AF">
        <w:rPr>
          <w:rFonts w:ascii="Georgia" w:hAnsi="Georgia"/>
          <w:b/>
          <w:bCs/>
        </w:rPr>
        <w:t>Unity 3D :</w:t>
      </w:r>
    </w:p>
    <w:p w:rsidR="004B3611" w:rsidRPr="009452AF" w:rsidRDefault="004B3611" w:rsidP="004B3611">
      <w:pPr>
        <w:spacing w:line="360" w:lineRule="auto"/>
        <w:ind w:left="720"/>
        <w:rPr>
          <w:rFonts w:ascii="Georgia" w:hAnsi="Georgia"/>
          <w:b/>
          <w:bCs/>
        </w:rPr>
      </w:pPr>
    </w:p>
    <w:p w:rsidR="004B3611" w:rsidRPr="009452AF" w:rsidRDefault="004B3611" w:rsidP="004B3611">
      <w:pPr>
        <w:spacing w:line="360" w:lineRule="auto"/>
        <w:ind w:left="720"/>
        <w:jc w:val="both"/>
        <w:rPr>
          <w:rFonts w:ascii="Georgia" w:hAnsi="Georgia"/>
          <w:sz w:val="24"/>
          <w:szCs w:val="24"/>
        </w:rPr>
      </w:pPr>
      <w:r w:rsidRPr="009452AF">
        <w:rPr>
          <w:rFonts w:ascii="Georgia" w:hAnsi="Georgia"/>
          <w:sz w:val="24"/>
          <w:szCs w:val="24"/>
        </w:rPr>
        <w:t>Unity 3D is a game engine and authoring environment for 2D and 3D interactive experiences.</w:t>
      </w:r>
    </w:p>
    <w:p w:rsidR="004B3611" w:rsidRPr="009452AF" w:rsidRDefault="004B3611" w:rsidP="004B3611">
      <w:pPr>
        <w:spacing w:line="360" w:lineRule="auto"/>
        <w:ind w:left="720"/>
        <w:jc w:val="both"/>
        <w:rPr>
          <w:rFonts w:ascii="Georgia" w:hAnsi="Georgia" w:cs="Times New Roman"/>
          <w:sz w:val="24"/>
          <w:szCs w:val="24"/>
          <w:rtl/>
        </w:rPr>
      </w:pPr>
      <w:r w:rsidRPr="009452AF">
        <w:rPr>
          <w:rFonts w:ascii="Georgia" w:hAnsi="Georgia"/>
          <w:sz w:val="24"/>
          <w:szCs w:val="24"/>
        </w:rPr>
        <w:t xml:space="preserve">If you are not familiar with any of the programming languages above, it will be much more efficient to dive into Unity 3D. It allows you to code in C# backed by the .Net framework (well, its open source cousin called mono). </w:t>
      </w:r>
    </w:p>
    <w:p w:rsidR="004B3611" w:rsidRPr="009452AF" w:rsidRDefault="004B3611" w:rsidP="004B3611">
      <w:pPr>
        <w:spacing w:line="360" w:lineRule="auto"/>
        <w:ind w:left="720"/>
        <w:jc w:val="both"/>
        <w:rPr>
          <w:rFonts w:ascii="Georgia" w:hAnsi="Georgia" w:cs="Times New Roman"/>
          <w:sz w:val="24"/>
          <w:szCs w:val="24"/>
          <w:rtl/>
        </w:rPr>
      </w:pPr>
      <w:r w:rsidRPr="009452AF">
        <w:rPr>
          <w:rFonts w:ascii="Georgia" w:hAnsi="Georgia"/>
          <w:sz w:val="24"/>
          <w:szCs w:val="24"/>
        </w:rPr>
        <w:t xml:space="preserve">This provides a good API, and Unity 3D allows you to publish the same code to Android, iOS, and PC without much modification. </w:t>
      </w:r>
    </w:p>
    <w:p w:rsidR="004B3611" w:rsidRPr="009452AF" w:rsidRDefault="004B3611" w:rsidP="004B3611">
      <w:pPr>
        <w:spacing w:line="360" w:lineRule="auto"/>
        <w:ind w:left="720"/>
        <w:jc w:val="both"/>
        <w:rPr>
          <w:rFonts w:ascii="Georgia" w:hAnsi="Georgia" w:cs="Times New Roman"/>
          <w:sz w:val="24"/>
          <w:szCs w:val="24"/>
          <w:rtl/>
        </w:rPr>
      </w:pPr>
      <w:r w:rsidRPr="009452AF">
        <w:rPr>
          <w:rFonts w:ascii="Georgia" w:hAnsi="Georgia"/>
          <w:sz w:val="24"/>
          <w:szCs w:val="24"/>
        </w:rPr>
        <w:t>Of course, handling a 3D engine and authoring environment has its very own challenges, but all in all, it will still be much more efficient to learn Unity 3D than to learn Objective-C/Xcode and Java/Android Studio at the same time.</w:t>
      </w:r>
    </w:p>
    <w:p w:rsidR="004B3611" w:rsidRDefault="004B3611" w:rsidP="004B3611">
      <w:pPr>
        <w:spacing w:line="360" w:lineRule="auto"/>
        <w:ind w:left="720"/>
        <w:jc w:val="both"/>
        <w:rPr>
          <w:rFonts w:ascii="Georgia" w:hAnsi="Georgia"/>
          <w:sz w:val="24"/>
          <w:szCs w:val="24"/>
        </w:rPr>
      </w:pPr>
      <w:r w:rsidRPr="009452AF">
        <w:rPr>
          <w:rFonts w:ascii="Georgia" w:hAnsi="Georgia"/>
          <w:sz w:val="24"/>
          <w:szCs w:val="24"/>
        </w:rPr>
        <w:t>Note: you will always need Xcode and an Apple Developer Program accou</w:t>
      </w:r>
      <w:r>
        <w:rPr>
          <w:rFonts w:ascii="Georgia" w:hAnsi="Georgia"/>
          <w:sz w:val="24"/>
          <w:szCs w:val="24"/>
        </w:rPr>
        <w:t xml:space="preserve">nt, even if you use Unity 3D. </w:t>
      </w:r>
      <w:r>
        <w:rPr>
          <w:rFonts w:ascii="Georgia" w:hAnsi="Georgia"/>
          <w:sz w:val="24"/>
          <w:szCs w:val="24"/>
        </w:rPr>
        <w:fldChar w:fldCharType="begin" w:fldLock="1"/>
      </w:r>
      <w:r>
        <w:rPr>
          <w:rFonts w:ascii="Georgia" w:hAnsi="Georgia"/>
          <w:sz w:val="24"/>
          <w:szCs w:val="24"/>
        </w:rPr>
        <w:instrText>ADDIN CSL_CITATION { "citationItems" : [ { "id" : "ITEM-1", "itemData" : { "URL" : "https://www.packtpub.com/books/content/create-your-first-augmented-reality-experience-using-programming-language-you-already-", "id" : "ITEM-1", "issued" : { "date-parts" : [ [ "0" ] ] }, "title" : "Create Your First Augmented Reality Experience Using the Programming Language You Already Know _ PACKT Books", "type" : "webpage" }, "uris" : [ "http://www.mendeley.com/documents/?uuid=78ceaa22-9ff1-4d09-ade4-ad73825fccc8" ] } ], "mendeley" : { "formattedCitation" : "[8]", "plainTextFormattedCitation" : "[8]", "previouslyFormattedCitation" : "[7]" }, "properties" : { "noteIndex" : 0 }, "schema" : "https://github.com/citation-style-language/schema/raw/master/csl-citation.json" }</w:instrText>
      </w:r>
      <w:r>
        <w:rPr>
          <w:rFonts w:ascii="Georgia" w:hAnsi="Georgia"/>
          <w:sz w:val="24"/>
          <w:szCs w:val="24"/>
        </w:rPr>
        <w:fldChar w:fldCharType="separate"/>
      </w:r>
      <w:r w:rsidRPr="001A5D12">
        <w:rPr>
          <w:rFonts w:ascii="Georgia" w:hAnsi="Georgia"/>
          <w:noProof/>
          <w:sz w:val="24"/>
          <w:szCs w:val="24"/>
        </w:rPr>
        <w:t>[8]</w:t>
      </w:r>
      <w:r>
        <w:rPr>
          <w:rFonts w:ascii="Georgia" w:hAnsi="Georgia"/>
          <w:sz w:val="24"/>
          <w:szCs w:val="24"/>
        </w:rPr>
        <w:fldChar w:fldCharType="end"/>
      </w:r>
    </w:p>
    <w:p w:rsidR="004B3611" w:rsidRDefault="004B3611" w:rsidP="004B3611">
      <w:pPr>
        <w:spacing w:line="360" w:lineRule="auto"/>
        <w:ind w:left="720"/>
        <w:jc w:val="both"/>
        <w:rPr>
          <w:rFonts w:ascii="Georgia" w:hAnsi="Georgia"/>
          <w:sz w:val="24"/>
          <w:szCs w:val="24"/>
        </w:rPr>
      </w:pPr>
    </w:p>
    <w:p w:rsidR="004B3611" w:rsidRDefault="004B3611" w:rsidP="004B3611">
      <w:pPr>
        <w:spacing w:line="360" w:lineRule="auto"/>
        <w:ind w:left="720"/>
        <w:jc w:val="both"/>
        <w:rPr>
          <w:rFonts w:ascii="Georgia" w:hAnsi="Georgia"/>
          <w:sz w:val="24"/>
          <w:szCs w:val="24"/>
        </w:rPr>
      </w:pPr>
    </w:p>
    <w:p w:rsidR="004B3611" w:rsidRDefault="004B3611" w:rsidP="004B3611">
      <w:pPr>
        <w:spacing w:line="360" w:lineRule="auto"/>
        <w:ind w:left="720"/>
        <w:rPr>
          <w:rFonts w:ascii="Georgia" w:hAnsi="Georgia"/>
          <w:sz w:val="24"/>
          <w:szCs w:val="24"/>
        </w:rPr>
      </w:pPr>
    </w:p>
    <w:p w:rsidR="004B3611" w:rsidRDefault="004B3611" w:rsidP="004B3611">
      <w:pPr>
        <w:spacing w:line="360" w:lineRule="auto"/>
        <w:ind w:left="720"/>
        <w:rPr>
          <w:rFonts w:ascii="Georgia" w:hAnsi="Georgia"/>
          <w:sz w:val="24"/>
          <w:szCs w:val="24"/>
        </w:rPr>
      </w:pPr>
    </w:p>
    <w:p w:rsidR="004B3611" w:rsidRDefault="004B3611" w:rsidP="004B3611">
      <w:pPr>
        <w:spacing w:line="360" w:lineRule="auto"/>
        <w:rPr>
          <w:rFonts w:ascii="Georgia" w:hAnsi="Georgia"/>
          <w:sz w:val="24"/>
          <w:szCs w:val="24"/>
        </w:rPr>
      </w:pPr>
    </w:p>
    <w:p w:rsidR="006038EC" w:rsidRDefault="006038EC" w:rsidP="00BB39CE">
      <w:pPr>
        <w:spacing w:line="360" w:lineRule="auto"/>
        <w:ind w:left="720"/>
        <w:rPr>
          <w:rFonts w:ascii="Georgia" w:hAnsi="Georgia"/>
          <w:b/>
          <w:bCs/>
        </w:rPr>
      </w:pPr>
    </w:p>
    <w:p w:rsidR="006038EC" w:rsidRDefault="006038EC" w:rsidP="006038EC">
      <w:pPr>
        <w:spacing w:line="360" w:lineRule="auto"/>
        <w:ind w:left="720"/>
        <w:rPr>
          <w:rFonts w:ascii="Georgia" w:hAnsi="Georgia"/>
          <w:b/>
          <w:bCs/>
        </w:rPr>
      </w:pPr>
    </w:p>
    <w:p w:rsidR="004B3611" w:rsidRPr="00314E88" w:rsidRDefault="004B3611" w:rsidP="004B3611">
      <w:pPr>
        <w:numPr>
          <w:ilvl w:val="0"/>
          <w:numId w:val="5"/>
        </w:numPr>
        <w:spacing w:line="360" w:lineRule="auto"/>
        <w:rPr>
          <w:rFonts w:ascii="Georgia" w:hAnsi="Georgia"/>
          <w:b/>
          <w:bCs/>
        </w:rPr>
      </w:pPr>
      <w:r>
        <w:rPr>
          <w:noProof/>
        </w:rPr>
        <w:lastRenderedPageBreak/>
        <w:drawing>
          <wp:anchor distT="0" distB="0" distL="114300" distR="114300" simplePos="0" relativeHeight="251705344" behindDoc="0" locked="0" layoutInCell="1" allowOverlap="1" wp14:anchorId="61FB43FA" wp14:editId="7F6BAF39">
            <wp:simplePos x="0" y="0"/>
            <wp:positionH relativeFrom="column">
              <wp:posOffset>457200</wp:posOffset>
            </wp:positionH>
            <wp:positionV relativeFrom="paragraph">
              <wp:posOffset>415925</wp:posOffset>
            </wp:positionV>
            <wp:extent cx="1612900" cy="704850"/>
            <wp:effectExtent l="0" t="0" r="6350" b="0"/>
            <wp:wrapTopAndBottom/>
            <wp:docPr id="32" name="صورة 32" descr="http://logonoid.com/images/xcod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gonoid.com/images/xcode-logo.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12900" cy="704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hAnsi="Georgia"/>
          <w:b/>
          <w:bCs/>
        </w:rPr>
        <w:t xml:space="preserve">2.5.1.3 </w:t>
      </w:r>
      <w:r w:rsidR="00112BF9" w:rsidRPr="00314E88">
        <w:rPr>
          <w:rFonts w:ascii="Georgia" w:hAnsi="Georgia"/>
          <w:b/>
          <w:bCs/>
        </w:rPr>
        <w:t>Xcode</w:t>
      </w:r>
      <w:r w:rsidRPr="00314E88">
        <w:rPr>
          <w:rFonts w:ascii="Georgia" w:hAnsi="Georgia"/>
          <w:b/>
          <w:bCs/>
        </w:rPr>
        <w:t>:</w:t>
      </w:r>
    </w:p>
    <w:p w:rsidR="004B3611" w:rsidRDefault="004B3611" w:rsidP="004B3611">
      <w:pPr>
        <w:spacing w:line="360" w:lineRule="auto"/>
        <w:ind w:left="720"/>
        <w:jc w:val="both"/>
        <w:rPr>
          <w:rFonts w:ascii="Georgia" w:hAnsi="Georgia"/>
          <w:sz w:val="24"/>
          <w:szCs w:val="24"/>
        </w:rPr>
      </w:pPr>
      <w:r w:rsidRPr="00314E88">
        <w:rPr>
          <w:rFonts w:ascii="Georgia" w:hAnsi="Georgia"/>
          <w:sz w:val="24"/>
          <w:szCs w:val="24"/>
        </w:rPr>
        <w:t>Xcode is an </w:t>
      </w:r>
      <w:hyperlink r:id="rId31" w:history="1">
        <w:r w:rsidRPr="00314E88">
          <w:rPr>
            <w:rFonts w:ascii="Georgia" w:hAnsi="Georgia"/>
            <w:sz w:val="24"/>
            <w:szCs w:val="24"/>
          </w:rPr>
          <w:t xml:space="preserve">integrated development environment </w:t>
        </w:r>
      </w:hyperlink>
      <w:r w:rsidRPr="00314E88">
        <w:rPr>
          <w:rFonts w:ascii="Georgia" w:hAnsi="Georgia"/>
          <w:sz w:val="24"/>
          <w:szCs w:val="24"/>
        </w:rPr>
        <w:t> for </w:t>
      </w:r>
      <w:hyperlink r:id="rId32" w:history="1">
        <w:r w:rsidRPr="00314E88">
          <w:rPr>
            <w:rFonts w:ascii="Georgia" w:hAnsi="Georgia"/>
            <w:sz w:val="24"/>
            <w:szCs w:val="24"/>
          </w:rPr>
          <w:t>macOS</w:t>
        </w:r>
      </w:hyperlink>
      <w:r w:rsidRPr="00314E88">
        <w:rPr>
          <w:rFonts w:ascii="Georgia" w:hAnsi="Georgia"/>
          <w:sz w:val="24"/>
          <w:szCs w:val="24"/>
        </w:rPr>
        <w:t> containing a suite of </w:t>
      </w:r>
      <w:hyperlink r:id="rId33" w:history="1">
        <w:r w:rsidRPr="00314E88">
          <w:rPr>
            <w:rFonts w:ascii="Georgia" w:hAnsi="Georgia"/>
            <w:sz w:val="24"/>
            <w:szCs w:val="24"/>
          </w:rPr>
          <w:t>software development</w:t>
        </w:r>
      </w:hyperlink>
      <w:r w:rsidRPr="00314E88">
        <w:rPr>
          <w:rFonts w:ascii="Georgia" w:hAnsi="Georgia"/>
          <w:sz w:val="24"/>
          <w:szCs w:val="24"/>
        </w:rPr>
        <w:t> tools developed by </w:t>
      </w:r>
      <w:hyperlink r:id="rId34" w:history="1">
        <w:r w:rsidRPr="00314E88">
          <w:rPr>
            <w:rFonts w:ascii="Georgia" w:hAnsi="Georgia"/>
            <w:sz w:val="24"/>
            <w:szCs w:val="24"/>
          </w:rPr>
          <w:t>Apple</w:t>
        </w:r>
      </w:hyperlink>
      <w:r w:rsidRPr="00314E88">
        <w:rPr>
          <w:rFonts w:ascii="Georgia" w:hAnsi="Georgia"/>
          <w:sz w:val="24"/>
          <w:szCs w:val="24"/>
        </w:rPr>
        <w:t> for developing</w:t>
      </w:r>
    </w:p>
    <w:p w:rsidR="004B3611" w:rsidRPr="00F257F9" w:rsidRDefault="004B3611" w:rsidP="004B3611">
      <w:pPr>
        <w:spacing w:line="360" w:lineRule="auto"/>
        <w:ind w:left="720"/>
        <w:jc w:val="both"/>
        <w:rPr>
          <w:rFonts w:ascii="Georgia" w:hAnsi="Georgia"/>
          <w:sz w:val="24"/>
          <w:szCs w:val="24"/>
        </w:rPr>
      </w:pPr>
      <w:r w:rsidRPr="00314E88">
        <w:rPr>
          <w:rFonts w:ascii="Georgia" w:hAnsi="Georgia"/>
          <w:sz w:val="24"/>
          <w:szCs w:val="24"/>
        </w:rPr>
        <w:t>software for macOS, </w:t>
      </w:r>
      <w:hyperlink r:id="rId35" w:history="1">
        <w:r w:rsidRPr="00314E88">
          <w:rPr>
            <w:rFonts w:ascii="Georgia" w:hAnsi="Georgia"/>
            <w:sz w:val="24"/>
            <w:szCs w:val="24"/>
          </w:rPr>
          <w:t>iOS</w:t>
        </w:r>
      </w:hyperlink>
      <w:r w:rsidRPr="00314E88">
        <w:rPr>
          <w:rFonts w:ascii="Georgia" w:hAnsi="Georgia"/>
          <w:sz w:val="24"/>
          <w:szCs w:val="24"/>
        </w:rPr>
        <w:t>, </w:t>
      </w:r>
      <w:proofErr w:type="spellStart"/>
      <w:r w:rsidRPr="00314E88">
        <w:rPr>
          <w:rFonts w:ascii="Georgia" w:hAnsi="Georgia"/>
          <w:sz w:val="24"/>
          <w:szCs w:val="24"/>
        </w:rPr>
        <w:fldChar w:fldCharType="begin"/>
      </w:r>
      <w:r w:rsidRPr="00314E88">
        <w:rPr>
          <w:rFonts w:ascii="Georgia" w:hAnsi="Georgia"/>
          <w:sz w:val="24"/>
          <w:szCs w:val="24"/>
        </w:rPr>
        <w:instrText xml:space="preserve"> HYPERLINK "https://en.wikipedia.org/wiki/WatchOS" </w:instrText>
      </w:r>
      <w:r w:rsidRPr="00314E88">
        <w:rPr>
          <w:rFonts w:ascii="Georgia" w:hAnsi="Georgia"/>
          <w:sz w:val="24"/>
          <w:szCs w:val="24"/>
        </w:rPr>
        <w:fldChar w:fldCharType="separate"/>
      </w:r>
      <w:r w:rsidRPr="00314E88">
        <w:rPr>
          <w:rFonts w:ascii="Georgia" w:hAnsi="Georgia"/>
          <w:sz w:val="24"/>
          <w:szCs w:val="24"/>
        </w:rPr>
        <w:t>watchOS</w:t>
      </w:r>
      <w:r w:rsidRPr="00314E88">
        <w:rPr>
          <w:rFonts w:ascii="Georgia" w:hAnsi="Georgia"/>
          <w:sz w:val="24"/>
          <w:szCs w:val="24"/>
        </w:rPr>
        <w:fldChar w:fldCharType="end"/>
      </w:r>
      <w:r w:rsidRPr="00314E88">
        <w:rPr>
          <w:rFonts w:ascii="Georgia" w:hAnsi="Georgia"/>
          <w:sz w:val="24"/>
          <w:szCs w:val="24"/>
        </w:rPr>
        <w:t>and</w:t>
      </w:r>
      <w:proofErr w:type="spellEnd"/>
      <w:r w:rsidRPr="00314E88">
        <w:rPr>
          <w:rFonts w:ascii="Georgia" w:hAnsi="Georgia"/>
          <w:sz w:val="24"/>
          <w:szCs w:val="24"/>
        </w:rPr>
        <w:t> </w:t>
      </w:r>
      <w:hyperlink r:id="rId36" w:history="1">
        <w:r w:rsidRPr="00314E88">
          <w:rPr>
            <w:rFonts w:ascii="Georgia" w:hAnsi="Georgia"/>
            <w:sz w:val="24"/>
            <w:szCs w:val="24"/>
          </w:rPr>
          <w:t>tvOS</w:t>
        </w:r>
      </w:hyperlink>
      <w:r w:rsidRPr="00314E88">
        <w:rPr>
          <w:rFonts w:ascii="Georgia" w:hAnsi="Georgia"/>
          <w:sz w:val="24"/>
          <w:szCs w:val="24"/>
        </w:rPr>
        <w:t>. First released in 2003, the latest stable release is version 9.0 and is available via the </w:t>
      </w:r>
      <w:hyperlink r:id="rId37" w:history="1">
        <w:r w:rsidRPr="00314E88">
          <w:rPr>
            <w:rFonts w:ascii="Georgia" w:hAnsi="Georgia"/>
            <w:sz w:val="24"/>
            <w:szCs w:val="24"/>
          </w:rPr>
          <w:t>Mac App Store</w:t>
        </w:r>
      </w:hyperlink>
      <w:r w:rsidRPr="00314E88">
        <w:rPr>
          <w:rFonts w:ascii="Georgia" w:hAnsi="Georgia"/>
          <w:sz w:val="24"/>
          <w:szCs w:val="24"/>
        </w:rPr>
        <w:t> free of charge for </w:t>
      </w:r>
      <w:hyperlink r:id="rId38" w:history="1">
        <w:r w:rsidRPr="00314E88">
          <w:rPr>
            <w:rFonts w:ascii="Georgia" w:hAnsi="Georgia"/>
            <w:sz w:val="24"/>
            <w:szCs w:val="24"/>
          </w:rPr>
          <w:t>macOS</w:t>
        </w:r>
      </w:hyperlink>
      <w:hyperlink r:id="rId39" w:history="1">
        <w:r w:rsidRPr="00314E88">
          <w:rPr>
            <w:rFonts w:ascii="Georgia" w:hAnsi="Georgia"/>
            <w:sz w:val="24"/>
            <w:szCs w:val="24"/>
          </w:rPr>
          <w:t xml:space="preserve"> Sierra</w:t>
        </w:r>
      </w:hyperlink>
      <w:r w:rsidRPr="00314E88">
        <w:rPr>
          <w:rFonts w:ascii="Georgia" w:hAnsi="Georgia"/>
          <w:sz w:val="24"/>
          <w:szCs w:val="24"/>
        </w:rPr>
        <w:t> users. </w:t>
      </w:r>
      <w:hyperlink r:id="rId40" w:history="1">
        <w:r w:rsidRPr="00314E88">
          <w:rPr>
            <w:rFonts w:ascii="Georgia" w:hAnsi="Georgia"/>
            <w:sz w:val="24"/>
            <w:szCs w:val="24"/>
          </w:rPr>
          <w:t>Registered developers</w:t>
        </w:r>
      </w:hyperlink>
      <w:r w:rsidRPr="00314E88">
        <w:rPr>
          <w:rFonts w:ascii="Georgia" w:hAnsi="Georgia"/>
          <w:sz w:val="24"/>
          <w:szCs w:val="24"/>
        </w:rPr>
        <w:t> can download </w:t>
      </w:r>
      <w:hyperlink r:id="rId41" w:history="1">
        <w:r w:rsidRPr="00314E88">
          <w:rPr>
            <w:rFonts w:ascii="Georgia" w:hAnsi="Georgia"/>
            <w:sz w:val="24"/>
            <w:szCs w:val="24"/>
          </w:rPr>
          <w:t>preview releases</w:t>
        </w:r>
      </w:hyperlink>
      <w:r w:rsidRPr="00314E88">
        <w:rPr>
          <w:rFonts w:ascii="Georgia" w:hAnsi="Georgia"/>
          <w:sz w:val="24"/>
          <w:szCs w:val="24"/>
        </w:rPr>
        <w:t> and prior versions of the suite through the </w:t>
      </w:r>
      <w:hyperlink r:id="rId42" w:history="1">
        <w:r w:rsidRPr="00314E88">
          <w:rPr>
            <w:rFonts w:ascii="Georgia" w:hAnsi="Georgia"/>
            <w:sz w:val="24"/>
            <w:szCs w:val="24"/>
          </w:rPr>
          <w:t>Apple Developer</w:t>
        </w:r>
      </w:hyperlink>
      <w:r w:rsidRPr="00314E88">
        <w:rPr>
          <w:rFonts w:ascii="Georgia" w:hAnsi="Georgia"/>
          <w:sz w:val="24"/>
          <w:szCs w:val="24"/>
        </w:rPr>
        <w:t> website.</w:t>
      </w:r>
      <w:r>
        <w:rPr>
          <w:rFonts w:ascii="Georgia" w:hAnsi="Georgia"/>
          <w:sz w:val="24"/>
          <w:szCs w:val="24"/>
        </w:rPr>
        <w:fldChar w:fldCharType="begin" w:fldLock="1"/>
      </w:r>
      <w:r>
        <w:rPr>
          <w:rFonts w:ascii="Georgia" w:hAnsi="Georgia"/>
          <w:sz w:val="24"/>
          <w:szCs w:val="24"/>
        </w:rPr>
        <w:instrText>ADDIN CSL_CITATION { "citationItems" : [ { "id" : "ITEM-1", "itemData" : { "URL" : "https://en.wikipedia.org/wiki/Xcode", "id" : "ITEM-1", "issued" : { "date-parts" : [ [ "0" ] ] }, "title" : "Xcode - Wikipedia", "type" : "webpage" }, "uris" : [ "http://www.mendeley.com/documents/?uuid=380c71c0-0173-4132-9275-aee95c4e2099" ] } ], "mendeley" : { "formattedCitation" : "[9]", "plainTextFormattedCitation" : "[9]", "previouslyFormattedCitation" : "[8]" }, "properties" : { "noteIndex" : 0 }, "schema" : "https://github.com/citation-style-language/schema/raw/master/csl-citation.json" }</w:instrText>
      </w:r>
      <w:r>
        <w:rPr>
          <w:rFonts w:ascii="Georgia" w:hAnsi="Georgia"/>
          <w:sz w:val="24"/>
          <w:szCs w:val="24"/>
        </w:rPr>
        <w:fldChar w:fldCharType="separate"/>
      </w:r>
      <w:r w:rsidRPr="001A5D12">
        <w:rPr>
          <w:rFonts w:ascii="Georgia" w:hAnsi="Georgia"/>
          <w:noProof/>
          <w:sz w:val="24"/>
          <w:szCs w:val="24"/>
        </w:rPr>
        <w:t>[9]</w:t>
      </w:r>
      <w:r>
        <w:rPr>
          <w:rFonts w:ascii="Georgia" w:hAnsi="Georgia"/>
          <w:sz w:val="24"/>
          <w:szCs w:val="24"/>
        </w:rPr>
        <w:fldChar w:fldCharType="end"/>
      </w:r>
    </w:p>
    <w:p w:rsidR="004B3611" w:rsidRDefault="004B3611" w:rsidP="004B3611">
      <w:pPr>
        <w:numPr>
          <w:ilvl w:val="0"/>
          <w:numId w:val="5"/>
        </w:numPr>
        <w:spacing w:line="360" w:lineRule="auto"/>
        <w:rPr>
          <w:rFonts w:ascii="Georgia" w:hAnsi="Georgia"/>
          <w:b/>
          <w:bCs/>
        </w:rPr>
      </w:pPr>
      <w:r>
        <w:rPr>
          <w:rFonts w:ascii="Georgia" w:hAnsi="Georgia"/>
          <w:b/>
          <w:bCs/>
        </w:rPr>
        <w:t xml:space="preserve">2.5.1.4 </w:t>
      </w:r>
      <w:r w:rsidRPr="00314E88">
        <w:rPr>
          <w:rFonts w:ascii="Georgia" w:hAnsi="Georgia"/>
          <w:b/>
          <w:bCs/>
        </w:rPr>
        <w:t>Visual paradigm v10.00:</w:t>
      </w:r>
    </w:p>
    <w:p w:rsidR="004B3611" w:rsidRPr="00F257F9" w:rsidRDefault="004B3611" w:rsidP="004B3611">
      <w:pPr>
        <w:spacing w:line="360" w:lineRule="auto"/>
        <w:ind w:left="720"/>
        <w:rPr>
          <w:rFonts w:ascii="Georgia" w:hAnsi="Georgia"/>
          <w:b/>
          <w:bCs/>
          <w:lang w:bidi="ar-SY"/>
        </w:rPr>
      </w:pPr>
      <w:r>
        <w:rPr>
          <w:rFonts w:ascii="Georgia" w:hAnsi="Georgia" w:hint="cs"/>
          <w:b/>
          <w:bCs/>
          <w:noProof/>
          <w:rtl/>
        </w:rPr>
        <w:drawing>
          <wp:inline distT="0" distB="0" distL="0" distR="0" wp14:anchorId="612E2301" wp14:editId="4201BC99">
            <wp:extent cx="2031101" cy="805992"/>
            <wp:effectExtent l="0" t="0" r="7620" b="0"/>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ual-paradigm-license-key-1.png"/>
                    <pic:cNvPicPr/>
                  </pic:nvPicPr>
                  <pic:blipFill>
                    <a:blip r:embed="rId43">
                      <a:extLst>
                        <a:ext uri="{28A0092B-C50C-407E-A947-70E740481C1C}">
                          <a14:useLocalDpi xmlns:a14="http://schemas.microsoft.com/office/drawing/2010/main" val="0"/>
                        </a:ext>
                      </a:extLst>
                    </a:blip>
                    <a:stretch>
                      <a:fillRect/>
                    </a:stretch>
                  </pic:blipFill>
                  <pic:spPr>
                    <a:xfrm>
                      <a:off x="0" y="0"/>
                      <a:ext cx="2040546" cy="809740"/>
                    </a:xfrm>
                    <a:prstGeom prst="rect">
                      <a:avLst/>
                    </a:prstGeom>
                  </pic:spPr>
                </pic:pic>
              </a:graphicData>
            </a:graphic>
          </wp:inline>
        </w:drawing>
      </w:r>
    </w:p>
    <w:p w:rsidR="004B3611" w:rsidRPr="00F257F9" w:rsidRDefault="004B3611" w:rsidP="004B3611">
      <w:pPr>
        <w:spacing w:line="360" w:lineRule="auto"/>
        <w:ind w:left="720"/>
        <w:jc w:val="both"/>
        <w:rPr>
          <w:rFonts w:ascii="Georgia" w:hAnsi="Georgia"/>
          <w:sz w:val="24"/>
          <w:szCs w:val="24"/>
        </w:rPr>
      </w:pPr>
      <w:r w:rsidRPr="00314E88">
        <w:rPr>
          <w:rFonts w:ascii="Georgia" w:hAnsi="Georgia"/>
          <w:sz w:val="24"/>
          <w:szCs w:val="24"/>
        </w:rPr>
        <w:t>Visual Paradigm is a great, cross-platform and easy-to-use design and management tool for IT systems. it enables software developers to build quality applications faster, better because</w:t>
      </w:r>
      <w:r>
        <w:rPr>
          <w:rFonts w:ascii="Georgia" w:hAnsi="Georgia"/>
          <w:sz w:val="24"/>
          <w:szCs w:val="24"/>
        </w:rPr>
        <w:t xml:space="preserve"> You can draw all kinds of UML </w:t>
      </w:r>
      <w:r w:rsidRPr="00314E88">
        <w:rPr>
          <w:rFonts w:ascii="Georgia" w:hAnsi="Georgia"/>
          <w:sz w:val="24"/>
          <w:szCs w:val="24"/>
        </w:rPr>
        <w:t xml:space="preserve"> diagrams in Visual Paradigm's </w:t>
      </w:r>
      <w:hyperlink r:id="rId44" w:history="1">
        <w:r>
          <w:rPr>
            <w:rFonts w:ascii="Georgia" w:hAnsi="Georgia"/>
            <w:sz w:val="24"/>
            <w:szCs w:val="24"/>
          </w:rPr>
          <w:t>UML</w:t>
        </w:r>
        <w:r w:rsidRPr="00314E88">
          <w:rPr>
            <w:rFonts w:ascii="Georgia" w:hAnsi="Georgia"/>
            <w:sz w:val="24"/>
            <w:szCs w:val="24"/>
          </w:rPr>
          <w:t xml:space="preserve"> tools</w:t>
        </w:r>
      </w:hyperlink>
      <w:r w:rsidRPr="00314E88">
        <w:rPr>
          <w:rFonts w:ascii="Georgia" w:hAnsi="Georgia"/>
          <w:sz w:val="24"/>
          <w:szCs w:val="24"/>
        </w:rPr>
        <w:t>.</w:t>
      </w:r>
      <w:r>
        <w:rPr>
          <w:rFonts w:ascii="Georgia" w:hAnsi="Georgia"/>
          <w:sz w:val="24"/>
          <w:szCs w:val="24"/>
        </w:rPr>
        <w:t xml:space="preserve"> We used this tool for drawing all analysis diagrams of our app.</w:t>
      </w:r>
      <w:r>
        <w:rPr>
          <w:rFonts w:ascii="Georgia" w:hAnsi="Georgia"/>
          <w:sz w:val="24"/>
          <w:szCs w:val="24"/>
        </w:rPr>
        <w:fldChar w:fldCharType="begin" w:fldLock="1"/>
      </w:r>
      <w:r>
        <w:rPr>
          <w:rFonts w:ascii="Georgia" w:hAnsi="Georgia"/>
          <w:sz w:val="24"/>
          <w:szCs w:val="24"/>
        </w:rPr>
        <w:instrText>ADDIN CSL_CITATION { "citationItems" : [ { "id" : "ITEM-1", "itemData" : { "URL" : "https://www.visual-paradigm.com", "id" : "ITEM-1", "issued" : { "date-parts" : [ [ "0" ] ] }, "title" : "Visual Paradigm - Leading UML, BPMN, EA, Agile and Project Management Software", "type" : "webpage" }, "uris" : [ "http://www.mendeley.com/documents/?uuid=512a5f43-3df5-48c3-a504-978d6b50f87b" ] } ], "mendeley" : { "formattedCitation" : "[10]", "plainTextFormattedCitation" : "[10]", "previouslyFormattedCitation" : "[9]" }, "properties" : { "noteIndex" : 0 }, "schema" : "https://github.com/citation-style-language/schema/raw/master/csl-citation.json" }</w:instrText>
      </w:r>
      <w:r>
        <w:rPr>
          <w:rFonts w:ascii="Georgia" w:hAnsi="Georgia"/>
          <w:sz w:val="24"/>
          <w:szCs w:val="24"/>
        </w:rPr>
        <w:fldChar w:fldCharType="separate"/>
      </w:r>
      <w:r w:rsidRPr="001A5D12">
        <w:rPr>
          <w:rFonts w:ascii="Georgia" w:hAnsi="Georgia"/>
          <w:noProof/>
          <w:sz w:val="24"/>
          <w:szCs w:val="24"/>
        </w:rPr>
        <w:t>[10]</w:t>
      </w:r>
      <w:r>
        <w:rPr>
          <w:rFonts w:ascii="Georgia" w:hAnsi="Georgia"/>
          <w:sz w:val="24"/>
          <w:szCs w:val="24"/>
        </w:rPr>
        <w:fldChar w:fldCharType="end"/>
      </w:r>
    </w:p>
    <w:p w:rsidR="004B3611" w:rsidRPr="00EC505D" w:rsidRDefault="004B3611" w:rsidP="004B3611">
      <w:pPr>
        <w:spacing w:line="360" w:lineRule="auto"/>
        <w:jc w:val="both"/>
        <w:rPr>
          <w:rFonts w:ascii="Georgia" w:eastAsia="Times New Roman" w:hAnsi="Georgia" w:cs="Arial"/>
          <w:b/>
          <w:bCs/>
          <w:sz w:val="24"/>
          <w:szCs w:val="24"/>
        </w:rPr>
      </w:pPr>
      <w:r>
        <w:rPr>
          <w:rFonts w:ascii="Georgia" w:eastAsia="Times New Roman" w:hAnsi="Georgia" w:cs="Arial"/>
          <w:b/>
          <w:bCs/>
          <w:sz w:val="24"/>
          <w:szCs w:val="24"/>
        </w:rPr>
        <w:t xml:space="preserve">2.5.2 </w:t>
      </w:r>
      <w:r w:rsidRPr="00EC505D">
        <w:rPr>
          <w:rFonts w:ascii="Georgia" w:eastAsia="Times New Roman" w:hAnsi="Georgia" w:cs="Arial"/>
          <w:b/>
          <w:bCs/>
          <w:sz w:val="24"/>
          <w:szCs w:val="24"/>
        </w:rPr>
        <w:t>Hardware</w:t>
      </w:r>
    </w:p>
    <w:p w:rsidR="004B3611" w:rsidRDefault="004B3611" w:rsidP="004B3611">
      <w:pPr>
        <w:numPr>
          <w:ilvl w:val="0"/>
          <w:numId w:val="1"/>
        </w:numPr>
        <w:spacing w:line="360" w:lineRule="auto"/>
        <w:jc w:val="both"/>
        <w:rPr>
          <w:rFonts w:ascii="Georgia" w:hAnsi="Georgia"/>
          <w:sz w:val="24"/>
          <w:szCs w:val="24"/>
        </w:rPr>
      </w:pPr>
      <w:r>
        <w:rPr>
          <w:rFonts w:ascii="Georgia" w:hAnsi="Georgia"/>
          <w:b/>
          <w:bCs/>
        </w:rPr>
        <w:t xml:space="preserve">Mobile Devices: </w:t>
      </w:r>
      <w:r w:rsidRPr="00EC505D">
        <w:rPr>
          <w:rFonts w:ascii="Georgia" w:hAnsi="Georgia"/>
          <w:sz w:val="24"/>
          <w:szCs w:val="24"/>
        </w:rPr>
        <w:t xml:space="preserve">mobiles needed for testing the final mobile application </w:t>
      </w:r>
      <w:r>
        <w:rPr>
          <w:rFonts w:ascii="Georgia" w:hAnsi="Georgia"/>
          <w:sz w:val="24"/>
          <w:szCs w:val="24"/>
        </w:rPr>
        <w:t>release before uploading it to G</w:t>
      </w:r>
      <w:r w:rsidRPr="00EC505D">
        <w:rPr>
          <w:rFonts w:ascii="Georgia" w:hAnsi="Georgia"/>
          <w:sz w:val="24"/>
          <w:szCs w:val="24"/>
        </w:rPr>
        <w:t>oogle play store online, testing stage in real mobile devices is important especially in payment process, to make sure it is working well.</w:t>
      </w:r>
    </w:p>
    <w:p w:rsidR="004B3611" w:rsidRDefault="004B3611" w:rsidP="004B3611">
      <w:pPr>
        <w:pStyle w:val="a5"/>
        <w:outlineLvl w:val="0"/>
        <w:rPr>
          <w:rFonts w:ascii="Georgia" w:hAnsi="Georgia"/>
          <w:b/>
          <w:bCs/>
        </w:rPr>
      </w:pPr>
      <w:r w:rsidRPr="00664583">
        <w:rPr>
          <w:rFonts w:ascii="Georgia" w:hAnsi="Georgia"/>
          <w:b/>
          <w:bCs/>
        </w:rPr>
        <w:t xml:space="preserve"> </w:t>
      </w:r>
    </w:p>
    <w:p w:rsidR="007E3DD7" w:rsidRDefault="007E3DD7" w:rsidP="004B3611">
      <w:pPr>
        <w:suppressAutoHyphens w:val="0"/>
        <w:spacing w:after="160" w:line="259" w:lineRule="auto"/>
        <w:jc w:val="center"/>
        <w:rPr>
          <w:rFonts w:ascii="Georgia" w:hAnsi="Georgia"/>
          <w:b/>
          <w:bCs/>
        </w:rPr>
      </w:pPr>
    </w:p>
    <w:p w:rsidR="007E3DD7" w:rsidRDefault="007E3DD7" w:rsidP="007E3DD7">
      <w:pPr>
        <w:suppressAutoHyphens w:val="0"/>
        <w:spacing w:after="160" w:line="259" w:lineRule="auto"/>
        <w:rPr>
          <w:rFonts w:ascii="Georgia" w:hAnsi="Georgia"/>
          <w:b/>
          <w:bCs/>
        </w:rPr>
      </w:pPr>
    </w:p>
    <w:p w:rsidR="007E3DD7" w:rsidRDefault="007E3DD7" w:rsidP="007E3DD7">
      <w:pPr>
        <w:suppressAutoHyphens w:val="0"/>
        <w:spacing w:after="160" w:line="259" w:lineRule="auto"/>
        <w:rPr>
          <w:rFonts w:ascii="Georgia" w:hAnsi="Georgia"/>
          <w:b/>
          <w:bCs/>
        </w:rPr>
      </w:pPr>
    </w:p>
    <w:p w:rsidR="007E3DD7" w:rsidRDefault="007E3DD7" w:rsidP="007E3DD7">
      <w:pPr>
        <w:suppressAutoHyphens w:val="0"/>
        <w:spacing w:after="160" w:line="259" w:lineRule="auto"/>
        <w:rPr>
          <w:rFonts w:ascii="Georgia" w:hAnsi="Georgia"/>
          <w:b/>
          <w:bCs/>
        </w:rPr>
      </w:pPr>
    </w:p>
    <w:p w:rsidR="007E3DD7" w:rsidRDefault="007E3DD7" w:rsidP="007E3DD7">
      <w:pPr>
        <w:suppressAutoHyphens w:val="0"/>
        <w:spacing w:after="160" w:line="259" w:lineRule="auto"/>
        <w:rPr>
          <w:rFonts w:ascii="Georgia" w:hAnsi="Georgia"/>
          <w:b/>
          <w:bCs/>
        </w:rPr>
      </w:pPr>
    </w:p>
    <w:p w:rsidR="003F473B" w:rsidRDefault="003F473B" w:rsidP="007E3DD7">
      <w:pPr>
        <w:suppressAutoHyphens w:val="0"/>
        <w:spacing w:after="160" w:line="259" w:lineRule="auto"/>
        <w:jc w:val="center"/>
        <w:rPr>
          <w:rFonts w:ascii="Georgia" w:hAnsi="Georgia"/>
          <w:b/>
          <w:bCs/>
        </w:rPr>
      </w:pPr>
    </w:p>
    <w:p w:rsidR="003F473B" w:rsidRDefault="003F473B" w:rsidP="007E3DD7">
      <w:pPr>
        <w:suppressAutoHyphens w:val="0"/>
        <w:spacing w:after="160" w:line="259" w:lineRule="auto"/>
        <w:jc w:val="center"/>
        <w:rPr>
          <w:rFonts w:ascii="Georgia" w:hAnsi="Georgia"/>
          <w:b/>
          <w:bCs/>
        </w:rPr>
      </w:pPr>
    </w:p>
    <w:p w:rsidR="003F473B" w:rsidRDefault="003F473B" w:rsidP="007E3DD7">
      <w:pPr>
        <w:suppressAutoHyphens w:val="0"/>
        <w:spacing w:after="160" w:line="259" w:lineRule="auto"/>
        <w:jc w:val="center"/>
        <w:rPr>
          <w:rFonts w:ascii="Georgia" w:hAnsi="Georgia"/>
          <w:b/>
          <w:bCs/>
        </w:rPr>
      </w:pPr>
    </w:p>
    <w:p w:rsidR="003F473B" w:rsidRDefault="003F473B" w:rsidP="007E3DD7">
      <w:pPr>
        <w:suppressAutoHyphens w:val="0"/>
        <w:spacing w:after="160" w:line="259" w:lineRule="auto"/>
        <w:jc w:val="center"/>
        <w:rPr>
          <w:rFonts w:ascii="Georgia" w:hAnsi="Georgia"/>
          <w:b/>
          <w:bCs/>
        </w:rPr>
      </w:pPr>
    </w:p>
    <w:p w:rsidR="003F473B" w:rsidRDefault="003F473B" w:rsidP="007E3DD7">
      <w:pPr>
        <w:suppressAutoHyphens w:val="0"/>
        <w:spacing w:after="160" w:line="259" w:lineRule="auto"/>
        <w:jc w:val="center"/>
        <w:rPr>
          <w:rFonts w:ascii="Georgia" w:hAnsi="Georgia"/>
          <w:b/>
          <w:bCs/>
        </w:rPr>
      </w:pPr>
    </w:p>
    <w:p w:rsidR="003F473B" w:rsidRDefault="003F473B" w:rsidP="007E3DD7">
      <w:pPr>
        <w:suppressAutoHyphens w:val="0"/>
        <w:spacing w:after="160" w:line="259" w:lineRule="auto"/>
        <w:jc w:val="center"/>
        <w:rPr>
          <w:rFonts w:ascii="Georgia" w:hAnsi="Georgia"/>
          <w:b/>
          <w:bCs/>
        </w:rPr>
      </w:pPr>
    </w:p>
    <w:p w:rsidR="003F473B" w:rsidRDefault="003F473B" w:rsidP="007E3DD7">
      <w:pPr>
        <w:suppressAutoHyphens w:val="0"/>
        <w:spacing w:after="160" w:line="259" w:lineRule="auto"/>
        <w:jc w:val="center"/>
        <w:rPr>
          <w:rFonts w:ascii="Georgia" w:hAnsi="Georgia"/>
          <w:b/>
          <w:bCs/>
        </w:rPr>
      </w:pPr>
    </w:p>
    <w:p w:rsidR="007E3DD7" w:rsidRPr="007E3DD7" w:rsidRDefault="004B3611" w:rsidP="007E3DD7">
      <w:pPr>
        <w:suppressAutoHyphens w:val="0"/>
        <w:spacing w:after="160" w:line="259" w:lineRule="auto"/>
        <w:jc w:val="center"/>
        <w:rPr>
          <w:rFonts w:asciiTheme="majorBidi" w:hAnsiTheme="majorBidi" w:cstheme="majorBidi"/>
          <w:b/>
          <w:bCs/>
          <w:sz w:val="52"/>
          <w:szCs w:val="52"/>
        </w:rPr>
      </w:pPr>
      <w:r>
        <w:rPr>
          <w:rFonts w:asciiTheme="majorBidi" w:hAnsiTheme="majorBidi" w:cstheme="majorBidi"/>
          <w:b/>
          <w:bCs/>
          <w:sz w:val="52"/>
          <w:szCs w:val="52"/>
        </w:rPr>
        <w:t>Chapter 3: Analysis</w:t>
      </w:r>
    </w:p>
    <w:p w:rsidR="007E3DD7" w:rsidRDefault="007E3DD7" w:rsidP="00EF6E04">
      <w:pPr>
        <w:pStyle w:val="10"/>
        <w:rPr>
          <w:rFonts w:ascii="Georgia" w:hAnsi="Georgia"/>
          <w:b/>
          <w:bCs/>
        </w:rPr>
      </w:pPr>
    </w:p>
    <w:p w:rsidR="007E3DD7" w:rsidRDefault="007E3DD7">
      <w:pPr>
        <w:suppressAutoHyphens w:val="0"/>
        <w:spacing w:after="160" w:line="259" w:lineRule="auto"/>
        <w:rPr>
          <w:rFonts w:ascii="Georgia" w:eastAsia="Times New Roman" w:hAnsi="Georgia" w:cs="Times New Roman"/>
          <w:b/>
          <w:bCs/>
          <w:sz w:val="24"/>
          <w:szCs w:val="20"/>
        </w:rPr>
      </w:pPr>
      <w:r>
        <w:rPr>
          <w:rFonts w:ascii="Georgia" w:hAnsi="Georgia"/>
          <w:b/>
          <w:bCs/>
        </w:rPr>
        <w:br w:type="page"/>
      </w:r>
    </w:p>
    <w:bookmarkEnd w:id="66"/>
    <w:bookmarkEnd w:id="67"/>
    <w:bookmarkEnd w:id="68"/>
    <w:bookmarkEnd w:id="69"/>
    <w:bookmarkEnd w:id="70"/>
    <w:bookmarkEnd w:id="71"/>
    <w:p w:rsidR="00DE6989" w:rsidRDefault="00DE6989" w:rsidP="00DE6989">
      <w:pPr>
        <w:pageBreakBefore/>
        <w:spacing w:line="360" w:lineRule="auto"/>
        <w:jc w:val="both"/>
        <w:rPr>
          <w:rFonts w:ascii="Georgia" w:hAnsi="Georgia" w:cs="Georgia"/>
          <w:b/>
          <w:color w:val="000000"/>
          <w:sz w:val="28"/>
          <w:szCs w:val="28"/>
        </w:rPr>
      </w:pPr>
    </w:p>
    <w:p w:rsidR="00840A62" w:rsidRPr="00664583" w:rsidRDefault="00DE6989" w:rsidP="004B3611">
      <w:pPr>
        <w:pStyle w:val="10"/>
        <w:jc w:val="left"/>
        <w:rPr>
          <w:rFonts w:ascii="Georgia" w:hAnsi="Georgia" w:cs="Georgia"/>
          <w:b/>
          <w:bCs/>
          <w:color w:val="000000"/>
        </w:rPr>
      </w:pPr>
      <w:bookmarkStart w:id="85" w:name="_Toc500007330"/>
      <w:bookmarkStart w:id="86" w:name="_Toc500007568"/>
      <w:bookmarkStart w:id="87" w:name="_Toc500023281"/>
      <w:bookmarkStart w:id="88" w:name="_Toc500302845"/>
      <w:bookmarkStart w:id="89" w:name="_Toc500317742"/>
      <w:bookmarkStart w:id="90" w:name="_Toc500355085"/>
      <w:r>
        <w:rPr>
          <w:rFonts w:ascii="Georgia" w:hAnsi="Georgia" w:cs="Georgia"/>
          <w:b/>
          <w:color w:val="000000"/>
          <w:sz w:val="28"/>
          <w:szCs w:val="28"/>
        </w:rPr>
        <w:t>Chapter 3</w:t>
      </w:r>
      <w:r w:rsidRPr="00EF57FA">
        <w:rPr>
          <w:rFonts w:ascii="Georgia" w:hAnsi="Georgia" w:cs="Georgia"/>
          <w:b/>
          <w:color w:val="000000"/>
          <w:sz w:val="28"/>
          <w:szCs w:val="28"/>
        </w:rPr>
        <w:t xml:space="preserve">: </w:t>
      </w:r>
      <w:bookmarkEnd w:id="85"/>
      <w:bookmarkEnd w:id="86"/>
      <w:bookmarkEnd w:id="87"/>
      <w:bookmarkEnd w:id="88"/>
      <w:r w:rsidR="004B3611">
        <w:rPr>
          <w:rFonts w:ascii="Georgia" w:hAnsi="Georgia" w:cs="Georgia"/>
          <w:b/>
          <w:bCs/>
          <w:color w:val="000000"/>
        </w:rPr>
        <w:t>Analysis</w:t>
      </w:r>
      <w:bookmarkEnd w:id="89"/>
      <w:bookmarkEnd w:id="90"/>
      <w:r w:rsidR="004B3611">
        <w:rPr>
          <w:rFonts w:ascii="Georgia" w:hAnsi="Georgia" w:cs="Georgia"/>
          <w:b/>
          <w:bCs/>
          <w:color w:val="000000"/>
        </w:rPr>
        <w:t xml:space="preserve"> </w:t>
      </w:r>
    </w:p>
    <w:p w:rsidR="004B3611" w:rsidRDefault="004B3611" w:rsidP="004B3611">
      <w:pPr>
        <w:pStyle w:val="20"/>
        <w:rPr>
          <w:rFonts w:ascii="Georgia" w:hAnsi="Georgia" w:cs="Liberation Serif"/>
          <w:b/>
          <w:color w:val="000000"/>
        </w:rPr>
      </w:pPr>
      <w:bookmarkStart w:id="91" w:name="_Toc500302850"/>
      <w:bookmarkStart w:id="92" w:name="_Toc500305200"/>
      <w:bookmarkStart w:id="93" w:name="_Toc500317743"/>
      <w:bookmarkStart w:id="94" w:name="_Toc479762540"/>
      <w:r>
        <w:rPr>
          <w:rFonts w:ascii="Georgia" w:hAnsi="Georgia" w:cs="Liberation Serif"/>
          <w:b/>
          <w:color w:val="000000"/>
        </w:rPr>
        <w:t xml:space="preserve">3.1 </w:t>
      </w:r>
      <w:r w:rsidRPr="00664583">
        <w:rPr>
          <w:rFonts w:ascii="Georgia" w:hAnsi="Georgia" w:cs="Liberation Serif"/>
          <w:b/>
          <w:color w:val="000000"/>
        </w:rPr>
        <w:t>Functional and Non- Functional Requirements</w:t>
      </w:r>
      <w:r>
        <w:rPr>
          <w:rFonts w:ascii="Georgia" w:hAnsi="Georgia" w:cs="Liberation Serif"/>
          <w:b/>
          <w:color w:val="000000"/>
        </w:rPr>
        <w:t>:</w:t>
      </w:r>
      <w:bookmarkEnd w:id="91"/>
      <w:bookmarkEnd w:id="92"/>
      <w:bookmarkEnd w:id="93"/>
    </w:p>
    <w:p w:rsidR="004B3611" w:rsidRPr="00664583" w:rsidRDefault="004B3611" w:rsidP="004B3611">
      <w:pPr>
        <w:rPr>
          <w:lang w:val="en-SG" w:eastAsia="x-none"/>
        </w:rPr>
      </w:pPr>
    </w:p>
    <w:bookmarkEnd w:id="94"/>
    <w:p w:rsidR="004B3611" w:rsidRPr="00664583" w:rsidRDefault="004B3611" w:rsidP="004B3611">
      <w:pPr>
        <w:jc w:val="both"/>
        <w:rPr>
          <w:rFonts w:ascii="Georgia" w:hAnsi="Georgia" w:cs="Times New Roman"/>
          <w:sz w:val="24"/>
          <w:szCs w:val="24"/>
        </w:rPr>
      </w:pPr>
      <w:r w:rsidRPr="00664583">
        <w:rPr>
          <w:rFonts w:ascii="Georgia" w:hAnsi="Georgia" w:cs="Times New Roman"/>
          <w:sz w:val="24"/>
          <w:szCs w:val="24"/>
        </w:rPr>
        <w:t>Our project uses technologies for processing 2D photos and recognizing the animals , then shows the 3D model of them , our app works itself through AR technology &amp; Unity 3D . There are two actors in this project:</w:t>
      </w:r>
    </w:p>
    <w:p w:rsidR="004B3611" w:rsidRPr="00664583" w:rsidRDefault="004B3611" w:rsidP="004B3611">
      <w:pPr>
        <w:jc w:val="both"/>
        <w:rPr>
          <w:rFonts w:ascii="Georgia" w:hAnsi="Georgia" w:cs="Times New Roman"/>
          <w:sz w:val="24"/>
          <w:szCs w:val="24"/>
        </w:rPr>
      </w:pPr>
      <w:r w:rsidRPr="00664583">
        <w:rPr>
          <w:rFonts w:ascii="Georgia" w:hAnsi="Georgia" w:cs="Times New Roman"/>
          <w:sz w:val="24"/>
          <w:szCs w:val="24"/>
        </w:rPr>
        <w:t>The main user (kid) who uses the app to learn the names, shapes and sounds of the animals.</w:t>
      </w:r>
    </w:p>
    <w:p w:rsidR="004B3611" w:rsidRPr="00664583" w:rsidRDefault="004B3611" w:rsidP="004B3611">
      <w:pPr>
        <w:jc w:val="both"/>
        <w:rPr>
          <w:rFonts w:ascii="Georgia" w:hAnsi="Georgia" w:cs="Times New Roman"/>
          <w:sz w:val="24"/>
          <w:szCs w:val="24"/>
        </w:rPr>
      </w:pPr>
      <w:r w:rsidRPr="00664583">
        <w:rPr>
          <w:rFonts w:ascii="Georgia" w:hAnsi="Georgia" w:cs="Times New Roman"/>
          <w:sz w:val="24"/>
          <w:szCs w:val="24"/>
        </w:rPr>
        <w:t>Admin who continues updating &amp; controlling the database (set of photos for animals).</w:t>
      </w:r>
    </w:p>
    <w:p w:rsidR="004B3611" w:rsidRDefault="004B3611" w:rsidP="004B3611">
      <w:pPr>
        <w:pStyle w:val="30"/>
        <w:rPr>
          <w:rFonts w:ascii="Times New Roman" w:hAnsi="Times New Roman"/>
          <w:b/>
          <w:bCs/>
          <w:color w:val="auto"/>
        </w:rPr>
      </w:pPr>
      <w:bookmarkStart w:id="95" w:name="_Toc500007173"/>
      <w:bookmarkStart w:id="96" w:name="_Toc500302851"/>
      <w:bookmarkStart w:id="97" w:name="_Toc500305201"/>
      <w:r w:rsidRPr="00664583">
        <w:rPr>
          <w:rFonts w:ascii="Times New Roman" w:hAnsi="Times New Roman"/>
          <w:b/>
          <w:bCs/>
          <w:color w:val="auto"/>
        </w:rPr>
        <w:t xml:space="preserve"> </w:t>
      </w:r>
      <w:bookmarkStart w:id="98" w:name="_Toc500317744"/>
      <w:r w:rsidRPr="00664583">
        <w:rPr>
          <w:rFonts w:ascii="Times New Roman" w:hAnsi="Times New Roman"/>
          <w:b/>
          <w:bCs/>
          <w:color w:val="auto"/>
        </w:rPr>
        <w:t>User Requirements:</w:t>
      </w:r>
      <w:bookmarkEnd w:id="95"/>
      <w:bookmarkEnd w:id="96"/>
      <w:bookmarkEnd w:id="97"/>
      <w:bookmarkEnd w:id="98"/>
    </w:p>
    <w:p w:rsidR="004B3611" w:rsidRPr="00664583" w:rsidRDefault="004B3611" w:rsidP="004B3611">
      <w:pPr>
        <w:rPr>
          <w:lang w:val="en-SG" w:eastAsia="x-none"/>
        </w:rPr>
      </w:pPr>
    </w:p>
    <w:p w:rsidR="004B3611" w:rsidRPr="00664583" w:rsidRDefault="00C51B1A" w:rsidP="004B3611">
      <w:pPr>
        <w:pStyle w:val="Default"/>
        <w:rPr>
          <w:rFonts w:ascii="Georgia" w:hAnsi="Georgia" w:cs="Times New Roman"/>
          <w:b/>
          <w:bCs/>
        </w:rPr>
      </w:pPr>
      <w:r>
        <w:rPr>
          <w:rFonts w:ascii="Georgia" w:hAnsi="Georgia"/>
          <w:b/>
          <w:bCs/>
        </w:rPr>
        <w:t xml:space="preserve"> 3.1.1 Functional requirement </w:t>
      </w:r>
    </w:p>
    <w:p w:rsidR="004B3611" w:rsidRPr="00664583" w:rsidRDefault="004B3611" w:rsidP="004B3611">
      <w:pPr>
        <w:pStyle w:val="Default"/>
        <w:rPr>
          <w:rFonts w:ascii="Georgia" w:hAnsi="Georgia" w:cs="Times New Roman"/>
          <w:b/>
          <w:bCs/>
        </w:rPr>
      </w:pPr>
    </w:p>
    <w:p w:rsidR="004B3611" w:rsidRPr="00664583" w:rsidRDefault="004B3611" w:rsidP="004B3611">
      <w:pPr>
        <w:pStyle w:val="Default"/>
        <w:spacing w:line="360" w:lineRule="auto"/>
        <w:rPr>
          <w:rFonts w:ascii="Georgia" w:hAnsi="Georgia" w:cs="Times New Roman"/>
        </w:rPr>
      </w:pPr>
      <w:r w:rsidRPr="00664583">
        <w:rPr>
          <w:rFonts w:ascii="Georgia" w:hAnsi="Georgia" w:cs="Times New Roman"/>
          <w:b/>
          <w:bCs/>
        </w:rPr>
        <w:t xml:space="preserve">ID: FR1 </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 xml:space="preserve">TITLE: sign up in the app </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DESCRIPTION: the user should sign up in the app through email , password , age and gender.</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 xml:space="preserve">RAT: In order for users to sign up in the app. </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DEP: None</w:t>
      </w:r>
    </w:p>
    <w:p w:rsidR="004B3611" w:rsidRPr="00664583" w:rsidRDefault="00C51B1A" w:rsidP="004B3611">
      <w:pPr>
        <w:pStyle w:val="Default"/>
        <w:jc w:val="both"/>
        <w:rPr>
          <w:rFonts w:ascii="Georgia" w:hAnsi="Georgia" w:cs="Times New Roman"/>
          <w:b/>
          <w:bCs/>
        </w:rPr>
      </w:pPr>
      <w:r>
        <w:rPr>
          <w:rFonts w:ascii="Georgia" w:hAnsi="Georgia"/>
          <w:b/>
          <w:bCs/>
        </w:rPr>
        <w:t xml:space="preserve"> Functional requirement </w:t>
      </w:r>
    </w:p>
    <w:p w:rsidR="004B3611" w:rsidRPr="00664583" w:rsidRDefault="004B3611" w:rsidP="004B3611">
      <w:pPr>
        <w:pStyle w:val="Default"/>
        <w:jc w:val="both"/>
        <w:rPr>
          <w:rFonts w:ascii="Georgia" w:hAnsi="Georgia" w:cs="Times New Roman"/>
          <w:b/>
          <w:bCs/>
        </w:rPr>
      </w:pP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b/>
          <w:bCs/>
        </w:rPr>
        <w:t>ID: FR2</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 xml:space="preserve">TITLE: sign in in the app </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DESCRIPTION: the user should sign in through email and password.</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 xml:space="preserve">RAT: In order for users to sign in into the app. </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DEP: FR1</w:t>
      </w:r>
    </w:p>
    <w:p w:rsidR="004B3611" w:rsidRDefault="004B3611" w:rsidP="004B3611">
      <w:pPr>
        <w:pStyle w:val="Default"/>
        <w:spacing w:line="360" w:lineRule="auto"/>
        <w:jc w:val="both"/>
        <w:rPr>
          <w:rFonts w:ascii="Georgia" w:hAnsi="Georgia" w:cs="Times New Roman"/>
        </w:rPr>
      </w:pPr>
    </w:p>
    <w:p w:rsidR="004B3611" w:rsidRDefault="004B3611" w:rsidP="004B3611">
      <w:pPr>
        <w:pStyle w:val="Default"/>
        <w:spacing w:line="360" w:lineRule="auto"/>
        <w:rPr>
          <w:rFonts w:ascii="Georgia" w:hAnsi="Georgia" w:cs="Times New Roman"/>
        </w:rPr>
      </w:pPr>
    </w:p>
    <w:p w:rsidR="004B3611" w:rsidRDefault="004B3611" w:rsidP="004B3611">
      <w:pPr>
        <w:pStyle w:val="Default"/>
        <w:spacing w:line="360" w:lineRule="auto"/>
        <w:rPr>
          <w:rFonts w:ascii="Georgia" w:hAnsi="Georgia" w:cs="Times New Roman"/>
        </w:rPr>
      </w:pPr>
    </w:p>
    <w:p w:rsidR="004B3611" w:rsidRDefault="004B3611" w:rsidP="004B3611">
      <w:pPr>
        <w:pStyle w:val="Default"/>
        <w:spacing w:line="360" w:lineRule="auto"/>
        <w:rPr>
          <w:rFonts w:ascii="Georgia" w:hAnsi="Georgia" w:cs="Times New Roman"/>
        </w:rPr>
      </w:pPr>
    </w:p>
    <w:p w:rsidR="004B3611" w:rsidRPr="00664583" w:rsidRDefault="004B3611" w:rsidP="004B3611">
      <w:pPr>
        <w:pStyle w:val="Default"/>
        <w:spacing w:line="360" w:lineRule="auto"/>
        <w:rPr>
          <w:rFonts w:ascii="Georgia" w:hAnsi="Georgia" w:cs="Times New Roman"/>
        </w:rPr>
      </w:pPr>
    </w:p>
    <w:p w:rsidR="004B3611" w:rsidRPr="00664583" w:rsidRDefault="005B27E5" w:rsidP="004B3611">
      <w:pPr>
        <w:pStyle w:val="Default"/>
        <w:jc w:val="both"/>
        <w:rPr>
          <w:rFonts w:ascii="Georgia" w:hAnsi="Georgia" w:cs="Times New Roman"/>
          <w:b/>
          <w:bCs/>
        </w:rPr>
      </w:pPr>
      <w:r>
        <w:rPr>
          <w:rFonts w:ascii="Georgia" w:hAnsi="Georgia"/>
          <w:b/>
          <w:bCs/>
        </w:rPr>
        <w:t xml:space="preserve"> Functional requirement:</w:t>
      </w:r>
    </w:p>
    <w:p w:rsidR="004B3611" w:rsidRPr="00664583" w:rsidRDefault="004B3611" w:rsidP="004B3611">
      <w:pPr>
        <w:pStyle w:val="Default"/>
        <w:jc w:val="both"/>
        <w:rPr>
          <w:rFonts w:ascii="Georgia" w:hAnsi="Georgia" w:cs="Times New Roman"/>
          <w:b/>
          <w:bCs/>
        </w:rPr>
      </w:pP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b/>
          <w:bCs/>
        </w:rPr>
        <w:t>ID: FR3</w:t>
      </w:r>
    </w:p>
    <w:p w:rsidR="004B3611" w:rsidRPr="00664583" w:rsidRDefault="004B3611" w:rsidP="004B3611">
      <w:pPr>
        <w:pBdr>
          <w:top w:val="nil"/>
          <w:left w:val="nil"/>
          <w:bottom w:val="nil"/>
          <w:right w:val="nil"/>
          <w:between w:val="nil"/>
          <w:bar w:val="nil"/>
        </w:pBdr>
        <w:suppressAutoHyphens w:val="0"/>
        <w:spacing w:after="160" w:line="259" w:lineRule="auto"/>
        <w:ind w:right="720"/>
        <w:jc w:val="both"/>
        <w:rPr>
          <w:rFonts w:ascii="Georgia" w:hAnsi="Georgia"/>
          <w:sz w:val="24"/>
          <w:szCs w:val="24"/>
        </w:rPr>
      </w:pPr>
      <w:r w:rsidRPr="00664583">
        <w:rPr>
          <w:rFonts w:ascii="Georgia" w:hAnsi="Georgia" w:cs="Times New Roman"/>
          <w:sz w:val="24"/>
          <w:szCs w:val="24"/>
        </w:rPr>
        <w:t xml:space="preserve">TITLE: </w:t>
      </w:r>
      <w:r w:rsidRPr="00664583">
        <w:rPr>
          <w:rFonts w:ascii="Georgia" w:hAnsi="Georgia"/>
          <w:sz w:val="24"/>
          <w:szCs w:val="24"/>
        </w:rPr>
        <w:t>Open camera through the app and focuses on a 2D photo.</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DESCRIPTION: the user should open the camera that track each frame..</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 xml:space="preserve">RAT: In order for users to open the camera. </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DEP: FR2</w:t>
      </w:r>
    </w:p>
    <w:p w:rsidR="004B3611" w:rsidRPr="00664583" w:rsidRDefault="005B27E5" w:rsidP="004B3611">
      <w:pPr>
        <w:pStyle w:val="Default"/>
        <w:jc w:val="both"/>
        <w:rPr>
          <w:rFonts w:ascii="Georgia" w:hAnsi="Georgia" w:cs="Times New Roman"/>
          <w:b/>
          <w:bCs/>
        </w:rPr>
      </w:pPr>
      <w:r>
        <w:rPr>
          <w:rFonts w:ascii="Georgia" w:hAnsi="Georgia"/>
          <w:b/>
          <w:bCs/>
        </w:rPr>
        <w:t xml:space="preserve">Functional requirement </w:t>
      </w:r>
    </w:p>
    <w:p w:rsidR="004B3611" w:rsidRPr="00664583" w:rsidRDefault="004B3611" w:rsidP="004B3611">
      <w:pPr>
        <w:pStyle w:val="Default"/>
        <w:jc w:val="both"/>
        <w:rPr>
          <w:rFonts w:ascii="Georgia" w:hAnsi="Georgia" w:cs="Times New Roman"/>
          <w:b/>
          <w:bCs/>
        </w:rPr>
      </w:pP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b/>
          <w:bCs/>
        </w:rPr>
        <w:t>ID: FR4</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 xml:space="preserve">TITLE: </w:t>
      </w:r>
      <w:r w:rsidRPr="00664583">
        <w:rPr>
          <w:rFonts w:ascii="Georgia" w:hAnsi="Georgia"/>
        </w:rPr>
        <w:t>Show the 3D photo of the animal being in the 2D photo with its name and sound</w:t>
      </w:r>
    </w:p>
    <w:p w:rsidR="004B3611" w:rsidRPr="00664583" w:rsidRDefault="004B3611" w:rsidP="004B3611">
      <w:pPr>
        <w:pBdr>
          <w:top w:val="nil"/>
          <w:left w:val="nil"/>
          <w:bottom w:val="nil"/>
          <w:right w:val="nil"/>
          <w:between w:val="nil"/>
          <w:bar w:val="nil"/>
        </w:pBdr>
        <w:suppressAutoHyphens w:val="0"/>
        <w:spacing w:after="160" w:line="360" w:lineRule="auto"/>
        <w:ind w:right="720"/>
        <w:jc w:val="both"/>
        <w:rPr>
          <w:rFonts w:ascii="Georgia" w:hAnsi="Georgia" w:cs="Times New Roman"/>
          <w:color w:val="000000"/>
          <w:kern w:val="0"/>
          <w:sz w:val="24"/>
          <w:szCs w:val="24"/>
        </w:rPr>
      </w:pPr>
      <w:r w:rsidRPr="00664583">
        <w:rPr>
          <w:rFonts w:ascii="Georgia" w:hAnsi="Georgia" w:cs="Times New Roman"/>
          <w:sz w:val="24"/>
          <w:szCs w:val="24"/>
        </w:rPr>
        <w:t>DESCRIPTION</w:t>
      </w:r>
      <w:r w:rsidRPr="00664583">
        <w:rPr>
          <w:rFonts w:ascii="Georgia" w:hAnsi="Georgia" w:cs="Times New Roman"/>
          <w:color w:val="000000"/>
          <w:kern w:val="0"/>
          <w:sz w:val="24"/>
          <w:szCs w:val="24"/>
        </w:rPr>
        <w:t>: The system should be able to handle and process the photo in accurate and fast way. After the system has a match between the 2D photo and the similar one in the database , the system shows 3D photo of the animal with playing the sound of it and says the name of the animal , then the system automatically adds this 3D animals in user's list.</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 xml:space="preserve">RAT: In order to show the user the 3D photo and its sound . </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DEP: FR3</w:t>
      </w:r>
    </w:p>
    <w:p w:rsidR="004B3611" w:rsidRPr="00664583" w:rsidRDefault="004B3611" w:rsidP="004B3611">
      <w:pPr>
        <w:pStyle w:val="Default"/>
        <w:spacing w:line="360" w:lineRule="auto"/>
        <w:jc w:val="both"/>
        <w:rPr>
          <w:rFonts w:ascii="Georgia" w:hAnsi="Georgia" w:cs="Times New Roman"/>
        </w:rPr>
      </w:pPr>
    </w:p>
    <w:p w:rsidR="004B3611" w:rsidRPr="00664583" w:rsidRDefault="005B27E5" w:rsidP="004B3611">
      <w:pPr>
        <w:pStyle w:val="Default"/>
        <w:jc w:val="both"/>
        <w:rPr>
          <w:rFonts w:ascii="Georgia" w:hAnsi="Georgia" w:cs="Times New Roman"/>
          <w:b/>
          <w:bCs/>
        </w:rPr>
      </w:pPr>
      <w:r>
        <w:rPr>
          <w:rFonts w:ascii="Georgia" w:hAnsi="Georgia"/>
          <w:b/>
          <w:bCs/>
        </w:rPr>
        <w:t xml:space="preserve"> Functional requirement </w:t>
      </w:r>
    </w:p>
    <w:p w:rsidR="004B3611" w:rsidRPr="00664583" w:rsidRDefault="004B3611" w:rsidP="004B3611">
      <w:pPr>
        <w:pStyle w:val="Default"/>
        <w:jc w:val="both"/>
        <w:rPr>
          <w:rFonts w:ascii="Georgia" w:hAnsi="Georgia" w:cs="Times New Roman"/>
          <w:b/>
          <w:bCs/>
        </w:rPr>
      </w:pP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b/>
          <w:bCs/>
        </w:rPr>
        <w:t>ID: FR5</w:t>
      </w:r>
    </w:p>
    <w:p w:rsidR="004B3611" w:rsidRPr="00664583" w:rsidRDefault="004B3611" w:rsidP="004B3611">
      <w:pPr>
        <w:pBdr>
          <w:top w:val="nil"/>
          <w:left w:val="nil"/>
          <w:bottom w:val="nil"/>
          <w:right w:val="nil"/>
          <w:between w:val="nil"/>
          <w:bar w:val="nil"/>
        </w:pBdr>
        <w:suppressAutoHyphens w:val="0"/>
        <w:spacing w:after="160" w:line="259" w:lineRule="auto"/>
        <w:ind w:right="720"/>
        <w:jc w:val="both"/>
        <w:rPr>
          <w:rFonts w:ascii="Georgia" w:hAnsi="Georgia"/>
          <w:sz w:val="24"/>
          <w:szCs w:val="24"/>
        </w:rPr>
      </w:pPr>
      <w:r w:rsidRPr="00664583">
        <w:rPr>
          <w:rFonts w:ascii="Georgia" w:hAnsi="Georgia" w:cs="Times New Roman"/>
          <w:sz w:val="24"/>
          <w:szCs w:val="24"/>
        </w:rPr>
        <w:t xml:space="preserve">TITLE: </w:t>
      </w:r>
      <w:r w:rsidRPr="00664583">
        <w:rPr>
          <w:rFonts w:ascii="Georgia" w:hAnsi="Georgia"/>
          <w:sz w:val="24"/>
          <w:szCs w:val="24"/>
        </w:rPr>
        <w:t>Clicks on the 3D photo for rotating it.</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DESCRIPTION: After the system displays the 3D animal with its sound and says its name , the user can click on the 3D photo to rotate the animal.</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 xml:space="preserve">RAT: In order to enable the user to rotate the 3D animal . </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DEP: FR4</w:t>
      </w:r>
    </w:p>
    <w:p w:rsidR="004B3611" w:rsidRPr="00664583" w:rsidRDefault="004B3611" w:rsidP="004B3611">
      <w:pPr>
        <w:pStyle w:val="Default"/>
        <w:spacing w:line="360" w:lineRule="auto"/>
        <w:rPr>
          <w:rFonts w:ascii="Georgia" w:hAnsi="Georgia" w:cs="Times New Roman"/>
        </w:rPr>
      </w:pPr>
    </w:p>
    <w:p w:rsidR="004B3611" w:rsidRPr="00664583" w:rsidRDefault="004B3611" w:rsidP="004B3611">
      <w:pPr>
        <w:pStyle w:val="Default"/>
        <w:spacing w:line="360" w:lineRule="auto"/>
        <w:rPr>
          <w:rFonts w:ascii="Georgia" w:hAnsi="Georgia" w:cs="Times New Roman"/>
        </w:rPr>
      </w:pPr>
    </w:p>
    <w:p w:rsidR="004B3611" w:rsidRPr="00664583" w:rsidRDefault="004B3611" w:rsidP="004B3611">
      <w:pPr>
        <w:pStyle w:val="Default"/>
        <w:spacing w:line="360" w:lineRule="auto"/>
        <w:rPr>
          <w:rFonts w:ascii="Georgia" w:hAnsi="Georgia" w:cs="Times New Roman"/>
        </w:rPr>
      </w:pPr>
    </w:p>
    <w:p w:rsidR="004B3611" w:rsidRPr="00664583" w:rsidRDefault="004B3611" w:rsidP="004B3611">
      <w:pPr>
        <w:pStyle w:val="Default"/>
        <w:spacing w:line="360" w:lineRule="auto"/>
        <w:rPr>
          <w:rFonts w:ascii="Georgia" w:hAnsi="Georgia" w:cs="Times New Roman"/>
        </w:rPr>
      </w:pPr>
    </w:p>
    <w:p w:rsidR="004B3611" w:rsidRPr="00664583" w:rsidRDefault="005B27E5" w:rsidP="004B3611">
      <w:pPr>
        <w:pStyle w:val="Default"/>
        <w:jc w:val="both"/>
        <w:rPr>
          <w:rFonts w:ascii="Georgia" w:hAnsi="Georgia" w:cs="Times New Roman"/>
          <w:b/>
          <w:bCs/>
        </w:rPr>
      </w:pPr>
      <w:r>
        <w:rPr>
          <w:rFonts w:ascii="Georgia" w:hAnsi="Georgia"/>
          <w:b/>
          <w:bCs/>
        </w:rPr>
        <w:t xml:space="preserve">Functional requirement </w:t>
      </w:r>
    </w:p>
    <w:p w:rsidR="004B3611" w:rsidRPr="00664583" w:rsidRDefault="004B3611" w:rsidP="004B3611">
      <w:pPr>
        <w:pStyle w:val="Default"/>
        <w:jc w:val="both"/>
        <w:rPr>
          <w:rFonts w:ascii="Georgia" w:hAnsi="Georgia" w:cs="Times New Roman"/>
          <w:b/>
          <w:bCs/>
        </w:rPr>
      </w:pP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b/>
          <w:bCs/>
        </w:rPr>
        <w:t>ID: FR6</w:t>
      </w:r>
    </w:p>
    <w:p w:rsidR="004B3611" w:rsidRPr="00664583" w:rsidRDefault="004B3611" w:rsidP="004B3611">
      <w:pPr>
        <w:pBdr>
          <w:top w:val="nil"/>
          <w:left w:val="nil"/>
          <w:bottom w:val="nil"/>
          <w:right w:val="nil"/>
          <w:between w:val="nil"/>
          <w:bar w:val="nil"/>
        </w:pBdr>
        <w:suppressAutoHyphens w:val="0"/>
        <w:spacing w:after="160" w:line="259" w:lineRule="auto"/>
        <w:ind w:right="720"/>
        <w:jc w:val="both"/>
        <w:rPr>
          <w:rFonts w:ascii="Georgia" w:hAnsi="Georgia"/>
          <w:sz w:val="24"/>
          <w:szCs w:val="24"/>
        </w:rPr>
      </w:pPr>
      <w:r w:rsidRPr="00664583">
        <w:rPr>
          <w:rFonts w:ascii="Georgia" w:hAnsi="Georgia" w:cs="Times New Roman"/>
          <w:sz w:val="24"/>
          <w:szCs w:val="24"/>
        </w:rPr>
        <w:t xml:space="preserve">TITLE: </w:t>
      </w:r>
      <w:r w:rsidRPr="00664583">
        <w:rPr>
          <w:rFonts w:ascii="Georgia" w:hAnsi="Georgia"/>
          <w:sz w:val="24"/>
          <w:szCs w:val="24"/>
        </w:rPr>
        <w:t>Show list of latest shown animals</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DESCRIPTION: any time the user can display his last shown animal photos.</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 xml:space="preserve">RAT: In order to enable the user to show his last shown 3D animal photos. . </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DEP: FR2</w:t>
      </w:r>
    </w:p>
    <w:p w:rsidR="004B3611" w:rsidRPr="00664583" w:rsidRDefault="004B3611" w:rsidP="004B3611">
      <w:pPr>
        <w:pStyle w:val="Default"/>
        <w:spacing w:line="360" w:lineRule="auto"/>
        <w:jc w:val="both"/>
        <w:rPr>
          <w:rFonts w:ascii="Georgia" w:hAnsi="Georgia" w:cs="Times New Roman"/>
        </w:rPr>
      </w:pPr>
    </w:p>
    <w:p w:rsidR="004B3611" w:rsidRPr="00664583" w:rsidRDefault="005B27E5" w:rsidP="004B3611">
      <w:pPr>
        <w:pStyle w:val="Default"/>
        <w:jc w:val="both"/>
        <w:rPr>
          <w:rFonts w:ascii="Georgia" w:hAnsi="Georgia" w:cs="Times New Roman"/>
          <w:b/>
          <w:bCs/>
        </w:rPr>
      </w:pPr>
      <w:r>
        <w:rPr>
          <w:rFonts w:ascii="Georgia" w:hAnsi="Georgia"/>
          <w:b/>
          <w:bCs/>
        </w:rPr>
        <w:t xml:space="preserve"> Functional requirement </w:t>
      </w:r>
    </w:p>
    <w:p w:rsidR="004B3611" w:rsidRPr="00664583" w:rsidRDefault="004B3611" w:rsidP="004B3611">
      <w:pPr>
        <w:pStyle w:val="Default"/>
        <w:jc w:val="both"/>
        <w:rPr>
          <w:rFonts w:ascii="Georgia" w:hAnsi="Georgia" w:cs="Times New Roman"/>
          <w:b/>
          <w:bCs/>
        </w:rPr>
      </w:pP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b/>
          <w:bCs/>
        </w:rPr>
        <w:t>ID: FR7</w:t>
      </w:r>
    </w:p>
    <w:p w:rsidR="004B3611" w:rsidRPr="00664583" w:rsidRDefault="004B3611" w:rsidP="004B3611">
      <w:pPr>
        <w:pBdr>
          <w:top w:val="nil"/>
          <w:left w:val="nil"/>
          <w:bottom w:val="nil"/>
          <w:right w:val="nil"/>
          <w:between w:val="nil"/>
          <w:bar w:val="nil"/>
        </w:pBdr>
        <w:suppressAutoHyphens w:val="0"/>
        <w:spacing w:after="160" w:line="259" w:lineRule="auto"/>
        <w:ind w:right="720"/>
        <w:jc w:val="both"/>
        <w:rPr>
          <w:rFonts w:ascii="Georgia" w:hAnsi="Georgia"/>
          <w:sz w:val="24"/>
          <w:szCs w:val="24"/>
        </w:rPr>
      </w:pPr>
      <w:r w:rsidRPr="00664583">
        <w:rPr>
          <w:rFonts w:ascii="Georgia" w:hAnsi="Georgia" w:cs="Times New Roman"/>
          <w:sz w:val="24"/>
          <w:szCs w:val="24"/>
        </w:rPr>
        <w:t xml:space="preserve">TITLE: </w:t>
      </w:r>
      <w:r w:rsidRPr="00664583">
        <w:rPr>
          <w:rFonts w:ascii="Georgia" w:hAnsi="Georgia"/>
          <w:sz w:val="24"/>
          <w:szCs w:val="24"/>
        </w:rPr>
        <w:t>shows the explanation of the movements within the app</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 xml:space="preserve">DESCRIPTION: After signing in at the first time , it is displayed only one time. </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DEP: FR2</w:t>
      </w:r>
    </w:p>
    <w:p w:rsidR="004B3611" w:rsidRPr="00F4246E" w:rsidRDefault="004B3611" w:rsidP="004B3611">
      <w:pPr>
        <w:jc w:val="both"/>
        <w:rPr>
          <w:rFonts w:ascii="Times New Roman" w:hAnsi="Times New Roman" w:cs="Times New Roman"/>
        </w:rPr>
      </w:pPr>
    </w:p>
    <w:p w:rsidR="004B3611" w:rsidRDefault="004B3611" w:rsidP="004B3611">
      <w:pPr>
        <w:pStyle w:val="30"/>
        <w:jc w:val="both"/>
        <w:rPr>
          <w:rFonts w:ascii="Times New Roman" w:hAnsi="Times New Roman"/>
          <w:b/>
          <w:bCs/>
          <w:color w:val="auto"/>
        </w:rPr>
      </w:pPr>
      <w:bookmarkStart w:id="99" w:name="_Toc500007174"/>
      <w:bookmarkStart w:id="100" w:name="_Toc500302852"/>
      <w:bookmarkStart w:id="101" w:name="_Toc500305202"/>
      <w:r>
        <w:rPr>
          <w:rFonts w:ascii="Times New Roman" w:hAnsi="Times New Roman"/>
          <w:b/>
          <w:bCs/>
          <w:color w:val="auto"/>
        </w:rPr>
        <w:t xml:space="preserve"> </w:t>
      </w:r>
      <w:bookmarkStart w:id="102" w:name="_Toc500317745"/>
      <w:r w:rsidRPr="00664583">
        <w:rPr>
          <w:rFonts w:ascii="Times New Roman" w:hAnsi="Times New Roman"/>
          <w:b/>
          <w:bCs/>
          <w:color w:val="auto"/>
        </w:rPr>
        <w:t>Admin Requirements:</w:t>
      </w:r>
      <w:bookmarkEnd w:id="99"/>
      <w:bookmarkEnd w:id="100"/>
      <w:bookmarkEnd w:id="101"/>
      <w:bookmarkEnd w:id="102"/>
    </w:p>
    <w:p w:rsidR="004B3611" w:rsidRPr="00664583" w:rsidRDefault="004B3611" w:rsidP="004B3611">
      <w:pPr>
        <w:jc w:val="both"/>
        <w:rPr>
          <w:lang w:val="en-SG" w:eastAsia="x-none"/>
        </w:rPr>
      </w:pPr>
    </w:p>
    <w:p w:rsidR="004B3611" w:rsidRPr="00664583" w:rsidRDefault="005B27E5" w:rsidP="004B3611">
      <w:pPr>
        <w:pStyle w:val="Default"/>
        <w:jc w:val="both"/>
        <w:rPr>
          <w:rFonts w:ascii="Georgia" w:hAnsi="Georgia" w:cs="Times New Roman"/>
          <w:b/>
          <w:bCs/>
        </w:rPr>
      </w:pPr>
      <w:r>
        <w:rPr>
          <w:rFonts w:ascii="Georgia" w:hAnsi="Georgia"/>
          <w:b/>
          <w:bCs/>
        </w:rPr>
        <w:t xml:space="preserve"> Functional requirement </w:t>
      </w:r>
    </w:p>
    <w:p w:rsidR="004B3611" w:rsidRPr="00664583" w:rsidRDefault="004B3611" w:rsidP="004B3611">
      <w:pPr>
        <w:pStyle w:val="Default"/>
        <w:jc w:val="both"/>
        <w:rPr>
          <w:rFonts w:ascii="Georgia" w:hAnsi="Georgia" w:cs="Times New Roman"/>
          <w:b/>
          <w:bCs/>
        </w:rPr>
      </w:pP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b/>
          <w:bCs/>
        </w:rPr>
        <w:t>ID: FR1</w:t>
      </w:r>
    </w:p>
    <w:p w:rsidR="004B3611" w:rsidRPr="00664583" w:rsidRDefault="004B3611" w:rsidP="004B3611">
      <w:pPr>
        <w:pBdr>
          <w:top w:val="nil"/>
          <w:left w:val="nil"/>
          <w:bottom w:val="nil"/>
          <w:right w:val="nil"/>
          <w:between w:val="nil"/>
          <w:bar w:val="nil"/>
        </w:pBdr>
        <w:suppressAutoHyphens w:val="0"/>
        <w:spacing w:after="160" w:line="259" w:lineRule="auto"/>
        <w:ind w:right="720"/>
        <w:jc w:val="both"/>
        <w:rPr>
          <w:rFonts w:ascii="Georgia" w:hAnsi="Georgia"/>
          <w:sz w:val="24"/>
          <w:szCs w:val="24"/>
        </w:rPr>
      </w:pPr>
      <w:r w:rsidRPr="00664583">
        <w:rPr>
          <w:rFonts w:ascii="Georgia" w:hAnsi="Georgia" w:cs="Times New Roman"/>
          <w:sz w:val="24"/>
          <w:szCs w:val="24"/>
        </w:rPr>
        <w:t xml:space="preserve">TITLE: </w:t>
      </w:r>
      <w:r w:rsidRPr="00664583">
        <w:rPr>
          <w:rFonts w:ascii="Georgia" w:hAnsi="Georgia"/>
          <w:sz w:val="24"/>
          <w:szCs w:val="24"/>
        </w:rPr>
        <w:t>adding new 2D animals photos</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DESCRIPTION: any time the admin can add 2D animal photos to the database of the app</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 xml:space="preserve">RAT: In order to enable the admin to add new photos of animals his last shown 3D animal photos. . </w:t>
      </w:r>
    </w:p>
    <w:p w:rsidR="004B3611" w:rsidRDefault="004B3611" w:rsidP="004B3611">
      <w:pPr>
        <w:jc w:val="both"/>
        <w:rPr>
          <w:rFonts w:ascii="Georgia" w:hAnsi="Georgia"/>
          <w:b/>
          <w:bCs/>
          <w:sz w:val="24"/>
          <w:szCs w:val="24"/>
        </w:rPr>
      </w:pPr>
      <w:r w:rsidRPr="00664583">
        <w:rPr>
          <w:rFonts w:ascii="Georgia" w:hAnsi="Georgia"/>
          <w:sz w:val="24"/>
          <w:szCs w:val="24"/>
        </w:rPr>
        <w:t>DEP: None</w:t>
      </w:r>
    </w:p>
    <w:p w:rsidR="004B3611" w:rsidRDefault="004B3611" w:rsidP="004B3611">
      <w:pPr>
        <w:jc w:val="both"/>
        <w:rPr>
          <w:rFonts w:ascii="Georgia" w:hAnsi="Georgia"/>
          <w:b/>
          <w:bCs/>
          <w:sz w:val="24"/>
          <w:szCs w:val="24"/>
        </w:rPr>
      </w:pPr>
    </w:p>
    <w:p w:rsidR="004B3611" w:rsidRDefault="004B3611" w:rsidP="004B3611">
      <w:pPr>
        <w:jc w:val="both"/>
        <w:rPr>
          <w:rFonts w:ascii="Georgia" w:hAnsi="Georgia"/>
          <w:b/>
          <w:bCs/>
          <w:sz w:val="24"/>
          <w:szCs w:val="24"/>
        </w:rPr>
      </w:pPr>
    </w:p>
    <w:p w:rsidR="004B3611" w:rsidRDefault="004B3611" w:rsidP="004B3611">
      <w:pPr>
        <w:jc w:val="both"/>
        <w:rPr>
          <w:rFonts w:ascii="Georgia" w:hAnsi="Georgia"/>
          <w:b/>
          <w:bCs/>
          <w:sz w:val="24"/>
          <w:szCs w:val="24"/>
        </w:rPr>
      </w:pPr>
    </w:p>
    <w:p w:rsidR="004B3611" w:rsidRDefault="004B3611" w:rsidP="004B3611">
      <w:pPr>
        <w:jc w:val="both"/>
        <w:rPr>
          <w:rFonts w:ascii="Georgia" w:hAnsi="Georgia"/>
          <w:b/>
          <w:bCs/>
          <w:sz w:val="24"/>
          <w:szCs w:val="24"/>
        </w:rPr>
      </w:pPr>
    </w:p>
    <w:p w:rsidR="004B3611" w:rsidRPr="00664583" w:rsidRDefault="004B3611" w:rsidP="004B3611">
      <w:pPr>
        <w:jc w:val="both"/>
        <w:rPr>
          <w:rFonts w:ascii="Georgia" w:hAnsi="Georgia"/>
          <w:b/>
          <w:bCs/>
          <w:sz w:val="24"/>
          <w:szCs w:val="24"/>
        </w:rPr>
      </w:pPr>
    </w:p>
    <w:p w:rsidR="004B3611" w:rsidRPr="00664583" w:rsidRDefault="005B27E5" w:rsidP="004B3611">
      <w:pPr>
        <w:pStyle w:val="Default"/>
        <w:jc w:val="both"/>
        <w:rPr>
          <w:rFonts w:ascii="Georgia" w:hAnsi="Georgia" w:cstheme="minorBidi"/>
          <w:b/>
          <w:bCs/>
          <w:rtl/>
          <w:lang w:bidi="ar-SY"/>
        </w:rPr>
      </w:pPr>
      <w:r>
        <w:rPr>
          <w:rFonts w:ascii="Georgia" w:hAnsi="Georgia"/>
          <w:b/>
          <w:bCs/>
        </w:rPr>
        <w:t xml:space="preserve"> Functional requirement </w:t>
      </w:r>
    </w:p>
    <w:p w:rsidR="004B3611" w:rsidRPr="00664583" w:rsidRDefault="004B3611" w:rsidP="004B3611">
      <w:pPr>
        <w:pStyle w:val="Default"/>
        <w:jc w:val="both"/>
        <w:rPr>
          <w:rFonts w:ascii="Georgia" w:hAnsi="Georgia" w:cs="Times New Roman"/>
          <w:b/>
          <w:bCs/>
        </w:rPr>
      </w:pP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b/>
          <w:bCs/>
        </w:rPr>
        <w:t>ID: FR2</w:t>
      </w:r>
    </w:p>
    <w:p w:rsidR="004B3611" w:rsidRPr="00664583" w:rsidRDefault="004B3611" w:rsidP="004B3611">
      <w:pPr>
        <w:pBdr>
          <w:top w:val="nil"/>
          <w:left w:val="nil"/>
          <w:bottom w:val="nil"/>
          <w:right w:val="nil"/>
          <w:between w:val="nil"/>
          <w:bar w:val="nil"/>
        </w:pBdr>
        <w:suppressAutoHyphens w:val="0"/>
        <w:spacing w:after="160" w:line="259" w:lineRule="auto"/>
        <w:ind w:right="720"/>
        <w:jc w:val="both"/>
        <w:rPr>
          <w:rFonts w:ascii="Georgia" w:hAnsi="Georgia"/>
          <w:sz w:val="24"/>
          <w:szCs w:val="24"/>
        </w:rPr>
      </w:pPr>
      <w:r w:rsidRPr="00664583">
        <w:rPr>
          <w:rFonts w:ascii="Georgia" w:hAnsi="Georgia" w:cs="Times New Roman"/>
          <w:sz w:val="24"/>
          <w:szCs w:val="24"/>
        </w:rPr>
        <w:t xml:space="preserve">TITLE: </w:t>
      </w:r>
      <w:r w:rsidRPr="00664583">
        <w:rPr>
          <w:rFonts w:ascii="Georgia" w:hAnsi="Georgia"/>
          <w:sz w:val="24"/>
          <w:szCs w:val="24"/>
        </w:rPr>
        <w:t>training the code on these new photos</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DESCRIPTION: after adding new animals photos in the database</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RAT: In order to enable the admin to train the code for the new photos.</w:t>
      </w:r>
    </w:p>
    <w:p w:rsidR="004B3611" w:rsidRPr="00664583" w:rsidRDefault="004B3611" w:rsidP="004B3611">
      <w:pPr>
        <w:jc w:val="both"/>
        <w:rPr>
          <w:rFonts w:ascii="Georgia" w:hAnsi="Georgia"/>
          <w:b/>
          <w:bCs/>
          <w:sz w:val="24"/>
          <w:szCs w:val="24"/>
        </w:rPr>
      </w:pPr>
      <w:r w:rsidRPr="00664583">
        <w:rPr>
          <w:rFonts w:ascii="Georgia" w:hAnsi="Georgia"/>
          <w:sz w:val="24"/>
          <w:szCs w:val="24"/>
        </w:rPr>
        <w:t>DEP: FR1</w:t>
      </w:r>
    </w:p>
    <w:p w:rsidR="004B3611" w:rsidRPr="00664583" w:rsidRDefault="005B27E5" w:rsidP="004B3611">
      <w:pPr>
        <w:pStyle w:val="Default"/>
        <w:jc w:val="both"/>
        <w:rPr>
          <w:rFonts w:ascii="Georgia" w:hAnsi="Georgia" w:cstheme="minorBidi"/>
          <w:b/>
          <w:bCs/>
          <w:rtl/>
          <w:lang w:bidi="ar-SY"/>
        </w:rPr>
      </w:pPr>
      <w:r>
        <w:rPr>
          <w:rFonts w:ascii="Georgia" w:hAnsi="Georgia"/>
          <w:b/>
          <w:bCs/>
        </w:rPr>
        <w:t xml:space="preserve"> Functional requirement </w:t>
      </w:r>
    </w:p>
    <w:p w:rsidR="004B3611" w:rsidRPr="00664583" w:rsidRDefault="004B3611" w:rsidP="004B3611">
      <w:pPr>
        <w:pStyle w:val="Default"/>
        <w:jc w:val="both"/>
        <w:rPr>
          <w:rFonts w:ascii="Georgia" w:hAnsi="Georgia" w:cs="Times New Roman"/>
          <w:b/>
          <w:bCs/>
        </w:rPr>
      </w:pP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b/>
          <w:bCs/>
        </w:rPr>
        <w:t>ID: FR3</w:t>
      </w:r>
    </w:p>
    <w:p w:rsidR="004B3611" w:rsidRPr="00664583" w:rsidRDefault="004B3611" w:rsidP="004B3611">
      <w:pPr>
        <w:pBdr>
          <w:top w:val="nil"/>
          <w:left w:val="nil"/>
          <w:bottom w:val="nil"/>
          <w:right w:val="nil"/>
          <w:between w:val="nil"/>
          <w:bar w:val="nil"/>
        </w:pBdr>
        <w:suppressAutoHyphens w:val="0"/>
        <w:spacing w:after="160" w:line="259" w:lineRule="auto"/>
        <w:ind w:right="720"/>
        <w:jc w:val="both"/>
        <w:rPr>
          <w:rFonts w:ascii="Georgia" w:hAnsi="Georgia"/>
          <w:sz w:val="24"/>
          <w:szCs w:val="24"/>
        </w:rPr>
      </w:pPr>
      <w:r w:rsidRPr="00664583">
        <w:rPr>
          <w:rFonts w:ascii="Georgia" w:hAnsi="Georgia" w:cs="Times New Roman"/>
          <w:sz w:val="24"/>
          <w:szCs w:val="24"/>
        </w:rPr>
        <w:t xml:space="preserve">TITLE: </w:t>
      </w:r>
      <w:r w:rsidRPr="00664583">
        <w:rPr>
          <w:rFonts w:ascii="Georgia" w:hAnsi="Georgia"/>
          <w:sz w:val="24"/>
          <w:szCs w:val="24"/>
        </w:rPr>
        <w:t xml:space="preserve">adding sounds </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DESCRIPTION: after adding new animals photos in the database</w:t>
      </w:r>
    </w:p>
    <w:p w:rsidR="004B3611" w:rsidRPr="00664583" w:rsidRDefault="004B3611" w:rsidP="004B3611">
      <w:pPr>
        <w:pStyle w:val="Default"/>
        <w:spacing w:line="360" w:lineRule="auto"/>
        <w:jc w:val="both"/>
        <w:rPr>
          <w:rFonts w:ascii="Georgia" w:hAnsi="Georgia" w:cs="Times New Roman"/>
        </w:rPr>
      </w:pPr>
      <w:r w:rsidRPr="00664583">
        <w:rPr>
          <w:rFonts w:ascii="Georgia" w:hAnsi="Georgia" w:cs="Times New Roman"/>
        </w:rPr>
        <w:t>RAT: In order to enable the admin to add sounds of the animals of the new photos.</w:t>
      </w:r>
    </w:p>
    <w:p w:rsidR="004B3611" w:rsidRPr="00664583" w:rsidRDefault="004B3611" w:rsidP="004B3611">
      <w:pPr>
        <w:jc w:val="both"/>
        <w:rPr>
          <w:rFonts w:ascii="Georgia" w:hAnsi="Georgia"/>
          <w:b/>
          <w:bCs/>
          <w:sz w:val="24"/>
          <w:szCs w:val="24"/>
        </w:rPr>
      </w:pPr>
      <w:r w:rsidRPr="00664583">
        <w:rPr>
          <w:rFonts w:ascii="Georgia" w:hAnsi="Georgia"/>
          <w:sz w:val="24"/>
          <w:szCs w:val="24"/>
        </w:rPr>
        <w:t>DEP: FR1</w:t>
      </w:r>
    </w:p>
    <w:p w:rsidR="004B3611" w:rsidRPr="005D5841" w:rsidRDefault="004B3611" w:rsidP="004B3611">
      <w:pPr>
        <w:pStyle w:val="Default"/>
        <w:jc w:val="both"/>
        <w:rPr>
          <w:b/>
          <w:bCs/>
          <w:sz w:val="22"/>
          <w:szCs w:val="22"/>
        </w:rPr>
      </w:pPr>
    </w:p>
    <w:p w:rsidR="004B3611" w:rsidRPr="005B27E5" w:rsidRDefault="005B27E5" w:rsidP="004B3611">
      <w:pPr>
        <w:pStyle w:val="30"/>
        <w:jc w:val="both"/>
        <w:rPr>
          <w:rFonts w:ascii="Times New Roman" w:hAnsi="Times New Roman"/>
          <w:b/>
          <w:bCs/>
          <w:color w:val="auto"/>
          <w:sz w:val="28"/>
          <w:szCs w:val="28"/>
        </w:rPr>
      </w:pPr>
      <w:bookmarkStart w:id="103" w:name="_Toc500007175"/>
      <w:bookmarkStart w:id="104" w:name="_Toc500302853"/>
      <w:bookmarkStart w:id="105" w:name="_Toc500305203"/>
      <w:bookmarkStart w:id="106" w:name="_Toc500317746"/>
      <w:r w:rsidRPr="005B27E5">
        <w:rPr>
          <w:rFonts w:ascii="Times New Roman" w:hAnsi="Times New Roman"/>
          <w:b/>
          <w:bCs/>
          <w:color w:val="auto"/>
          <w:sz w:val="28"/>
          <w:szCs w:val="28"/>
        </w:rPr>
        <w:t>3.1.2</w:t>
      </w:r>
      <w:r w:rsidR="004B3611" w:rsidRPr="005B27E5">
        <w:rPr>
          <w:rFonts w:ascii="Times New Roman" w:hAnsi="Times New Roman"/>
          <w:b/>
          <w:bCs/>
          <w:color w:val="auto"/>
          <w:sz w:val="28"/>
          <w:szCs w:val="28"/>
        </w:rPr>
        <w:t xml:space="preserve"> Non- Functional Requirements:</w:t>
      </w:r>
      <w:bookmarkEnd w:id="103"/>
      <w:bookmarkEnd w:id="104"/>
      <w:bookmarkEnd w:id="105"/>
      <w:bookmarkEnd w:id="106"/>
    </w:p>
    <w:p w:rsidR="004B3611" w:rsidRPr="00933C30" w:rsidRDefault="004B3611" w:rsidP="004B3611">
      <w:pPr>
        <w:pStyle w:val="Default"/>
        <w:ind w:left="360"/>
        <w:jc w:val="both"/>
        <w:rPr>
          <w:b/>
          <w:bCs/>
          <w:color w:val="auto"/>
        </w:rPr>
      </w:pPr>
    </w:p>
    <w:p w:rsidR="004B3611" w:rsidRPr="00664583" w:rsidRDefault="004B3611" w:rsidP="004B3611">
      <w:pPr>
        <w:jc w:val="both"/>
        <w:rPr>
          <w:rFonts w:ascii="Georgia" w:hAnsi="Georgia" w:cs="Times New Roman"/>
          <w:sz w:val="24"/>
          <w:szCs w:val="24"/>
        </w:rPr>
      </w:pPr>
      <w:r w:rsidRPr="00664583">
        <w:rPr>
          <w:rFonts w:ascii="Georgia" w:hAnsi="Georgia" w:cs="Times New Roman"/>
          <w:sz w:val="24"/>
          <w:szCs w:val="24"/>
        </w:rPr>
        <w:t>Non-functional requirements are descriptions of other features, characteristics, and limitations.</w:t>
      </w:r>
    </w:p>
    <w:p w:rsidR="004B3611" w:rsidRPr="00664583" w:rsidRDefault="004B3611" w:rsidP="004B3611">
      <w:pPr>
        <w:pStyle w:val="ab"/>
        <w:numPr>
          <w:ilvl w:val="0"/>
          <w:numId w:val="9"/>
        </w:numPr>
        <w:pBdr>
          <w:top w:val="nil"/>
          <w:left w:val="nil"/>
          <w:bottom w:val="nil"/>
          <w:right w:val="nil"/>
          <w:between w:val="nil"/>
          <w:bar w:val="nil"/>
        </w:pBdr>
        <w:suppressAutoHyphens w:val="0"/>
        <w:spacing w:after="160" w:line="259" w:lineRule="auto"/>
        <w:ind w:right="720"/>
        <w:contextualSpacing w:val="0"/>
        <w:jc w:val="both"/>
        <w:rPr>
          <w:rFonts w:ascii="Georgia" w:hAnsi="Georgia"/>
          <w:sz w:val="24"/>
          <w:szCs w:val="24"/>
        </w:rPr>
      </w:pPr>
      <w:r w:rsidRPr="00664583">
        <w:rPr>
          <w:rFonts w:ascii="Georgia" w:hAnsi="Georgia"/>
          <w:sz w:val="24"/>
          <w:szCs w:val="24"/>
        </w:rPr>
        <w:t>Ease of use: so that our system is effective and fast performance without delay or boredom by the user and not be difficult to the user through:</w:t>
      </w:r>
    </w:p>
    <w:p w:rsidR="004B3611" w:rsidRPr="00664583" w:rsidRDefault="004B3611" w:rsidP="004B3611">
      <w:pPr>
        <w:pStyle w:val="ab"/>
        <w:ind w:right="720"/>
        <w:jc w:val="both"/>
        <w:rPr>
          <w:rFonts w:ascii="Georgia" w:hAnsi="Georgia"/>
          <w:sz w:val="24"/>
          <w:szCs w:val="24"/>
        </w:rPr>
      </w:pPr>
    </w:p>
    <w:p w:rsidR="004B3611" w:rsidRPr="00664583" w:rsidRDefault="004B3611" w:rsidP="004B3611">
      <w:pPr>
        <w:pStyle w:val="ab"/>
        <w:numPr>
          <w:ilvl w:val="1"/>
          <w:numId w:val="7"/>
        </w:numPr>
        <w:pBdr>
          <w:top w:val="nil"/>
          <w:left w:val="nil"/>
          <w:bottom w:val="nil"/>
          <w:right w:val="nil"/>
          <w:between w:val="nil"/>
          <w:bar w:val="nil"/>
        </w:pBdr>
        <w:suppressAutoHyphens w:val="0"/>
        <w:spacing w:after="160" w:line="259" w:lineRule="auto"/>
        <w:ind w:right="720"/>
        <w:contextualSpacing w:val="0"/>
        <w:jc w:val="both"/>
        <w:rPr>
          <w:rFonts w:ascii="Georgia" w:hAnsi="Georgia"/>
          <w:sz w:val="24"/>
          <w:szCs w:val="24"/>
          <w:rtl/>
        </w:rPr>
      </w:pPr>
      <w:r w:rsidRPr="00664583">
        <w:rPr>
          <w:rFonts w:ascii="Georgia" w:hAnsi="Georgia"/>
          <w:sz w:val="24"/>
          <w:szCs w:val="24"/>
        </w:rPr>
        <w:t>The system should be easy to use.</w:t>
      </w:r>
    </w:p>
    <w:p w:rsidR="004B3611" w:rsidRPr="00664583" w:rsidRDefault="004B3611" w:rsidP="004B3611">
      <w:pPr>
        <w:pStyle w:val="ab"/>
        <w:numPr>
          <w:ilvl w:val="0"/>
          <w:numId w:val="10"/>
        </w:numPr>
        <w:pBdr>
          <w:top w:val="nil"/>
          <w:left w:val="nil"/>
          <w:bottom w:val="nil"/>
          <w:right w:val="nil"/>
          <w:between w:val="nil"/>
          <w:bar w:val="nil"/>
        </w:pBdr>
        <w:suppressAutoHyphens w:val="0"/>
        <w:spacing w:after="160" w:line="259" w:lineRule="auto"/>
        <w:ind w:right="720"/>
        <w:contextualSpacing w:val="0"/>
        <w:jc w:val="both"/>
        <w:rPr>
          <w:rFonts w:ascii="Georgia" w:hAnsi="Georgia"/>
          <w:sz w:val="24"/>
          <w:szCs w:val="24"/>
        </w:rPr>
      </w:pPr>
      <w:r w:rsidRPr="00664583">
        <w:rPr>
          <w:rFonts w:ascii="Georgia" w:hAnsi="Georgia"/>
          <w:sz w:val="24"/>
          <w:szCs w:val="24"/>
        </w:rPr>
        <w:t>Security and reliability: In our system, we have:</w:t>
      </w:r>
    </w:p>
    <w:p w:rsidR="004B3611" w:rsidRPr="00664583" w:rsidRDefault="004B3611" w:rsidP="004B3611">
      <w:pPr>
        <w:pStyle w:val="ab"/>
        <w:ind w:right="720"/>
        <w:jc w:val="both"/>
        <w:rPr>
          <w:rFonts w:ascii="Georgia" w:hAnsi="Georgia"/>
          <w:sz w:val="24"/>
          <w:szCs w:val="24"/>
          <w:rtl/>
          <w:lang w:val="ar-SA"/>
        </w:rPr>
      </w:pPr>
    </w:p>
    <w:p w:rsidR="004B3611" w:rsidRDefault="004B3611" w:rsidP="004B3611">
      <w:pPr>
        <w:pStyle w:val="ab"/>
        <w:numPr>
          <w:ilvl w:val="1"/>
          <w:numId w:val="7"/>
        </w:numPr>
        <w:pBdr>
          <w:top w:val="nil"/>
          <w:left w:val="nil"/>
          <w:bottom w:val="nil"/>
          <w:right w:val="nil"/>
          <w:between w:val="nil"/>
          <w:bar w:val="nil"/>
        </w:pBdr>
        <w:suppressAutoHyphens w:val="0"/>
        <w:spacing w:after="160" w:line="259" w:lineRule="auto"/>
        <w:ind w:right="720"/>
        <w:contextualSpacing w:val="0"/>
        <w:jc w:val="both"/>
        <w:rPr>
          <w:rFonts w:ascii="Georgia" w:hAnsi="Georgia"/>
          <w:sz w:val="24"/>
          <w:szCs w:val="24"/>
        </w:rPr>
      </w:pPr>
      <w:r w:rsidRPr="00664583">
        <w:rPr>
          <w:rFonts w:ascii="Georgia" w:hAnsi="Georgia"/>
          <w:sz w:val="24"/>
          <w:szCs w:val="24"/>
        </w:rPr>
        <w:t>Protection against DOS attacks by temporarily blocking any IP that issues a specific number of requests within one-second time.</w:t>
      </w:r>
    </w:p>
    <w:p w:rsidR="004B3611" w:rsidRDefault="004B3611" w:rsidP="004B3611">
      <w:pPr>
        <w:pBdr>
          <w:top w:val="nil"/>
          <w:left w:val="nil"/>
          <w:bottom w:val="nil"/>
          <w:right w:val="nil"/>
          <w:between w:val="nil"/>
          <w:bar w:val="nil"/>
        </w:pBdr>
        <w:suppressAutoHyphens w:val="0"/>
        <w:spacing w:after="160" w:line="259" w:lineRule="auto"/>
        <w:ind w:right="720"/>
        <w:jc w:val="both"/>
        <w:rPr>
          <w:rFonts w:ascii="Georgia" w:hAnsi="Georgia"/>
          <w:sz w:val="24"/>
          <w:szCs w:val="24"/>
        </w:rPr>
      </w:pPr>
    </w:p>
    <w:p w:rsidR="004B3611" w:rsidRDefault="004B3611" w:rsidP="004B3611">
      <w:pPr>
        <w:pBdr>
          <w:top w:val="nil"/>
          <w:left w:val="nil"/>
          <w:bottom w:val="nil"/>
          <w:right w:val="nil"/>
          <w:between w:val="nil"/>
          <w:bar w:val="nil"/>
        </w:pBdr>
        <w:suppressAutoHyphens w:val="0"/>
        <w:spacing w:after="160" w:line="259" w:lineRule="auto"/>
        <w:ind w:right="720"/>
        <w:jc w:val="both"/>
        <w:rPr>
          <w:rFonts w:ascii="Georgia" w:hAnsi="Georgia"/>
          <w:sz w:val="24"/>
          <w:szCs w:val="24"/>
        </w:rPr>
      </w:pPr>
    </w:p>
    <w:p w:rsidR="004B3611" w:rsidRPr="00664583" w:rsidRDefault="004B3611" w:rsidP="004B3611">
      <w:pPr>
        <w:pBdr>
          <w:top w:val="nil"/>
          <w:left w:val="nil"/>
          <w:bottom w:val="nil"/>
          <w:right w:val="nil"/>
          <w:between w:val="nil"/>
          <w:bar w:val="nil"/>
        </w:pBdr>
        <w:suppressAutoHyphens w:val="0"/>
        <w:spacing w:after="160" w:line="259" w:lineRule="auto"/>
        <w:ind w:right="720"/>
        <w:jc w:val="both"/>
        <w:rPr>
          <w:rFonts w:ascii="Georgia" w:hAnsi="Georgia"/>
          <w:sz w:val="24"/>
          <w:szCs w:val="24"/>
        </w:rPr>
      </w:pPr>
    </w:p>
    <w:p w:rsidR="004B3611" w:rsidRPr="00664583" w:rsidRDefault="004B3611" w:rsidP="004B3611">
      <w:pPr>
        <w:pStyle w:val="ab"/>
        <w:numPr>
          <w:ilvl w:val="1"/>
          <w:numId w:val="7"/>
        </w:numPr>
        <w:pBdr>
          <w:top w:val="nil"/>
          <w:left w:val="nil"/>
          <w:bottom w:val="nil"/>
          <w:right w:val="nil"/>
          <w:between w:val="nil"/>
          <w:bar w:val="nil"/>
        </w:pBdr>
        <w:suppressAutoHyphens w:val="0"/>
        <w:spacing w:after="160" w:line="259" w:lineRule="auto"/>
        <w:ind w:right="720"/>
        <w:contextualSpacing w:val="0"/>
        <w:jc w:val="both"/>
        <w:rPr>
          <w:rFonts w:ascii="Georgia" w:hAnsi="Georgia"/>
          <w:sz w:val="24"/>
          <w:szCs w:val="24"/>
        </w:rPr>
      </w:pPr>
      <w:r w:rsidRPr="00664583">
        <w:rPr>
          <w:rFonts w:ascii="Georgia" w:hAnsi="Georgia"/>
          <w:sz w:val="24"/>
          <w:szCs w:val="24"/>
        </w:rPr>
        <w:t xml:space="preserve">There are security programs (antivirus) to protect the database. </w:t>
      </w:r>
    </w:p>
    <w:p w:rsidR="004B3611" w:rsidRPr="00664583" w:rsidRDefault="004B3611" w:rsidP="004B3611">
      <w:pPr>
        <w:pStyle w:val="ab"/>
        <w:numPr>
          <w:ilvl w:val="1"/>
          <w:numId w:val="7"/>
        </w:numPr>
        <w:pBdr>
          <w:top w:val="nil"/>
          <w:left w:val="nil"/>
          <w:bottom w:val="nil"/>
          <w:right w:val="nil"/>
          <w:between w:val="nil"/>
          <w:bar w:val="nil"/>
        </w:pBdr>
        <w:suppressAutoHyphens w:val="0"/>
        <w:spacing w:after="160" w:line="259" w:lineRule="auto"/>
        <w:ind w:right="720"/>
        <w:contextualSpacing w:val="0"/>
        <w:jc w:val="both"/>
        <w:rPr>
          <w:rFonts w:ascii="Georgia" w:hAnsi="Georgia"/>
          <w:sz w:val="24"/>
          <w:szCs w:val="24"/>
        </w:rPr>
      </w:pPr>
      <w:r w:rsidRPr="00664583">
        <w:rPr>
          <w:rFonts w:ascii="Georgia" w:hAnsi="Georgia"/>
          <w:sz w:val="24"/>
          <w:szCs w:val="24"/>
        </w:rPr>
        <w:t>The system must be automatically restored from any sudden failure within a maximum of 5 minutes.</w:t>
      </w:r>
    </w:p>
    <w:p w:rsidR="004B3611" w:rsidRPr="00664583" w:rsidRDefault="004B3611" w:rsidP="004B3611">
      <w:pPr>
        <w:pStyle w:val="ab"/>
        <w:numPr>
          <w:ilvl w:val="1"/>
          <w:numId w:val="7"/>
        </w:numPr>
        <w:pBdr>
          <w:top w:val="nil"/>
          <w:left w:val="nil"/>
          <w:bottom w:val="nil"/>
          <w:right w:val="nil"/>
          <w:between w:val="nil"/>
          <w:bar w:val="nil"/>
        </w:pBdr>
        <w:suppressAutoHyphens w:val="0"/>
        <w:spacing w:after="160" w:line="259" w:lineRule="auto"/>
        <w:ind w:right="720"/>
        <w:contextualSpacing w:val="0"/>
        <w:jc w:val="both"/>
        <w:rPr>
          <w:rFonts w:ascii="Georgia" w:hAnsi="Georgia"/>
          <w:sz w:val="24"/>
          <w:szCs w:val="24"/>
        </w:rPr>
      </w:pPr>
      <w:r w:rsidRPr="00664583">
        <w:rPr>
          <w:rFonts w:ascii="Georgia" w:hAnsi="Georgia"/>
          <w:sz w:val="24"/>
          <w:szCs w:val="24"/>
        </w:rPr>
        <w:t>A backup of the system. Monthly.</w:t>
      </w:r>
    </w:p>
    <w:p w:rsidR="004B3611" w:rsidRPr="00664583" w:rsidRDefault="004B3611" w:rsidP="004B3611">
      <w:pPr>
        <w:pStyle w:val="ab"/>
        <w:numPr>
          <w:ilvl w:val="0"/>
          <w:numId w:val="11"/>
        </w:numPr>
        <w:pBdr>
          <w:top w:val="nil"/>
          <w:left w:val="nil"/>
          <w:bottom w:val="nil"/>
          <w:right w:val="nil"/>
          <w:between w:val="nil"/>
          <w:bar w:val="nil"/>
        </w:pBdr>
        <w:suppressAutoHyphens w:val="0"/>
        <w:spacing w:after="160" w:line="259" w:lineRule="auto"/>
        <w:ind w:right="720"/>
        <w:contextualSpacing w:val="0"/>
        <w:jc w:val="both"/>
        <w:rPr>
          <w:rFonts w:ascii="Georgia" w:hAnsi="Georgia"/>
          <w:sz w:val="24"/>
          <w:szCs w:val="24"/>
        </w:rPr>
      </w:pPr>
      <w:r w:rsidRPr="00664583">
        <w:rPr>
          <w:rFonts w:ascii="Georgia" w:hAnsi="Georgia"/>
          <w:sz w:val="24"/>
          <w:szCs w:val="24"/>
        </w:rPr>
        <w:t>Capacity and durability: Our system must be able to work on all platforms and to respond to all requests and not to delay in their treatment and that is through:</w:t>
      </w:r>
    </w:p>
    <w:p w:rsidR="004B3611" w:rsidRPr="00664583" w:rsidRDefault="004B3611" w:rsidP="004B3611">
      <w:pPr>
        <w:pStyle w:val="ab"/>
        <w:ind w:right="720"/>
        <w:jc w:val="both"/>
        <w:rPr>
          <w:rFonts w:ascii="Georgia" w:hAnsi="Georgia"/>
          <w:sz w:val="24"/>
          <w:szCs w:val="24"/>
        </w:rPr>
      </w:pPr>
    </w:p>
    <w:p w:rsidR="004B3611" w:rsidRPr="00664583" w:rsidRDefault="004B3611" w:rsidP="004B3611">
      <w:pPr>
        <w:pStyle w:val="ab"/>
        <w:numPr>
          <w:ilvl w:val="1"/>
          <w:numId w:val="7"/>
        </w:numPr>
        <w:pBdr>
          <w:top w:val="nil"/>
          <w:left w:val="nil"/>
          <w:bottom w:val="nil"/>
          <w:right w:val="nil"/>
          <w:between w:val="nil"/>
          <w:bar w:val="nil"/>
        </w:pBdr>
        <w:suppressAutoHyphens w:val="0"/>
        <w:spacing w:after="160" w:line="259" w:lineRule="auto"/>
        <w:ind w:right="720"/>
        <w:contextualSpacing w:val="0"/>
        <w:jc w:val="both"/>
        <w:rPr>
          <w:rFonts w:ascii="Georgia" w:hAnsi="Georgia"/>
        </w:rPr>
      </w:pPr>
      <w:r w:rsidRPr="00664583">
        <w:rPr>
          <w:rFonts w:ascii="Georgia" w:hAnsi="Georgia"/>
          <w:sz w:val="24"/>
          <w:szCs w:val="24"/>
        </w:rPr>
        <w:t>Support most versions of iPhone.</w:t>
      </w:r>
    </w:p>
    <w:p w:rsidR="005B27E5" w:rsidRDefault="005B27E5" w:rsidP="005B27E5">
      <w:pPr>
        <w:pStyle w:val="20"/>
        <w:rPr>
          <w:rFonts w:ascii="Georgia" w:hAnsi="Georgia" w:cs="Liberation Serif"/>
          <w:b/>
          <w:color w:val="000000"/>
        </w:rPr>
      </w:pPr>
      <w:bookmarkStart w:id="107" w:name="_Toc500302854"/>
      <w:bookmarkStart w:id="108" w:name="_Toc500317747"/>
      <w:r>
        <w:rPr>
          <w:rFonts w:ascii="Georgia" w:hAnsi="Georgia" w:cs="Liberation Serif"/>
          <w:b/>
          <w:color w:val="000000"/>
        </w:rPr>
        <w:t xml:space="preserve">3.2 </w:t>
      </w:r>
      <w:r w:rsidRPr="00664583">
        <w:rPr>
          <w:rFonts w:ascii="Georgia" w:hAnsi="Georgia" w:cs="Liberation Serif"/>
          <w:b/>
          <w:color w:val="000000"/>
        </w:rPr>
        <w:t>ERD Diagram (Entity Relationship Diagram)</w:t>
      </w:r>
      <w:r>
        <w:rPr>
          <w:rFonts w:ascii="Georgia" w:hAnsi="Georgia" w:cs="Liberation Serif"/>
          <w:b/>
          <w:color w:val="000000"/>
        </w:rPr>
        <w:t>:</w:t>
      </w:r>
      <w:bookmarkEnd w:id="107"/>
      <w:bookmarkEnd w:id="108"/>
    </w:p>
    <w:p w:rsidR="005B27E5" w:rsidRPr="00664583" w:rsidRDefault="005B27E5" w:rsidP="005B27E5">
      <w:pPr>
        <w:rPr>
          <w:lang w:val="en-SG" w:eastAsia="x-none"/>
        </w:rPr>
      </w:pPr>
    </w:p>
    <w:p w:rsidR="005B27E5" w:rsidRPr="00664583" w:rsidRDefault="005B27E5" w:rsidP="005B27E5">
      <w:pPr>
        <w:spacing w:line="360" w:lineRule="auto"/>
        <w:rPr>
          <w:rFonts w:ascii="Georgia" w:hAnsi="Georgia"/>
          <w:color w:val="000000"/>
          <w:kern w:val="0"/>
          <w:sz w:val="24"/>
          <w:szCs w:val="24"/>
        </w:rPr>
      </w:pPr>
      <w:r w:rsidRPr="00664583">
        <w:rPr>
          <w:rFonts w:ascii="Georgia" w:hAnsi="Georgia"/>
          <w:noProof/>
        </w:rPr>
        <w:drawing>
          <wp:anchor distT="0" distB="0" distL="114300" distR="114300" simplePos="0" relativeHeight="251709440" behindDoc="0" locked="0" layoutInCell="1" allowOverlap="1" wp14:anchorId="00BF8C41" wp14:editId="4F7444BB">
            <wp:simplePos x="0" y="0"/>
            <wp:positionH relativeFrom="margin">
              <wp:align>right</wp:align>
            </wp:positionH>
            <wp:positionV relativeFrom="paragraph">
              <wp:posOffset>273050</wp:posOffset>
            </wp:positionV>
            <wp:extent cx="5486400" cy="3155711"/>
            <wp:effectExtent l="0" t="0" r="0" b="6985"/>
            <wp:wrapTopAndBottom/>
            <wp:docPr id="8" name="صورة 8" descr="C:\Users\TARCOM-HP\Downloads\er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COM-HP\Downloads\erd diagram (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86400" cy="3155711"/>
                    </a:xfrm>
                    <a:prstGeom prst="rect">
                      <a:avLst/>
                    </a:prstGeom>
                    <a:noFill/>
                    <a:ln>
                      <a:noFill/>
                    </a:ln>
                  </pic:spPr>
                </pic:pic>
              </a:graphicData>
            </a:graphic>
          </wp:anchor>
        </w:drawing>
      </w:r>
      <w:r w:rsidRPr="00664583">
        <w:rPr>
          <w:rFonts w:ascii="Georgia" w:hAnsi="Georgia"/>
          <w:color w:val="000000"/>
          <w:kern w:val="0"/>
          <w:sz w:val="24"/>
          <w:szCs w:val="24"/>
        </w:rPr>
        <w:t>An entity relationship diagram (ERD) shows the relationships of entity sets:</w:t>
      </w:r>
    </w:p>
    <w:p w:rsidR="005B27E5" w:rsidRDefault="005B27E5" w:rsidP="005B27E5">
      <w:pPr>
        <w:pStyle w:val="a5"/>
        <w:ind w:left="720"/>
        <w:jc w:val="center"/>
        <w:outlineLvl w:val="0"/>
        <w:rPr>
          <w:rFonts w:ascii="Georgia" w:hAnsi="Georgia"/>
          <w:b/>
          <w:bCs/>
        </w:rPr>
      </w:pPr>
      <w:bookmarkStart w:id="109" w:name="_Toc498625368"/>
      <w:bookmarkStart w:id="110" w:name="_Toc498888355"/>
      <w:bookmarkStart w:id="111" w:name="_Toc499662084"/>
      <w:bookmarkStart w:id="112" w:name="_Toc500007333"/>
      <w:bookmarkStart w:id="113" w:name="_Toc500023284"/>
      <w:bookmarkStart w:id="114" w:name="_Toc500302855"/>
      <w:bookmarkStart w:id="115" w:name="_Toc500355086"/>
      <w:r w:rsidRPr="00664583">
        <w:rPr>
          <w:rFonts w:ascii="Georgia" w:hAnsi="Georgia"/>
          <w:b/>
          <w:bCs/>
        </w:rPr>
        <w:t xml:space="preserve">Figure </w:t>
      </w:r>
      <w:r w:rsidR="00274764">
        <w:rPr>
          <w:rFonts w:ascii="Georgia" w:hAnsi="Georgia"/>
          <w:b/>
          <w:bCs/>
        </w:rPr>
        <w:t>3.1</w:t>
      </w:r>
      <w:r w:rsidRPr="00664583">
        <w:rPr>
          <w:rFonts w:ascii="Georgia" w:hAnsi="Georgia"/>
          <w:b/>
          <w:bCs/>
        </w:rPr>
        <w:t xml:space="preserve"> ERD Diagram</w:t>
      </w:r>
      <w:bookmarkEnd w:id="109"/>
      <w:bookmarkEnd w:id="110"/>
      <w:bookmarkEnd w:id="111"/>
      <w:bookmarkEnd w:id="112"/>
      <w:bookmarkEnd w:id="113"/>
      <w:bookmarkEnd w:id="114"/>
      <w:bookmarkEnd w:id="115"/>
    </w:p>
    <w:p w:rsidR="00840A62" w:rsidRDefault="00840A62" w:rsidP="005B27E5">
      <w:pPr>
        <w:spacing w:line="360" w:lineRule="auto"/>
        <w:jc w:val="center"/>
        <w:rPr>
          <w:rFonts w:ascii="Georgia" w:hAnsi="Georgia"/>
          <w:sz w:val="24"/>
          <w:szCs w:val="24"/>
        </w:rPr>
      </w:pPr>
    </w:p>
    <w:p w:rsidR="00840A62" w:rsidRDefault="00840A62" w:rsidP="00840A62">
      <w:pPr>
        <w:spacing w:line="360" w:lineRule="auto"/>
        <w:jc w:val="both"/>
        <w:rPr>
          <w:rFonts w:ascii="Georgia" w:hAnsi="Georgia" w:cs="Georgia"/>
          <w:sz w:val="24"/>
          <w:szCs w:val="24"/>
        </w:rPr>
      </w:pPr>
    </w:p>
    <w:p w:rsidR="00840A62" w:rsidRDefault="00840A62" w:rsidP="00840A62">
      <w:pPr>
        <w:spacing w:line="360" w:lineRule="auto"/>
        <w:jc w:val="both"/>
        <w:rPr>
          <w:rFonts w:ascii="Georgia" w:hAnsi="Georgia" w:cs="Georgia"/>
          <w:sz w:val="24"/>
          <w:szCs w:val="24"/>
        </w:rPr>
      </w:pPr>
    </w:p>
    <w:p w:rsidR="00840A62" w:rsidRDefault="00840A62" w:rsidP="00840A62">
      <w:pPr>
        <w:spacing w:line="360" w:lineRule="auto"/>
        <w:jc w:val="both"/>
        <w:rPr>
          <w:rFonts w:ascii="Georgia" w:hAnsi="Georgia" w:cs="Georgia"/>
          <w:sz w:val="24"/>
          <w:szCs w:val="24"/>
        </w:rPr>
      </w:pPr>
    </w:p>
    <w:p w:rsidR="005B27E5" w:rsidRPr="00971924" w:rsidRDefault="005B27E5" w:rsidP="005B27E5">
      <w:pPr>
        <w:pStyle w:val="20"/>
        <w:rPr>
          <w:rFonts w:ascii="Georgia" w:hAnsi="Georgia" w:cs="Liberation Serif"/>
          <w:b/>
          <w:color w:val="000000"/>
        </w:rPr>
      </w:pPr>
      <w:bookmarkStart w:id="116" w:name="_Toc500023285"/>
      <w:bookmarkStart w:id="117" w:name="_Toc500302857"/>
      <w:bookmarkStart w:id="118" w:name="_Toc500302856"/>
      <w:bookmarkStart w:id="119" w:name="_Toc500317748"/>
      <w:r>
        <w:rPr>
          <w:noProof/>
          <w:lang w:val="en-US" w:eastAsia="en-US"/>
        </w:rPr>
        <w:drawing>
          <wp:anchor distT="0" distB="0" distL="114300" distR="114300" simplePos="0" relativeHeight="251711488" behindDoc="0" locked="0" layoutInCell="1" allowOverlap="1" wp14:anchorId="385B69B5" wp14:editId="25F31B39">
            <wp:simplePos x="0" y="0"/>
            <wp:positionH relativeFrom="page">
              <wp:posOffset>1085850</wp:posOffset>
            </wp:positionH>
            <wp:positionV relativeFrom="paragraph">
              <wp:posOffset>382270</wp:posOffset>
            </wp:positionV>
            <wp:extent cx="5486400" cy="5100320"/>
            <wp:effectExtent l="0" t="0" r="0" b="5080"/>
            <wp:wrapTopAndBottom/>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86400" cy="5100320"/>
                    </a:xfrm>
                    <a:prstGeom prst="rect">
                      <a:avLst/>
                    </a:prstGeom>
                  </pic:spPr>
                </pic:pic>
              </a:graphicData>
            </a:graphic>
          </wp:anchor>
        </w:drawing>
      </w:r>
      <w:bookmarkEnd w:id="116"/>
      <w:bookmarkEnd w:id="117"/>
      <w:r>
        <w:rPr>
          <w:rFonts w:ascii="Georgia" w:hAnsi="Georgia" w:cs="Liberation Serif"/>
          <w:b/>
          <w:color w:val="000000"/>
        </w:rPr>
        <w:t>3.3 Datab</w:t>
      </w:r>
      <w:r w:rsidRPr="00971924">
        <w:rPr>
          <w:rFonts w:ascii="Georgia" w:hAnsi="Georgia" w:cs="Liberation Serif"/>
          <w:b/>
          <w:color w:val="000000"/>
        </w:rPr>
        <w:t>ase Schema</w:t>
      </w:r>
      <w:bookmarkEnd w:id="118"/>
      <w:bookmarkEnd w:id="119"/>
      <w:r w:rsidRPr="00971924">
        <w:rPr>
          <w:rFonts w:ascii="Georgia" w:hAnsi="Georgia" w:cs="Liberation Serif"/>
          <w:b/>
          <w:color w:val="000000"/>
        </w:rPr>
        <w:t xml:space="preserve"> </w:t>
      </w:r>
    </w:p>
    <w:p w:rsidR="005B27E5" w:rsidRDefault="005B27E5" w:rsidP="005B27E5">
      <w:pPr>
        <w:pStyle w:val="a5"/>
        <w:ind w:left="720"/>
        <w:outlineLvl w:val="0"/>
        <w:rPr>
          <w:rFonts w:ascii="Georgia" w:hAnsi="Georgia"/>
          <w:b/>
          <w:bCs/>
        </w:rPr>
      </w:pPr>
    </w:p>
    <w:p w:rsidR="005B27E5" w:rsidRDefault="00274764" w:rsidP="005B27E5">
      <w:pPr>
        <w:pStyle w:val="a5"/>
        <w:ind w:left="720"/>
        <w:jc w:val="center"/>
        <w:outlineLvl w:val="0"/>
        <w:rPr>
          <w:rFonts w:ascii="Georgia" w:hAnsi="Georgia"/>
          <w:b/>
          <w:bCs/>
        </w:rPr>
      </w:pPr>
      <w:bookmarkStart w:id="120" w:name="_Toc500007345"/>
      <w:bookmarkStart w:id="121" w:name="_Toc500023286"/>
      <w:bookmarkStart w:id="122" w:name="_Toc500302858"/>
      <w:bookmarkStart w:id="123" w:name="_Toc500355087"/>
      <w:r>
        <w:rPr>
          <w:rFonts w:ascii="Georgia" w:hAnsi="Georgia"/>
          <w:b/>
          <w:bCs/>
        </w:rPr>
        <w:t>Figure 3.2</w:t>
      </w:r>
      <w:r w:rsidR="005B27E5">
        <w:rPr>
          <w:rFonts w:ascii="Georgia" w:hAnsi="Georgia"/>
          <w:b/>
          <w:bCs/>
        </w:rPr>
        <w:t xml:space="preserve"> Database Schema</w:t>
      </w:r>
      <w:bookmarkEnd w:id="120"/>
      <w:bookmarkEnd w:id="121"/>
      <w:bookmarkEnd w:id="122"/>
      <w:bookmarkEnd w:id="123"/>
      <w:r w:rsidR="005B27E5">
        <w:rPr>
          <w:rFonts w:ascii="Georgia" w:hAnsi="Georgia"/>
          <w:b/>
          <w:bCs/>
        </w:rPr>
        <w:t xml:space="preserve"> </w:t>
      </w:r>
    </w:p>
    <w:p w:rsidR="00840A62" w:rsidRDefault="00840A62" w:rsidP="00840A62">
      <w:pPr>
        <w:spacing w:line="360" w:lineRule="auto"/>
        <w:jc w:val="both"/>
        <w:rPr>
          <w:rFonts w:ascii="Georgia" w:hAnsi="Georgia" w:cs="Georgia"/>
          <w:sz w:val="24"/>
          <w:szCs w:val="24"/>
        </w:rPr>
      </w:pPr>
    </w:p>
    <w:p w:rsidR="00840A62" w:rsidRDefault="00840A62" w:rsidP="00840A62">
      <w:pPr>
        <w:spacing w:line="360" w:lineRule="auto"/>
        <w:jc w:val="both"/>
        <w:rPr>
          <w:rFonts w:ascii="Georgia" w:hAnsi="Georgia" w:cs="Georgia"/>
          <w:sz w:val="24"/>
          <w:szCs w:val="24"/>
        </w:rPr>
      </w:pPr>
    </w:p>
    <w:p w:rsidR="00DE6989" w:rsidRDefault="00DE6989" w:rsidP="00DE6989">
      <w:pPr>
        <w:pStyle w:val="10"/>
        <w:spacing w:line="360" w:lineRule="auto"/>
        <w:jc w:val="left"/>
        <w:rPr>
          <w:rFonts w:ascii="Georgia" w:hAnsi="Georgia"/>
          <w:b/>
          <w:bCs/>
          <w:sz w:val="30"/>
          <w:szCs w:val="30"/>
        </w:rPr>
      </w:pPr>
    </w:p>
    <w:p w:rsidR="005B27E5" w:rsidRDefault="005B27E5" w:rsidP="005B27E5">
      <w:pPr>
        <w:pStyle w:val="20"/>
        <w:rPr>
          <w:rFonts w:ascii="Georgia" w:hAnsi="Georgia" w:cs="Liberation Serif"/>
          <w:b/>
          <w:color w:val="000000"/>
        </w:rPr>
      </w:pPr>
      <w:bookmarkStart w:id="124" w:name="_Toc500302859"/>
      <w:bookmarkStart w:id="125" w:name="_Toc500317749"/>
      <w:r>
        <w:rPr>
          <w:rFonts w:ascii="Georgia" w:hAnsi="Georgia" w:cs="Liberation Serif"/>
          <w:b/>
          <w:color w:val="000000"/>
        </w:rPr>
        <w:t xml:space="preserve">3.4 </w:t>
      </w:r>
      <w:r w:rsidRPr="00664583">
        <w:rPr>
          <w:rFonts w:ascii="Georgia" w:hAnsi="Georgia" w:cs="Liberation Serif"/>
          <w:b/>
          <w:color w:val="000000"/>
        </w:rPr>
        <w:t>Use Case Diagram</w:t>
      </w:r>
      <w:r>
        <w:rPr>
          <w:rFonts w:ascii="Georgia" w:hAnsi="Georgia" w:cs="Liberation Serif"/>
          <w:b/>
          <w:color w:val="000000"/>
        </w:rPr>
        <w:t>:</w:t>
      </w:r>
      <w:bookmarkEnd w:id="124"/>
      <w:bookmarkEnd w:id="125"/>
    </w:p>
    <w:p w:rsidR="005B27E5" w:rsidRPr="009B2E55" w:rsidRDefault="009B2E55" w:rsidP="005B27E5">
      <w:pPr>
        <w:rPr>
          <w:rFonts w:ascii="Georgia" w:hAnsi="Georgia"/>
          <w:b/>
          <w:bCs/>
          <w:lang w:val="en-SG" w:eastAsia="x-none"/>
        </w:rPr>
      </w:pPr>
      <w:r w:rsidRPr="009B2E55">
        <w:rPr>
          <w:rFonts w:ascii="Georgia" w:hAnsi="Georgia"/>
          <w:b/>
          <w:bCs/>
          <w:lang w:val="en-SG" w:eastAsia="x-none"/>
        </w:rPr>
        <w:t>3.4.1 Kid and Admin Use Case Diagram:</w:t>
      </w:r>
    </w:p>
    <w:p w:rsidR="005B27E5" w:rsidRPr="00664583" w:rsidRDefault="005B27E5" w:rsidP="005B27E5">
      <w:pPr>
        <w:spacing w:line="360" w:lineRule="auto"/>
        <w:jc w:val="both"/>
        <w:rPr>
          <w:rFonts w:ascii="Georgia" w:hAnsi="Georgia"/>
          <w:color w:val="000000"/>
          <w:kern w:val="0"/>
          <w:sz w:val="24"/>
          <w:szCs w:val="24"/>
        </w:rPr>
      </w:pPr>
      <w:r w:rsidRPr="00664583">
        <w:rPr>
          <w:rFonts w:ascii="Georgia" w:hAnsi="Georgia"/>
          <w:noProof/>
          <w:color w:val="000000"/>
          <w:kern w:val="0"/>
          <w:sz w:val="24"/>
          <w:szCs w:val="24"/>
        </w:rPr>
        <w:drawing>
          <wp:anchor distT="0" distB="0" distL="114300" distR="114300" simplePos="0" relativeHeight="251713536" behindDoc="0" locked="0" layoutInCell="1" allowOverlap="1" wp14:anchorId="3044DD1E" wp14:editId="5CE393A6">
            <wp:simplePos x="0" y="0"/>
            <wp:positionH relativeFrom="margin">
              <wp:align>right</wp:align>
            </wp:positionH>
            <wp:positionV relativeFrom="paragraph">
              <wp:posOffset>1229954</wp:posOffset>
            </wp:positionV>
            <wp:extent cx="5486400" cy="2992755"/>
            <wp:effectExtent l="0" t="0" r="0" b="0"/>
            <wp:wrapTopAndBottom/>
            <wp:docPr id="36" name="صورة 36" descr="C:\Users\TARCOM-HP\Desktop\AR\اللعبة\animal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COM-HP\Desktop\AR\اللعبة\animal app.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86400" cy="2992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4583">
        <w:rPr>
          <w:rFonts w:ascii="Georgia" w:hAnsi="Georgia"/>
          <w:color w:val="000000"/>
          <w:kern w:val="0"/>
          <w:sz w:val="24"/>
          <w:szCs w:val="24"/>
        </w:rPr>
        <w:t>Use case diagrams are usually referred to as </w:t>
      </w:r>
      <w:hyperlink r:id="rId48" w:anchor="behavior-diagram" w:history="1">
        <w:r w:rsidRPr="00664583">
          <w:rPr>
            <w:rFonts w:ascii="Georgia" w:hAnsi="Georgia"/>
            <w:color w:val="000000"/>
            <w:kern w:val="0"/>
            <w:sz w:val="24"/>
            <w:szCs w:val="24"/>
          </w:rPr>
          <w:t>behavior diagrams</w:t>
        </w:r>
      </w:hyperlink>
      <w:r w:rsidRPr="00664583">
        <w:rPr>
          <w:rFonts w:ascii="Georgia" w:hAnsi="Georgia"/>
          <w:color w:val="000000"/>
          <w:kern w:val="0"/>
          <w:sz w:val="24"/>
          <w:szCs w:val="24"/>
        </w:rPr>
        <w:t> used to describe a set of actions (</w:t>
      </w:r>
      <w:hyperlink r:id="rId49" w:history="1">
        <w:r w:rsidRPr="00664583">
          <w:rPr>
            <w:rFonts w:ascii="Georgia" w:hAnsi="Georgia"/>
            <w:color w:val="000000"/>
            <w:kern w:val="0"/>
            <w:sz w:val="24"/>
            <w:szCs w:val="24"/>
          </w:rPr>
          <w:t>use cases</w:t>
        </w:r>
      </w:hyperlink>
      <w:r w:rsidRPr="00664583">
        <w:rPr>
          <w:rFonts w:ascii="Georgia" w:hAnsi="Georgia"/>
          <w:color w:val="000000"/>
          <w:kern w:val="0"/>
          <w:sz w:val="24"/>
          <w:szCs w:val="24"/>
        </w:rPr>
        <w:t>) that some system or systems (</w:t>
      </w:r>
      <w:hyperlink r:id="rId50" w:history="1">
        <w:r w:rsidRPr="00664583">
          <w:rPr>
            <w:rFonts w:ascii="Georgia" w:hAnsi="Georgia"/>
            <w:color w:val="000000"/>
            <w:kern w:val="0"/>
            <w:sz w:val="24"/>
            <w:szCs w:val="24"/>
          </w:rPr>
          <w:t>subject</w:t>
        </w:r>
      </w:hyperlink>
      <w:r w:rsidRPr="00664583">
        <w:rPr>
          <w:rFonts w:ascii="Georgia" w:hAnsi="Georgia"/>
          <w:color w:val="000000"/>
          <w:kern w:val="0"/>
          <w:sz w:val="24"/>
          <w:szCs w:val="24"/>
        </w:rPr>
        <w:t>) should or can perform in collaboration with one or more external users of the system (</w:t>
      </w:r>
      <w:hyperlink r:id="rId51" w:history="1">
        <w:r w:rsidRPr="00664583">
          <w:rPr>
            <w:rFonts w:ascii="Georgia" w:hAnsi="Georgia"/>
            <w:color w:val="000000"/>
            <w:kern w:val="0"/>
            <w:sz w:val="24"/>
            <w:szCs w:val="24"/>
          </w:rPr>
          <w:t>actors</w:t>
        </w:r>
      </w:hyperlink>
      <w:r w:rsidRPr="00664583">
        <w:rPr>
          <w:rFonts w:ascii="Georgia" w:hAnsi="Georgia"/>
          <w:color w:val="000000"/>
          <w:kern w:val="0"/>
          <w:sz w:val="24"/>
          <w:szCs w:val="24"/>
        </w:rPr>
        <w:t>). Each use case should provide some observable and valuable result to the actors or ot</w:t>
      </w:r>
      <w:r>
        <w:rPr>
          <w:rFonts w:ascii="Georgia" w:hAnsi="Georgia"/>
          <w:color w:val="000000"/>
          <w:kern w:val="0"/>
          <w:sz w:val="24"/>
          <w:szCs w:val="24"/>
        </w:rPr>
        <w:t xml:space="preserve">her stakeholders of the system </w:t>
      </w:r>
    </w:p>
    <w:p w:rsidR="005B27E5" w:rsidRDefault="00274764" w:rsidP="005B27E5">
      <w:pPr>
        <w:pStyle w:val="a5"/>
        <w:ind w:left="720"/>
        <w:jc w:val="center"/>
        <w:outlineLvl w:val="0"/>
        <w:rPr>
          <w:rFonts w:ascii="Georgia" w:hAnsi="Georgia"/>
          <w:b/>
          <w:bCs/>
        </w:rPr>
      </w:pPr>
      <w:bookmarkStart w:id="126" w:name="_Toc500007334"/>
      <w:bookmarkStart w:id="127" w:name="_Toc500023287"/>
      <w:bookmarkStart w:id="128" w:name="_Toc500302860"/>
      <w:bookmarkStart w:id="129" w:name="_Toc500355088"/>
      <w:r>
        <w:rPr>
          <w:rFonts w:ascii="Georgia" w:hAnsi="Georgia"/>
          <w:b/>
          <w:bCs/>
        </w:rPr>
        <w:t>Figure 3.3</w:t>
      </w:r>
      <w:r w:rsidR="005B27E5" w:rsidRPr="00664583">
        <w:rPr>
          <w:rFonts w:ascii="Georgia" w:hAnsi="Georgia"/>
          <w:b/>
          <w:bCs/>
        </w:rPr>
        <w:t xml:space="preserve"> Use</w:t>
      </w:r>
      <w:r w:rsidR="005B27E5">
        <w:rPr>
          <w:rFonts w:ascii="Georgia" w:hAnsi="Georgia"/>
          <w:b/>
          <w:bCs/>
        </w:rPr>
        <w:t xml:space="preserve"> </w:t>
      </w:r>
      <w:r w:rsidR="005B27E5" w:rsidRPr="00664583">
        <w:rPr>
          <w:rFonts w:ascii="Georgia" w:hAnsi="Georgia"/>
          <w:b/>
          <w:bCs/>
        </w:rPr>
        <w:t>case Diagram</w:t>
      </w:r>
      <w:bookmarkEnd w:id="126"/>
      <w:bookmarkEnd w:id="127"/>
      <w:bookmarkEnd w:id="128"/>
      <w:bookmarkEnd w:id="129"/>
    </w:p>
    <w:p w:rsidR="005B27E5" w:rsidRDefault="005B27E5" w:rsidP="005B27E5">
      <w:pPr>
        <w:pStyle w:val="a5"/>
        <w:ind w:left="720"/>
        <w:jc w:val="center"/>
        <w:outlineLvl w:val="0"/>
        <w:rPr>
          <w:rFonts w:ascii="Georgia" w:hAnsi="Georgia"/>
          <w:b/>
          <w:bCs/>
        </w:rPr>
      </w:pPr>
    </w:p>
    <w:p w:rsidR="00DE6989" w:rsidRDefault="00DE6989" w:rsidP="00DE6989">
      <w:pPr>
        <w:pStyle w:val="10"/>
        <w:spacing w:line="360" w:lineRule="auto"/>
        <w:jc w:val="left"/>
        <w:rPr>
          <w:rFonts w:ascii="Georgia" w:hAnsi="Georgia"/>
          <w:b/>
          <w:bCs/>
          <w:sz w:val="30"/>
          <w:szCs w:val="30"/>
        </w:rPr>
      </w:pPr>
    </w:p>
    <w:p w:rsidR="00840A62" w:rsidRDefault="00840A62" w:rsidP="00840A62"/>
    <w:p w:rsidR="00840A62" w:rsidRDefault="00840A62" w:rsidP="00840A62"/>
    <w:p w:rsidR="00840A62" w:rsidRPr="00840A62" w:rsidRDefault="00840A62" w:rsidP="00840A62"/>
    <w:p w:rsidR="00DE6989" w:rsidRPr="00EC505D" w:rsidRDefault="00DE6989" w:rsidP="00E967F3">
      <w:pPr>
        <w:pStyle w:val="20"/>
        <w:rPr>
          <w:rFonts w:ascii="Georgia" w:hAnsi="Georgia"/>
          <w:sz w:val="24"/>
          <w:szCs w:val="24"/>
        </w:rPr>
      </w:pPr>
    </w:p>
    <w:p w:rsidR="00DE6989" w:rsidRDefault="00DE6989" w:rsidP="005B27E5">
      <w:pPr>
        <w:suppressAutoHyphens w:val="0"/>
        <w:spacing w:after="160" w:line="259" w:lineRule="auto"/>
        <w:rPr>
          <w:rFonts w:ascii="Georgia" w:eastAsia="Times New Roman" w:hAnsi="Georgia" w:cs="Georgia"/>
          <w:sz w:val="20"/>
          <w:szCs w:val="20"/>
        </w:rPr>
      </w:pPr>
    </w:p>
    <w:p w:rsidR="005B27E5" w:rsidRDefault="005B27E5" w:rsidP="005B27E5">
      <w:pPr>
        <w:suppressAutoHyphens w:val="0"/>
        <w:spacing w:after="160" w:line="259" w:lineRule="auto"/>
        <w:rPr>
          <w:rFonts w:ascii="Georgia" w:eastAsia="Times New Roman" w:hAnsi="Georgia" w:cs="Georgia"/>
          <w:sz w:val="20"/>
          <w:szCs w:val="20"/>
        </w:rPr>
      </w:pPr>
    </w:p>
    <w:p w:rsidR="005B27E5" w:rsidRDefault="005B27E5" w:rsidP="005B27E5">
      <w:pPr>
        <w:suppressAutoHyphens w:val="0"/>
        <w:spacing w:after="160" w:line="259" w:lineRule="auto"/>
        <w:rPr>
          <w:rFonts w:ascii="Georgia" w:eastAsia="Times New Roman" w:hAnsi="Georgia" w:cs="Georgia"/>
          <w:sz w:val="20"/>
          <w:szCs w:val="20"/>
        </w:rPr>
      </w:pPr>
    </w:p>
    <w:p w:rsidR="00C111C1" w:rsidRPr="005B27E5" w:rsidRDefault="00C111C1" w:rsidP="005B27E5">
      <w:pPr>
        <w:suppressAutoHyphens w:val="0"/>
        <w:spacing w:after="160" w:line="259" w:lineRule="auto"/>
        <w:rPr>
          <w:rFonts w:ascii="Times New Roman" w:hAnsi="Times New Roman" w:cs="Times New Roman"/>
          <w:b/>
          <w:bCs/>
          <w:sz w:val="28"/>
          <w:szCs w:val="28"/>
        </w:rPr>
      </w:pPr>
    </w:p>
    <w:p w:rsidR="00840A62" w:rsidRPr="00664583" w:rsidRDefault="005B27E5" w:rsidP="003549D2">
      <w:pPr>
        <w:pStyle w:val="30"/>
        <w:rPr>
          <w:rFonts w:ascii="Georgia" w:hAnsi="Georgia"/>
          <w:b/>
          <w:bCs/>
          <w:color w:val="000000"/>
        </w:rPr>
      </w:pPr>
      <w:bookmarkStart w:id="130" w:name="_Toc500007178"/>
      <w:bookmarkStart w:id="131" w:name="_Toc500302861"/>
      <w:bookmarkStart w:id="132" w:name="_Toc500317750"/>
      <w:r>
        <w:rPr>
          <w:rFonts w:ascii="Georgia" w:hAnsi="Georgia"/>
          <w:b/>
          <w:bCs/>
          <w:color w:val="000000"/>
        </w:rPr>
        <w:t>3</w:t>
      </w:r>
      <w:r w:rsidR="00F56C2E">
        <w:rPr>
          <w:rFonts w:ascii="Georgia" w:hAnsi="Georgia"/>
          <w:b/>
          <w:bCs/>
          <w:color w:val="000000"/>
        </w:rPr>
        <w:t>.4</w:t>
      </w:r>
      <w:r w:rsidR="009B2E55">
        <w:rPr>
          <w:rFonts w:ascii="Georgia" w:hAnsi="Georgia"/>
          <w:b/>
          <w:bCs/>
          <w:color w:val="000000"/>
        </w:rPr>
        <w:t>.2</w:t>
      </w:r>
      <w:r w:rsidR="003549D2">
        <w:rPr>
          <w:rFonts w:ascii="Georgia" w:hAnsi="Georgia"/>
          <w:b/>
          <w:bCs/>
          <w:color w:val="000000"/>
        </w:rPr>
        <w:t xml:space="preserve"> </w:t>
      </w:r>
      <w:r w:rsidR="00840A62" w:rsidRPr="00664583">
        <w:rPr>
          <w:rFonts w:ascii="Georgia" w:hAnsi="Georgia"/>
          <w:b/>
          <w:bCs/>
          <w:color w:val="000000"/>
        </w:rPr>
        <w:t>Use Case Description:</w:t>
      </w:r>
      <w:bookmarkEnd w:id="130"/>
      <w:bookmarkEnd w:id="131"/>
      <w:bookmarkEnd w:id="132"/>
    </w:p>
    <w:tbl>
      <w:tblPr>
        <w:tblpPr w:leftFromText="180" w:rightFromText="180" w:bottomFromText="160" w:vertAnchor="text" w:horzAnchor="margin" w:tblpY="194"/>
        <w:tblW w:w="8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0"/>
        <w:gridCol w:w="5600"/>
      </w:tblGrid>
      <w:tr w:rsidR="00840A62" w:rsidRPr="00964E45" w:rsidTr="00C111C1">
        <w:trPr>
          <w:trHeight w:val="540"/>
        </w:trPr>
        <w:tc>
          <w:tcPr>
            <w:tcW w:w="2400"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val="en-SG"/>
              </w:rPr>
              <w:t>Name:</w:t>
            </w:r>
          </w:p>
        </w:tc>
        <w:tc>
          <w:tcPr>
            <w:tcW w:w="5600" w:type="dxa"/>
            <w:tcBorders>
              <w:top w:val="single" w:sz="4" w:space="0" w:color="auto"/>
              <w:left w:val="single" w:sz="4" w:space="0" w:color="auto"/>
              <w:bottom w:val="single" w:sz="4" w:space="0" w:color="auto"/>
              <w:right w:val="single" w:sz="4" w:space="0" w:color="auto"/>
            </w:tcBorders>
            <w:hideMark/>
          </w:tcPr>
          <w:p w:rsidR="00840A62" w:rsidRPr="00634673" w:rsidRDefault="00840A62" w:rsidP="00CC33B7">
            <w:pPr>
              <w:pStyle w:val="a3"/>
              <w:bidi/>
              <w:spacing w:line="256" w:lineRule="auto"/>
              <w:jc w:val="right"/>
              <w:rPr>
                <w:rFonts w:asciiTheme="majorBidi" w:hAnsiTheme="majorBidi" w:cstheme="majorBidi"/>
                <w:sz w:val="24"/>
                <w:rtl/>
                <w:lang w:bidi="ar-SY"/>
              </w:rPr>
            </w:pPr>
            <w:r w:rsidRPr="00CE2271">
              <w:rPr>
                <w:rFonts w:asciiTheme="majorBidi" w:hAnsiTheme="majorBidi" w:cstheme="majorBidi"/>
                <w:sz w:val="24"/>
                <w:lang w:bidi="ar-SY"/>
              </w:rPr>
              <w:t>sign up</w:t>
            </w:r>
          </w:p>
        </w:tc>
      </w:tr>
      <w:tr w:rsidR="00840A62" w:rsidRPr="00964E45" w:rsidTr="00C111C1">
        <w:trPr>
          <w:trHeight w:val="401"/>
        </w:trPr>
        <w:tc>
          <w:tcPr>
            <w:tcW w:w="2400"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bidi="ar-SY"/>
              </w:rPr>
              <w:t>Actor</w:t>
            </w:r>
          </w:p>
        </w:tc>
        <w:tc>
          <w:tcPr>
            <w:tcW w:w="5600"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Pr>
                <w:rFonts w:asciiTheme="majorBidi" w:hAnsiTheme="majorBidi" w:cstheme="majorBidi"/>
                <w:sz w:val="24"/>
                <w:lang w:bidi="ar-SY"/>
              </w:rPr>
              <w:t>Kid</w:t>
            </w:r>
          </w:p>
        </w:tc>
      </w:tr>
      <w:tr w:rsidR="00840A62" w:rsidRPr="00964E45" w:rsidTr="00C111C1">
        <w:trPr>
          <w:trHeight w:val="401"/>
        </w:trPr>
        <w:tc>
          <w:tcPr>
            <w:tcW w:w="2400"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bidi="ar-SY"/>
              </w:rPr>
              <w:t>Input conditions:</w:t>
            </w:r>
          </w:p>
        </w:tc>
        <w:tc>
          <w:tcPr>
            <w:tcW w:w="5600"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rtl/>
                <w:lang w:bidi="ar-SY"/>
              </w:rPr>
            </w:pPr>
            <w:r>
              <w:rPr>
                <w:rFonts w:asciiTheme="majorBidi" w:hAnsiTheme="majorBidi" w:cstheme="majorBidi"/>
                <w:sz w:val="24"/>
                <w:lang w:bidi="ar-SY"/>
              </w:rPr>
              <w:t>When the kid uses the app at the first time.</w:t>
            </w:r>
          </w:p>
        </w:tc>
      </w:tr>
      <w:tr w:rsidR="00840A62" w:rsidRPr="00964E45" w:rsidTr="00C111C1">
        <w:trPr>
          <w:trHeight w:val="533"/>
        </w:trPr>
        <w:tc>
          <w:tcPr>
            <w:tcW w:w="2400"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bidi="ar-SY"/>
              </w:rPr>
              <w:t>Flow of Events:</w:t>
            </w:r>
          </w:p>
          <w:p w:rsidR="00840A62" w:rsidRPr="00964E45" w:rsidRDefault="00840A62" w:rsidP="00CC33B7">
            <w:pPr>
              <w:pStyle w:val="a3"/>
              <w:bidi/>
              <w:spacing w:line="256" w:lineRule="auto"/>
              <w:rPr>
                <w:rFonts w:asciiTheme="majorBidi" w:hAnsiTheme="majorBidi" w:cstheme="majorBidi"/>
                <w:sz w:val="24"/>
                <w:lang w:bidi="ar-SY"/>
              </w:rPr>
            </w:pPr>
            <w:r w:rsidRPr="00964E45">
              <w:rPr>
                <w:rFonts w:asciiTheme="majorBidi" w:hAnsiTheme="majorBidi" w:cstheme="majorBidi"/>
                <w:sz w:val="24"/>
                <w:rtl/>
                <w:lang w:bidi="ar-SY"/>
              </w:rPr>
              <w:t xml:space="preserve"> </w:t>
            </w:r>
          </w:p>
        </w:tc>
        <w:tc>
          <w:tcPr>
            <w:tcW w:w="5600" w:type="dxa"/>
            <w:tcBorders>
              <w:top w:val="single" w:sz="4" w:space="0" w:color="auto"/>
              <w:left w:val="single" w:sz="4" w:space="0" w:color="auto"/>
              <w:bottom w:val="single" w:sz="4" w:space="0" w:color="auto"/>
              <w:right w:val="single" w:sz="4" w:space="0" w:color="auto"/>
            </w:tcBorders>
            <w:hideMark/>
          </w:tcPr>
          <w:p w:rsidR="00840A62" w:rsidRPr="00964E45" w:rsidRDefault="00840A62" w:rsidP="0071063C">
            <w:pPr>
              <w:pStyle w:val="a3"/>
              <w:numPr>
                <w:ilvl w:val="0"/>
                <w:numId w:val="12"/>
              </w:numPr>
              <w:suppressAutoHyphens w:val="0"/>
              <w:spacing w:line="256" w:lineRule="auto"/>
              <w:rPr>
                <w:rFonts w:asciiTheme="majorBidi" w:hAnsiTheme="majorBidi" w:cstheme="majorBidi"/>
                <w:sz w:val="24"/>
                <w:rtl/>
                <w:lang w:bidi="ar-SY"/>
              </w:rPr>
            </w:pPr>
            <w:r>
              <w:rPr>
                <w:rFonts w:asciiTheme="majorBidi" w:hAnsiTheme="majorBidi" w:cstheme="majorBidi"/>
                <w:sz w:val="24"/>
                <w:lang w:bidi="ar-SY"/>
              </w:rPr>
              <w:t>Open the app .</w:t>
            </w:r>
          </w:p>
          <w:p w:rsidR="00840A62" w:rsidRDefault="00840A62" w:rsidP="0071063C">
            <w:pPr>
              <w:pStyle w:val="a3"/>
              <w:numPr>
                <w:ilvl w:val="0"/>
                <w:numId w:val="12"/>
              </w:numPr>
              <w:suppressAutoHyphens w:val="0"/>
              <w:spacing w:line="256" w:lineRule="auto"/>
              <w:rPr>
                <w:rFonts w:asciiTheme="majorBidi" w:hAnsiTheme="majorBidi" w:cstheme="majorBidi"/>
                <w:sz w:val="24"/>
                <w:lang w:bidi="ar-SY"/>
              </w:rPr>
            </w:pPr>
            <w:r>
              <w:rPr>
                <w:rFonts w:asciiTheme="majorBidi" w:hAnsiTheme="majorBidi" w:cstheme="majorBidi"/>
                <w:sz w:val="24"/>
                <w:lang w:bidi="ar-SY"/>
              </w:rPr>
              <w:t>Click on sign up</w:t>
            </w:r>
          </w:p>
          <w:p w:rsidR="00840A62" w:rsidRDefault="00840A62" w:rsidP="0071063C">
            <w:pPr>
              <w:pStyle w:val="a3"/>
              <w:numPr>
                <w:ilvl w:val="0"/>
                <w:numId w:val="12"/>
              </w:numPr>
              <w:suppressAutoHyphens w:val="0"/>
              <w:spacing w:line="256" w:lineRule="auto"/>
              <w:rPr>
                <w:rFonts w:asciiTheme="majorBidi" w:hAnsiTheme="majorBidi" w:cstheme="majorBidi"/>
                <w:sz w:val="24"/>
                <w:lang w:bidi="ar-SY"/>
              </w:rPr>
            </w:pPr>
            <w:r>
              <w:rPr>
                <w:rFonts w:asciiTheme="majorBidi" w:hAnsiTheme="majorBidi" w:cstheme="majorBidi"/>
                <w:sz w:val="24"/>
                <w:lang w:bidi="ar-SY"/>
              </w:rPr>
              <w:t xml:space="preserve">The system returns a sign up form </w:t>
            </w:r>
          </w:p>
          <w:p w:rsidR="00840A62" w:rsidRDefault="00840A62" w:rsidP="0071063C">
            <w:pPr>
              <w:pStyle w:val="a3"/>
              <w:numPr>
                <w:ilvl w:val="0"/>
                <w:numId w:val="12"/>
              </w:numPr>
              <w:suppressAutoHyphens w:val="0"/>
              <w:spacing w:line="256" w:lineRule="auto"/>
              <w:rPr>
                <w:rFonts w:asciiTheme="majorBidi" w:hAnsiTheme="majorBidi" w:cstheme="majorBidi"/>
                <w:sz w:val="24"/>
                <w:lang w:bidi="ar-SY"/>
              </w:rPr>
            </w:pPr>
            <w:r>
              <w:rPr>
                <w:rFonts w:asciiTheme="majorBidi" w:hAnsiTheme="majorBidi" w:cstheme="majorBidi"/>
                <w:sz w:val="24"/>
                <w:lang w:bidi="ar-SY"/>
              </w:rPr>
              <w:t>The kid fills the form and click submit</w:t>
            </w:r>
          </w:p>
          <w:p w:rsidR="00840A62" w:rsidRDefault="00840A62" w:rsidP="0071063C">
            <w:pPr>
              <w:pStyle w:val="a3"/>
              <w:numPr>
                <w:ilvl w:val="0"/>
                <w:numId w:val="12"/>
              </w:numPr>
              <w:suppressAutoHyphens w:val="0"/>
              <w:spacing w:line="256" w:lineRule="auto"/>
              <w:rPr>
                <w:rFonts w:asciiTheme="majorBidi" w:hAnsiTheme="majorBidi" w:cstheme="majorBidi"/>
                <w:sz w:val="24"/>
                <w:lang w:bidi="ar-SY"/>
              </w:rPr>
            </w:pPr>
            <w:r>
              <w:rPr>
                <w:rFonts w:asciiTheme="majorBidi" w:hAnsiTheme="majorBidi" w:cstheme="majorBidi"/>
                <w:sz w:val="24"/>
                <w:lang w:bidi="ar-SY"/>
              </w:rPr>
              <w:t>If the inputs correct the app adds the kid to database</w:t>
            </w:r>
          </w:p>
          <w:p w:rsidR="00840A62" w:rsidRPr="00964E45" w:rsidRDefault="00840A62" w:rsidP="0071063C">
            <w:pPr>
              <w:pStyle w:val="a3"/>
              <w:numPr>
                <w:ilvl w:val="0"/>
                <w:numId w:val="12"/>
              </w:numPr>
              <w:suppressAutoHyphens w:val="0"/>
              <w:spacing w:line="256" w:lineRule="auto"/>
              <w:rPr>
                <w:rFonts w:asciiTheme="majorBidi" w:hAnsiTheme="majorBidi" w:cstheme="majorBidi"/>
                <w:sz w:val="24"/>
                <w:lang w:bidi="ar-SY"/>
              </w:rPr>
            </w:pPr>
            <w:r>
              <w:rPr>
                <w:rFonts w:asciiTheme="majorBidi" w:hAnsiTheme="majorBidi" w:cstheme="majorBidi"/>
                <w:sz w:val="24"/>
                <w:lang w:bidi="ar-SY"/>
              </w:rPr>
              <w:t>Else go to 3</w:t>
            </w:r>
          </w:p>
        </w:tc>
      </w:tr>
      <w:tr w:rsidR="00840A62" w:rsidRPr="00964E45" w:rsidTr="00C111C1">
        <w:trPr>
          <w:trHeight w:val="61"/>
        </w:trPr>
        <w:tc>
          <w:tcPr>
            <w:tcW w:w="2400"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rPr>
            </w:pPr>
            <w:r w:rsidRPr="00964E45">
              <w:rPr>
                <w:rFonts w:asciiTheme="majorBidi" w:hAnsiTheme="majorBidi" w:cstheme="majorBidi"/>
                <w:sz w:val="24"/>
              </w:rPr>
              <w:t>Output Conditions:</w:t>
            </w:r>
          </w:p>
        </w:tc>
        <w:tc>
          <w:tcPr>
            <w:tcW w:w="5600"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rtl/>
                <w:lang w:bidi="ar-SY"/>
              </w:rPr>
            </w:pPr>
            <w:r>
              <w:rPr>
                <w:rFonts w:asciiTheme="majorBidi" w:hAnsiTheme="majorBidi" w:cstheme="majorBidi"/>
                <w:sz w:val="24"/>
                <w:lang w:bidi="ar-SY"/>
              </w:rPr>
              <w:t>The app return the kid to sign in form.</w:t>
            </w:r>
          </w:p>
        </w:tc>
      </w:tr>
    </w:tbl>
    <w:p w:rsidR="00DE6989" w:rsidRDefault="00DE6989" w:rsidP="00DE6989"/>
    <w:p w:rsidR="00DE6989" w:rsidRDefault="00DE6989" w:rsidP="00DE6989"/>
    <w:p w:rsidR="00DE6989" w:rsidRDefault="00DE6989" w:rsidP="00DE6989">
      <w:pPr>
        <w:jc w:val="center"/>
        <w:rPr>
          <w:sz w:val="20"/>
          <w:szCs w:val="20"/>
        </w:rPr>
      </w:pPr>
    </w:p>
    <w:p w:rsidR="00DE6989" w:rsidRPr="00564969" w:rsidRDefault="00DE6989" w:rsidP="00DE6989">
      <w:pPr>
        <w:jc w:val="center"/>
        <w:rPr>
          <w:sz w:val="20"/>
          <w:szCs w:val="20"/>
        </w:rPr>
      </w:pPr>
    </w:p>
    <w:p w:rsidR="00DE6989" w:rsidRDefault="00DE6989" w:rsidP="00DE6989">
      <w:pPr>
        <w:pStyle w:val="10"/>
        <w:jc w:val="left"/>
        <w:rPr>
          <w:rFonts w:ascii="Georgia" w:eastAsia="Calibri" w:hAnsi="Georgia" w:cs="DejaVu Sans"/>
          <w:szCs w:val="24"/>
        </w:rPr>
      </w:pPr>
    </w:p>
    <w:p w:rsidR="00840A62" w:rsidRDefault="00840A62" w:rsidP="00840A62"/>
    <w:p w:rsidR="00840A62" w:rsidRDefault="00840A62" w:rsidP="00840A62"/>
    <w:p w:rsidR="00840A62" w:rsidRDefault="00840A62" w:rsidP="00840A62"/>
    <w:p w:rsidR="00840A62" w:rsidRDefault="00840A62" w:rsidP="00840A62"/>
    <w:p w:rsidR="00840A62" w:rsidRDefault="00840A62" w:rsidP="00840A62"/>
    <w:p w:rsidR="00840A62" w:rsidRDefault="00C111C1" w:rsidP="00C111C1">
      <w:pPr>
        <w:jc w:val="center"/>
      </w:pPr>
      <w:r>
        <w:t>Table 3.1: Sign up Use Case</w:t>
      </w:r>
    </w:p>
    <w:tbl>
      <w:tblPr>
        <w:tblpPr w:leftFromText="180" w:rightFromText="180" w:bottomFromText="160" w:vertAnchor="text" w:horzAnchor="margin" w:tblpY="194"/>
        <w:tblW w:w="8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611"/>
      </w:tblGrid>
      <w:tr w:rsidR="00840A62" w:rsidRPr="00964E45" w:rsidTr="00CC33B7">
        <w:trPr>
          <w:trHeight w:val="620"/>
        </w:trPr>
        <w:tc>
          <w:tcPr>
            <w:tcW w:w="2405"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val="en-SG"/>
              </w:rPr>
              <w:t>Name:</w:t>
            </w:r>
          </w:p>
        </w:tc>
        <w:tc>
          <w:tcPr>
            <w:tcW w:w="5611" w:type="dxa"/>
            <w:tcBorders>
              <w:top w:val="single" w:sz="4" w:space="0" w:color="auto"/>
              <w:left w:val="single" w:sz="4" w:space="0" w:color="auto"/>
              <w:bottom w:val="single" w:sz="4" w:space="0" w:color="auto"/>
              <w:right w:val="single" w:sz="4" w:space="0" w:color="auto"/>
            </w:tcBorders>
            <w:hideMark/>
          </w:tcPr>
          <w:p w:rsidR="00840A62" w:rsidRPr="00634673" w:rsidRDefault="00840A62" w:rsidP="00CC33B7">
            <w:pPr>
              <w:pStyle w:val="a3"/>
              <w:bidi/>
              <w:spacing w:line="256" w:lineRule="auto"/>
              <w:jc w:val="right"/>
              <w:rPr>
                <w:rFonts w:asciiTheme="majorBidi" w:hAnsiTheme="majorBidi" w:cstheme="majorBidi"/>
                <w:sz w:val="24"/>
                <w:rtl/>
                <w:lang w:bidi="ar-SY"/>
              </w:rPr>
            </w:pPr>
            <w:r w:rsidRPr="00CE2271">
              <w:rPr>
                <w:rFonts w:asciiTheme="majorBidi" w:hAnsiTheme="majorBidi" w:cstheme="majorBidi"/>
                <w:sz w:val="24"/>
                <w:lang w:bidi="ar-SY"/>
              </w:rPr>
              <w:t xml:space="preserve">sign </w:t>
            </w:r>
            <w:r>
              <w:rPr>
                <w:rFonts w:asciiTheme="majorBidi" w:hAnsiTheme="majorBidi" w:cstheme="majorBidi"/>
                <w:sz w:val="24"/>
                <w:lang w:bidi="ar-SY"/>
              </w:rPr>
              <w:t>in</w:t>
            </w:r>
          </w:p>
        </w:tc>
      </w:tr>
      <w:tr w:rsidR="00840A62" w:rsidRPr="00964E45" w:rsidTr="00CC33B7">
        <w:trPr>
          <w:trHeight w:val="461"/>
        </w:trPr>
        <w:tc>
          <w:tcPr>
            <w:tcW w:w="2405"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bidi="ar-SY"/>
              </w:rPr>
              <w:t>Actor</w:t>
            </w:r>
          </w:p>
        </w:tc>
        <w:tc>
          <w:tcPr>
            <w:tcW w:w="5611"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Pr>
                <w:rFonts w:asciiTheme="majorBidi" w:hAnsiTheme="majorBidi" w:cstheme="majorBidi"/>
                <w:sz w:val="24"/>
                <w:lang w:bidi="ar-SY"/>
              </w:rPr>
              <w:t>Kid</w:t>
            </w:r>
          </w:p>
        </w:tc>
      </w:tr>
      <w:tr w:rsidR="00840A62" w:rsidRPr="00964E45" w:rsidTr="00CC33B7">
        <w:trPr>
          <w:trHeight w:val="461"/>
        </w:trPr>
        <w:tc>
          <w:tcPr>
            <w:tcW w:w="2405"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bidi="ar-SY"/>
              </w:rPr>
              <w:t>Input conditions:</w:t>
            </w:r>
          </w:p>
        </w:tc>
        <w:tc>
          <w:tcPr>
            <w:tcW w:w="5611"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rtl/>
                <w:lang w:bidi="ar-SY"/>
              </w:rPr>
            </w:pPr>
            <w:r>
              <w:rPr>
                <w:rFonts w:asciiTheme="majorBidi" w:hAnsiTheme="majorBidi" w:cstheme="majorBidi"/>
                <w:sz w:val="24"/>
                <w:lang w:bidi="ar-SY"/>
              </w:rPr>
              <w:t>When the kid wants to enter the app.</w:t>
            </w:r>
          </w:p>
        </w:tc>
      </w:tr>
      <w:tr w:rsidR="00840A62" w:rsidRPr="00964E45" w:rsidTr="00CC33B7">
        <w:trPr>
          <w:trHeight w:val="612"/>
        </w:trPr>
        <w:tc>
          <w:tcPr>
            <w:tcW w:w="2405"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bidi="ar-SY"/>
              </w:rPr>
              <w:t>Flow of Events:</w:t>
            </w:r>
          </w:p>
          <w:p w:rsidR="00840A62" w:rsidRPr="00964E45" w:rsidRDefault="00840A62" w:rsidP="00CC33B7">
            <w:pPr>
              <w:pStyle w:val="a3"/>
              <w:bidi/>
              <w:spacing w:line="256" w:lineRule="auto"/>
              <w:rPr>
                <w:rFonts w:asciiTheme="majorBidi" w:hAnsiTheme="majorBidi" w:cstheme="majorBidi"/>
                <w:sz w:val="24"/>
                <w:lang w:bidi="ar-SY"/>
              </w:rPr>
            </w:pPr>
            <w:r w:rsidRPr="00964E45">
              <w:rPr>
                <w:rFonts w:asciiTheme="majorBidi" w:hAnsiTheme="majorBidi" w:cstheme="majorBidi"/>
                <w:sz w:val="24"/>
                <w:rtl/>
                <w:lang w:bidi="ar-SY"/>
              </w:rPr>
              <w:t xml:space="preserve"> </w:t>
            </w:r>
          </w:p>
        </w:tc>
        <w:tc>
          <w:tcPr>
            <w:tcW w:w="5611" w:type="dxa"/>
            <w:tcBorders>
              <w:top w:val="single" w:sz="4" w:space="0" w:color="auto"/>
              <w:left w:val="single" w:sz="4" w:space="0" w:color="auto"/>
              <w:bottom w:val="single" w:sz="4" w:space="0" w:color="auto"/>
              <w:right w:val="single" w:sz="4" w:space="0" w:color="auto"/>
            </w:tcBorders>
            <w:hideMark/>
          </w:tcPr>
          <w:p w:rsidR="00840A62" w:rsidRPr="00964E45" w:rsidRDefault="00840A62" w:rsidP="0071063C">
            <w:pPr>
              <w:pStyle w:val="a3"/>
              <w:numPr>
                <w:ilvl w:val="0"/>
                <w:numId w:val="13"/>
              </w:numPr>
              <w:suppressAutoHyphens w:val="0"/>
              <w:spacing w:line="256" w:lineRule="auto"/>
              <w:rPr>
                <w:rFonts w:asciiTheme="majorBidi" w:hAnsiTheme="majorBidi" w:cstheme="majorBidi"/>
                <w:sz w:val="24"/>
                <w:rtl/>
                <w:lang w:bidi="ar-SY"/>
              </w:rPr>
            </w:pPr>
            <w:r>
              <w:rPr>
                <w:rFonts w:asciiTheme="majorBidi" w:hAnsiTheme="majorBidi" w:cstheme="majorBidi"/>
                <w:sz w:val="24"/>
                <w:lang w:bidi="ar-SY"/>
              </w:rPr>
              <w:t>The kid fills the signing in form</w:t>
            </w:r>
          </w:p>
          <w:p w:rsidR="00840A62" w:rsidRDefault="00840A62" w:rsidP="0071063C">
            <w:pPr>
              <w:pStyle w:val="a3"/>
              <w:numPr>
                <w:ilvl w:val="0"/>
                <w:numId w:val="13"/>
              </w:numPr>
              <w:suppressAutoHyphens w:val="0"/>
              <w:spacing w:line="256" w:lineRule="auto"/>
              <w:rPr>
                <w:rFonts w:asciiTheme="majorBidi" w:hAnsiTheme="majorBidi" w:cstheme="majorBidi"/>
                <w:sz w:val="24"/>
                <w:lang w:bidi="ar-SY"/>
              </w:rPr>
            </w:pPr>
            <w:r>
              <w:rPr>
                <w:rFonts w:asciiTheme="majorBidi" w:hAnsiTheme="majorBidi" w:cstheme="majorBidi"/>
                <w:sz w:val="24"/>
                <w:lang w:bidi="ar-SY"/>
              </w:rPr>
              <w:t>Click on sign in</w:t>
            </w:r>
          </w:p>
          <w:p w:rsidR="00840A62" w:rsidRDefault="00840A62" w:rsidP="0071063C">
            <w:pPr>
              <w:pStyle w:val="a3"/>
              <w:numPr>
                <w:ilvl w:val="0"/>
                <w:numId w:val="13"/>
              </w:numPr>
              <w:suppressAutoHyphens w:val="0"/>
              <w:spacing w:line="256" w:lineRule="auto"/>
              <w:rPr>
                <w:rFonts w:asciiTheme="majorBidi" w:hAnsiTheme="majorBidi" w:cstheme="majorBidi"/>
                <w:sz w:val="24"/>
                <w:lang w:bidi="ar-SY"/>
              </w:rPr>
            </w:pPr>
            <w:r>
              <w:rPr>
                <w:rFonts w:asciiTheme="majorBidi" w:hAnsiTheme="majorBidi" w:cstheme="majorBidi"/>
                <w:sz w:val="24"/>
                <w:lang w:bidi="ar-SY"/>
              </w:rPr>
              <w:t xml:space="preserve">The system compare input with database  </w:t>
            </w:r>
          </w:p>
          <w:p w:rsidR="00840A62" w:rsidRPr="00CE2271" w:rsidRDefault="00840A62" w:rsidP="0071063C">
            <w:pPr>
              <w:pStyle w:val="a3"/>
              <w:numPr>
                <w:ilvl w:val="0"/>
                <w:numId w:val="13"/>
              </w:numPr>
              <w:suppressAutoHyphens w:val="0"/>
              <w:spacing w:line="256" w:lineRule="auto"/>
              <w:rPr>
                <w:rFonts w:asciiTheme="majorBidi" w:hAnsiTheme="majorBidi" w:cstheme="majorBidi"/>
                <w:sz w:val="24"/>
                <w:lang w:bidi="ar-SY"/>
              </w:rPr>
            </w:pPr>
            <w:r>
              <w:rPr>
                <w:rFonts w:asciiTheme="majorBidi" w:hAnsiTheme="majorBidi" w:cstheme="majorBidi"/>
                <w:sz w:val="24"/>
                <w:lang w:bidi="ar-SY"/>
              </w:rPr>
              <w:t>If the kid is really existed then the system directs him to the home page</w:t>
            </w:r>
          </w:p>
          <w:p w:rsidR="00840A62" w:rsidRPr="00964E45" w:rsidRDefault="00840A62" w:rsidP="0071063C">
            <w:pPr>
              <w:pStyle w:val="a3"/>
              <w:numPr>
                <w:ilvl w:val="0"/>
                <w:numId w:val="13"/>
              </w:numPr>
              <w:suppressAutoHyphens w:val="0"/>
              <w:spacing w:line="256" w:lineRule="auto"/>
              <w:rPr>
                <w:rFonts w:asciiTheme="majorBidi" w:hAnsiTheme="majorBidi" w:cstheme="majorBidi"/>
                <w:sz w:val="24"/>
                <w:lang w:bidi="ar-SY"/>
              </w:rPr>
            </w:pPr>
            <w:r>
              <w:rPr>
                <w:rFonts w:asciiTheme="majorBidi" w:hAnsiTheme="majorBidi" w:cstheme="majorBidi"/>
                <w:sz w:val="24"/>
                <w:lang w:bidi="ar-SY"/>
              </w:rPr>
              <w:t>Else go to 1</w:t>
            </w:r>
          </w:p>
        </w:tc>
      </w:tr>
      <w:tr w:rsidR="00840A62" w:rsidRPr="00964E45" w:rsidTr="00CC33B7">
        <w:trPr>
          <w:trHeight w:val="70"/>
        </w:trPr>
        <w:tc>
          <w:tcPr>
            <w:tcW w:w="2405"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rPr>
            </w:pPr>
            <w:r w:rsidRPr="00964E45">
              <w:rPr>
                <w:rFonts w:asciiTheme="majorBidi" w:hAnsiTheme="majorBidi" w:cstheme="majorBidi"/>
                <w:sz w:val="24"/>
              </w:rPr>
              <w:t>Output Conditions:</w:t>
            </w:r>
          </w:p>
        </w:tc>
        <w:tc>
          <w:tcPr>
            <w:tcW w:w="5611"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rtl/>
                <w:lang w:bidi="ar-SY"/>
              </w:rPr>
            </w:pPr>
            <w:r>
              <w:rPr>
                <w:rFonts w:asciiTheme="majorBidi" w:hAnsiTheme="majorBidi" w:cstheme="majorBidi"/>
                <w:sz w:val="24"/>
                <w:lang w:bidi="ar-SY"/>
              </w:rPr>
              <w:t>The system directs him to the home page</w:t>
            </w:r>
          </w:p>
        </w:tc>
      </w:tr>
    </w:tbl>
    <w:p w:rsidR="00840A62" w:rsidRDefault="00840A62" w:rsidP="00840A62"/>
    <w:p w:rsidR="00840A62" w:rsidRDefault="00840A62" w:rsidP="00840A62"/>
    <w:p w:rsidR="00840A62" w:rsidRDefault="00840A62" w:rsidP="00840A62"/>
    <w:p w:rsidR="00840A62" w:rsidRDefault="00840A62" w:rsidP="00840A62"/>
    <w:p w:rsidR="00840A62" w:rsidRDefault="00840A62" w:rsidP="00840A62"/>
    <w:p w:rsidR="00840A62" w:rsidRDefault="00840A62" w:rsidP="00840A62"/>
    <w:p w:rsidR="00840A62" w:rsidRDefault="00840A62" w:rsidP="00840A62"/>
    <w:p w:rsidR="00840A62" w:rsidRDefault="00840A62" w:rsidP="00840A62"/>
    <w:p w:rsidR="00840A62" w:rsidRDefault="00840A62" w:rsidP="00840A62"/>
    <w:p w:rsidR="00840A62" w:rsidRDefault="00840A62" w:rsidP="00840A62"/>
    <w:p w:rsidR="003549D2" w:rsidRDefault="00C111C1" w:rsidP="00C111C1">
      <w:pPr>
        <w:tabs>
          <w:tab w:val="left" w:pos="3690"/>
        </w:tabs>
        <w:jc w:val="center"/>
      </w:pPr>
      <w:r>
        <w:t>Table 3.2: Sign in Use Case</w:t>
      </w:r>
    </w:p>
    <w:p w:rsidR="003549D2" w:rsidRDefault="003549D2" w:rsidP="00840A62"/>
    <w:p w:rsidR="003549D2" w:rsidRDefault="003549D2" w:rsidP="00840A62"/>
    <w:p w:rsidR="003549D2" w:rsidRDefault="003549D2" w:rsidP="00840A62"/>
    <w:tbl>
      <w:tblPr>
        <w:tblpPr w:leftFromText="180" w:rightFromText="180" w:bottomFromText="160" w:vertAnchor="text" w:horzAnchor="margin" w:tblpY="194"/>
        <w:tblW w:w="8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611"/>
      </w:tblGrid>
      <w:tr w:rsidR="00840A62" w:rsidRPr="00964E45" w:rsidTr="00CC33B7">
        <w:trPr>
          <w:trHeight w:val="620"/>
        </w:trPr>
        <w:tc>
          <w:tcPr>
            <w:tcW w:w="2405"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val="en-SG"/>
              </w:rPr>
              <w:t>Name:</w:t>
            </w:r>
          </w:p>
        </w:tc>
        <w:tc>
          <w:tcPr>
            <w:tcW w:w="5611" w:type="dxa"/>
            <w:tcBorders>
              <w:top w:val="single" w:sz="4" w:space="0" w:color="auto"/>
              <w:left w:val="single" w:sz="4" w:space="0" w:color="auto"/>
              <w:bottom w:val="single" w:sz="4" w:space="0" w:color="auto"/>
              <w:right w:val="single" w:sz="4" w:space="0" w:color="auto"/>
            </w:tcBorders>
            <w:hideMark/>
          </w:tcPr>
          <w:p w:rsidR="00840A62" w:rsidRPr="00444501" w:rsidRDefault="00840A62" w:rsidP="00CC33B7">
            <w:pPr>
              <w:pStyle w:val="a3"/>
              <w:bidi/>
              <w:spacing w:line="256" w:lineRule="auto"/>
              <w:jc w:val="right"/>
              <w:rPr>
                <w:rFonts w:asciiTheme="majorBidi" w:hAnsiTheme="majorBidi" w:cstheme="majorBidi"/>
                <w:sz w:val="24"/>
                <w:rtl/>
                <w:lang w:bidi="ar-SY"/>
              </w:rPr>
            </w:pPr>
            <w:r w:rsidRPr="00444501">
              <w:rPr>
                <w:rFonts w:asciiTheme="majorBidi" w:hAnsiTheme="majorBidi" w:cstheme="majorBidi"/>
                <w:sz w:val="24"/>
                <w:lang w:bidi="ar-SY"/>
              </w:rPr>
              <w:t>focus camera on 2D picture</w:t>
            </w:r>
          </w:p>
        </w:tc>
      </w:tr>
      <w:tr w:rsidR="00840A62" w:rsidRPr="00964E45" w:rsidTr="00CC33B7">
        <w:trPr>
          <w:trHeight w:val="461"/>
        </w:trPr>
        <w:tc>
          <w:tcPr>
            <w:tcW w:w="2405"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bidi="ar-SY"/>
              </w:rPr>
              <w:t>Actor</w:t>
            </w:r>
          </w:p>
        </w:tc>
        <w:tc>
          <w:tcPr>
            <w:tcW w:w="5611"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Pr>
                <w:rFonts w:asciiTheme="majorBidi" w:hAnsiTheme="majorBidi" w:cstheme="majorBidi"/>
                <w:sz w:val="24"/>
                <w:lang w:bidi="ar-SY"/>
              </w:rPr>
              <w:t>Kid</w:t>
            </w:r>
          </w:p>
        </w:tc>
      </w:tr>
      <w:tr w:rsidR="00840A62" w:rsidRPr="00964E45" w:rsidTr="00CC33B7">
        <w:trPr>
          <w:trHeight w:val="461"/>
        </w:trPr>
        <w:tc>
          <w:tcPr>
            <w:tcW w:w="2405"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bidi="ar-SY"/>
              </w:rPr>
              <w:t>Input conditions:</w:t>
            </w:r>
          </w:p>
        </w:tc>
        <w:tc>
          <w:tcPr>
            <w:tcW w:w="5611"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rtl/>
                <w:lang w:bidi="ar-SY"/>
              </w:rPr>
            </w:pPr>
            <w:r>
              <w:rPr>
                <w:rFonts w:asciiTheme="majorBidi" w:hAnsiTheme="majorBidi" w:cstheme="majorBidi"/>
                <w:sz w:val="24"/>
                <w:lang w:bidi="ar-SY"/>
              </w:rPr>
              <w:t>When the kid wants to know the animal in the picture</w:t>
            </w:r>
          </w:p>
        </w:tc>
      </w:tr>
      <w:tr w:rsidR="00840A62" w:rsidRPr="00964E45" w:rsidTr="00CC33B7">
        <w:trPr>
          <w:trHeight w:val="612"/>
        </w:trPr>
        <w:tc>
          <w:tcPr>
            <w:tcW w:w="2405"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bidi="ar-SY"/>
              </w:rPr>
              <w:t>Flow of Events:</w:t>
            </w:r>
          </w:p>
          <w:p w:rsidR="00840A62" w:rsidRPr="00964E45" w:rsidRDefault="00840A62" w:rsidP="00CC33B7">
            <w:pPr>
              <w:pStyle w:val="a3"/>
              <w:bidi/>
              <w:spacing w:line="256" w:lineRule="auto"/>
              <w:rPr>
                <w:rFonts w:asciiTheme="majorBidi" w:hAnsiTheme="majorBidi" w:cstheme="majorBidi"/>
                <w:sz w:val="24"/>
                <w:lang w:bidi="ar-SY"/>
              </w:rPr>
            </w:pPr>
            <w:r w:rsidRPr="00964E45">
              <w:rPr>
                <w:rFonts w:asciiTheme="majorBidi" w:hAnsiTheme="majorBidi" w:cstheme="majorBidi"/>
                <w:sz w:val="24"/>
                <w:rtl/>
                <w:lang w:bidi="ar-SY"/>
              </w:rPr>
              <w:t xml:space="preserve"> </w:t>
            </w:r>
          </w:p>
        </w:tc>
        <w:tc>
          <w:tcPr>
            <w:tcW w:w="5611" w:type="dxa"/>
            <w:tcBorders>
              <w:top w:val="single" w:sz="4" w:space="0" w:color="auto"/>
              <w:left w:val="single" w:sz="4" w:space="0" w:color="auto"/>
              <w:bottom w:val="single" w:sz="4" w:space="0" w:color="auto"/>
              <w:right w:val="single" w:sz="4" w:space="0" w:color="auto"/>
            </w:tcBorders>
            <w:hideMark/>
          </w:tcPr>
          <w:p w:rsidR="00840A62" w:rsidRPr="00964E45" w:rsidRDefault="00840A62" w:rsidP="0071063C">
            <w:pPr>
              <w:pStyle w:val="a3"/>
              <w:numPr>
                <w:ilvl w:val="0"/>
                <w:numId w:val="14"/>
              </w:numPr>
              <w:suppressAutoHyphens w:val="0"/>
              <w:spacing w:line="256" w:lineRule="auto"/>
              <w:rPr>
                <w:rFonts w:asciiTheme="majorBidi" w:hAnsiTheme="majorBidi" w:cstheme="majorBidi"/>
                <w:sz w:val="24"/>
                <w:rtl/>
                <w:lang w:bidi="ar-SY"/>
              </w:rPr>
            </w:pPr>
            <w:r>
              <w:rPr>
                <w:rFonts w:asciiTheme="majorBidi" w:hAnsiTheme="majorBidi" w:cstheme="majorBidi"/>
                <w:sz w:val="24"/>
                <w:lang w:bidi="ar-SY"/>
              </w:rPr>
              <w:t xml:space="preserve">The kid open the camera </w:t>
            </w:r>
          </w:p>
          <w:p w:rsidR="00840A62" w:rsidRDefault="00840A62" w:rsidP="0071063C">
            <w:pPr>
              <w:pStyle w:val="a3"/>
              <w:numPr>
                <w:ilvl w:val="0"/>
                <w:numId w:val="14"/>
              </w:numPr>
              <w:suppressAutoHyphens w:val="0"/>
              <w:spacing w:line="256" w:lineRule="auto"/>
              <w:rPr>
                <w:rFonts w:asciiTheme="majorBidi" w:hAnsiTheme="majorBidi" w:cstheme="majorBidi"/>
                <w:sz w:val="24"/>
                <w:lang w:bidi="ar-SY"/>
              </w:rPr>
            </w:pPr>
            <w:r>
              <w:rPr>
                <w:rFonts w:asciiTheme="majorBidi" w:hAnsiTheme="majorBidi" w:cstheme="majorBidi"/>
                <w:sz w:val="24"/>
                <w:lang w:bidi="ar-SY"/>
              </w:rPr>
              <w:t>He focuses the camera on the 2D photo</w:t>
            </w:r>
          </w:p>
          <w:p w:rsidR="00840A62" w:rsidRDefault="00840A62" w:rsidP="0071063C">
            <w:pPr>
              <w:pStyle w:val="a3"/>
              <w:numPr>
                <w:ilvl w:val="0"/>
                <w:numId w:val="14"/>
              </w:numPr>
              <w:suppressAutoHyphens w:val="0"/>
              <w:spacing w:line="256" w:lineRule="auto"/>
              <w:rPr>
                <w:rFonts w:asciiTheme="majorBidi" w:hAnsiTheme="majorBidi" w:cstheme="majorBidi"/>
                <w:sz w:val="24"/>
                <w:lang w:bidi="ar-SY"/>
              </w:rPr>
            </w:pPr>
            <w:r>
              <w:rPr>
                <w:rFonts w:asciiTheme="majorBidi" w:hAnsiTheme="majorBidi" w:cstheme="majorBidi"/>
                <w:sz w:val="24"/>
                <w:lang w:bidi="ar-SY"/>
              </w:rPr>
              <w:t>The system compares this 2D image with the target images in the database</w:t>
            </w:r>
          </w:p>
          <w:p w:rsidR="00840A62" w:rsidRDefault="00840A62" w:rsidP="0071063C">
            <w:pPr>
              <w:pStyle w:val="a3"/>
              <w:numPr>
                <w:ilvl w:val="0"/>
                <w:numId w:val="14"/>
              </w:numPr>
              <w:suppressAutoHyphens w:val="0"/>
              <w:spacing w:line="256" w:lineRule="auto"/>
              <w:rPr>
                <w:rFonts w:asciiTheme="majorBidi" w:hAnsiTheme="majorBidi" w:cstheme="majorBidi"/>
                <w:sz w:val="24"/>
                <w:lang w:bidi="ar-SY"/>
              </w:rPr>
            </w:pPr>
            <w:r>
              <w:rPr>
                <w:rFonts w:asciiTheme="majorBidi" w:hAnsiTheme="majorBidi" w:cstheme="majorBidi"/>
                <w:sz w:val="24"/>
                <w:lang w:bidi="ar-SY"/>
              </w:rPr>
              <w:t>If there is a match with any one in the database the system will display the 3D photo of the animal.</w:t>
            </w:r>
          </w:p>
          <w:p w:rsidR="00840A62" w:rsidRPr="00444501" w:rsidRDefault="00840A62" w:rsidP="0071063C">
            <w:pPr>
              <w:pStyle w:val="a3"/>
              <w:numPr>
                <w:ilvl w:val="0"/>
                <w:numId w:val="14"/>
              </w:numPr>
              <w:suppressAutoHyphens w:val="0"/>
              <w:spacing w:line="256" w:lineRule="auto"/>
              <w:rPr>
                <w:rFonts w:asciiTheme="majorBidi" w:hAnsiTheme="majorBidi" w:cstheme="majorBidi"/>
                <w:sz w:val="24"/>
                <w:lang w:bidi="ar-SY"/>
              </w:rPr>
            </w:pPr>
            <w:r>
              <w:rPr>
                <w:rFonts w:asciiTheme="majorBidi" w:hAnsiTheme="majorBidi" w:cstheme="majorBidi"/>
                <w:sz w:val="24"/>
                <w:lang w:bidi="ar-SY"/>
              </w:rPr>
              <w:t>Else go to 2</w:t>
            </w:r>
          </w:p>
        </w:tc>
      </w:tr>
      <w:tr w:rsidR="00840A62" w:rsidRPr="00964E45" w:rsidTr="00CC33B7">
        <w:trPr>
          <w:trHeight w:val="70"/>
        </w:trPr>
        <w:tc>
          <w:tcPr>
            <w:tcW w:w="2405"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rPr>
            </w:pPr>
            <w:r w:rsidRPr="00964E45">
              <w:rPr>
                <w:rFonts w:asciiTheme="majorBidi" w:hAnsiTheme="majorBidi" w:cstheme="majorBidi"/>
                <w:sz w:val="24"/>
              </w:rPr>
              <w:t>Output Conditions:</w:t>
            </w:r>
          </w:p>
        </w:tc>
        <w:tc>
          <w:tcPr>
            <w:tcW w:w="5611" w:type="dxa"/>
            <w:tcBorders>
              <w:top w:val="single" w:sz="4" w:space="0" w:color="auto"/>
              <w:left w:val="single" w:sz="4" w:space="0" w:color="auto"/>
              <w:bottom w:val="single" w:sz="4" w:space="0" w:color="auto"/>
              <w:right w:val="single" w:sz="4" w:space="0" w:color="auto"/>
            </w:tcBorders>
            <w:hideMark/>
          </w:tcPr>
          <w:p w:rsidR="00840A62" w:rsidRPr="00444501" w:rsidRDefault="00840A62" w:rsidP="00CC33B7">
            <w:pPr>
              <w:pStyle w:val="a3"/>
              <w:bidi/>
              <w:spacing w:line="256" w:lineRule="auto"/>
              <w:jc w:val="right"/>
              <w:rPr>
                <w:rFonts w:asciiTheme="majorBidi" w:hAnsiTheme="majorBidi" w:cstheme="majorBidi"/>
                <w:sz w:val="24"/>
                <w:rtl/>
                <w:lang w:bidi="ar-SY"/>
              </w:rPr>
            </w:pPr>
            <w:r w:rsidRPr="00444501">
              <w:rPr>
                <w:rFonts w:asciiTheme="majorBidi" w:hAnsiTheme="majorBidi" w:cstheme="majorBidi"/>
                <w:sz w:val="24"/>
                <w:lang w:bidi="ar-SY"/>
              </w:rPr>
              <w:t>Show the 3D photo of the animal  with sound</w:t>
            </w:r>
          </w:p>
        </w:tc>
      </w:tr>
    </w:tbl>
    <w:p w:rsidR="00840A62" w:rsidRDefault="00840A62" w:rsidP="00840A62"/>
    <w:p w:rsidR="00840A62" w:rsidRDefault="00840A62" w:rsidP="00840A62"/>
    <w:p w:rsidR="00840A62" w:rsidRDefault="00840A62" w:rsidP="00840A62"/>
    <w:p w:rsidR="00840A62" w:rsidRDefault="00840A62" w:rsidP="00840A62"/>
    <w:p w:rsidR="00840A62" w:rsidRDefault="00840A62" w:rsidP="00840A62"/>
    <w:p w:rsidR="00840A62" w:rsidRDefault="00840A62" w:rsidP="00840A62"/>
    <w:p w:rsidR="00840A62" w:rsidRDefault="00840A62" w:rsidP="00840A62"/>
    <w:p w:rsidR="00840A62" w:rsidRDefault="00840A62" w:rsidP="00840A62"/>
    <w:p w:rsidR="00840A62" w:rsidRDefault="00840A62" w:rsidP="00840A62"/>
    <w:p w:rsidR="00840A62" w:rsidRDefault="00840A62" w:rsidP="00840A62"/>
    <w:p w:rsidR="00840A62" w:rsidRDefault="00840A62" w:rsidP="00840A62"/>
    <w:p w:rsidR="00840A62" w:rsidRDefault="00C111C1" w:rsidP="00C111C1">
      <w:pPr>
        <w:tabs>
          <w:tab w:val="left" w:pos="3270"/>
        </w:tabs>
        <w:jc w:val="center"/>
      </w:pPr>
      <w:r>
        <w:t>Table 3.3: focus camera on 2D picture</w:t>
      </w:r>
    </w:p>
    <w:tbl>
      <w:tblPr>
        <w:tblpPr w:leftFromText="180" w:rightFromText="180" w:bottomFromText="160" w:vertAnchor="text" w:horzAnchor="margin" w:tblpY="194"/>
        <w:tblW w:w="8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611"/>
      </w:tblGrid>
      <w:tr w:rsidR="00840A62" w:rsidRPr="00444501" w:rsidTr="00CC33B7">
        <w:trPr>
          <w:trHeight w:val="620"/>
        </w:trPr>
        <w:tc>
          <w:tcPr>
            <w:tcW w:w="2405"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val="en-SG"/>
              </w:rPr>
              <w:t>Name:</w:t>
            </w:r>
          </w:p>
        </w:tc>
        <w:tc>
          <w:tcPr>
            <w:tcW w:w="5611" w:type="dxa"/>
            <w:tcBorders>
              <w:top w:val="single" w:sz="4" w:space="0" w:color="auto"/>
              <w:left w:val="single" w:sz="4" w:space="0" w:color="auto"/>
              <w:bottom w:val="single" w:sz="4" w:space="0" w:color="auto"/>
              <w:right w:val="single" w:sz="4" w:space="0" w:color="auto"/>
            </w:tcBorders>
            <w:hideMark/>
          </w:tcPr>
          <w:p w:rsidR="00840A62" w:rsidRPr="00444501" w:rsidRDefault="00840A62" w:rsidP="00CC33B7">
            <w:pPr>
              <w:pStyle w:val="a3"/>
              <w:bidi/>
              <w:spacing w:line="256" w:lineRule="auto"/>
              <w:jc w:val="right"/>
              <w:rPr>
                <w:rFonts w:asciiTheme="majorBidi" w:hAnsiTheme="majorBidi" w:cstheme="majorBidi"/>
                <w:sz w:val="24"/>
                <w:rtl/>
                <w:lang w:bidi="ar-SY"/>
              </w:rPr>
            </w:pPr>
            <w:r w:rsidRPr="00444501">
              <w:rPr>
                <w:rFonts w:asciiTheme="majorBidi" w:hAnsiTheme="majorBidi" w:cstheme="majorBidi"/>
                <w:sz w:val="24"/>
                <w:lang w:bidi="ar-SY"/>
              </w:rPr>
              <w:t>Show the 3D photo of the animal  with sound</w:t>
            </w:r>
          </w:p>
        </w:tc>
      </w:tr>
      <w:tr w:rsidR="00840A62" w:rsidRPr="00964E45" w:rsidTr="00CC33B7">
        <w:trPr>
          <w:trHeight w:val="461"/>
        </w:trPr>
        <w:tc>
          <w:tcPr>
            <w:tcW w:w="2405"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bidi="ar-SY"/>
              </w:rPr>
              <w:t>Actor</w:t>
            </w:r>
          </w:p>
        </w:tc>
        <w:tc>
          <w:tcPr>
            <w:tcW w:w="5611"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Pr>
                <w:rFonts w:asciiTheme="majorBidi" w:hAnsiTheme="majorBidi" w:cstheme="majorBidi"/>
                <w:sz w:val="24"/>
                <w:lang w:bidi="ar-SY"/>
              </w:rPr>
              <w:t>Kid</w:t>
            </w:r>
          </w:p>
        </w:tc>
      </w:tr>
      <w:tr w:rsidR="00840A62" w:rsidRPr="00964E45" w:rsidTr="00CC33B7">
        <w:trPr>
          <w:trHeight w:val="461"/>
        </w:trPr>
        <w:tc>
          <w:tcPr>
            <w:tcW w:w="2405"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bidi="ar-SY"/>
              </w:rPr>
              <w:t>Input conditions:</w:t>
            </w:r>
          </w:p>
        </w:tc>
        <w:tc>
          <w:tcPr>
            <w:tcW w:w="5611"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rtl/>
                <w:lang w:bidi="ar-SY"/>
              </w:rPr>
            </w:pPr>
            <w:r>
              <w:rPr>
                <w:rFonts w:asciiTheme="majorBidi" w:hAnsiTheme="majorBidi" w:cstheme="majorBidi"/>
                <w:sz w:val="24"/>
                <w:lang w:bidi="ar-SY"/>
              </w:rPr>
              <w:t>When the kid focuses the camera on a 2D photo , and the system had got a match with it in the database</w:t>
            </w:r>
          </w:p>
        </w:tc>
      </w:tr>
      <w:tr w:rsidR="00840A62" w:rsidRPr="00444501" w:rsidTr="00CC33B7">
        <w:trPr>
          <w:trHeight w:val="612"/>
        </w:trPr>
        <w:tc>
          <w:tcPr>
            <w:tcW w:w="2405"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bidi="ar-SY"/>
              </w:rPr>
              <w:t>Flow of Events:</w:t>
            </w:r>
          </w:p>
          <w:p w:rsidR="00840A62" w:rsidRPr="00964E45" w:rsidRDefault="00840A62" w:rsidP="00CC33B7">
            <w:pPr>
              <w:pStyle w:val="a3"/>
              <w:bidi/>
              <w:spacing w:line="256" w:lineRule="auto"/>
              <w:rPr>
                <w:rFonts w:asciiTheme="majorBidi" w:hAnsiTheme="majorBidi" w:cstheme="majorBidi"/>
                <w:sz w:val="24"/>
                <w:rtl/>
                <w:lang w:bidi="ar-SY"/>
              </w:rPr>
            </w:pPr>
            <w:r w:rsidRPr="00964E45">
              <w:rPr>
                <w:rFonts w:asciiTheme="majorBidi" w:hAnsiTheme="majorBidi" w:cstheme="majorBidi"/>
                <w:sz w:val="24"/>
                <w:rtl/>
                <w:lang w:bidi="ar-SY"/>
              </w:rPr>
              <w:t xml:space="preserve"> </w:t>
            </w:r>
          </w:p>
        </w:tc>
        <w:tc>
          <w:tcPr>
            <w:tcW w:w="5611" w:type="dxa"/>
            <w:tcBorders>
              <w:top w:val="single" w:sz="4" w:space="0" w:color="auto"/>
              <w:left w:val="single" w:sz="4" w:space="0" w:color="auto"/>
              <w:bottom w:val="single" w:sz="4" w:space="0" w:color="auto"/>
              <w:right w:val="single" w:sz="4" w:space="0" w:color="auto"/>
            </w:tcBorders>
            <w:hideMark/>
          </w:tcPr>
          <w:p w:rsidR="00840A62" w:rsidRDefault="00840A62" w:rsidP="0071063C">
            <w:pPr>
              <w:pStyle w:val="a3"/>
              <w:numPr>
                <w:ilvl w:val="0"/>
                <w:numId w:val="15"/>
              </w:numPr>
              <w:suppressAutoHyphens w:val="0"/>
              <w:spacing w:line="256" w:lineRule="auto"/>
              <w:rPr>
                <w:rFonts w:asciiTheme="majorBidi" w:hAnsiTheme="majorBidi" w:cstheme="majorBidi"/>
                <w:sz w:val="24"/>
                <w:lang w:bidi="ar-SY"/>
              </w:rPr>
            </w:pPr>
            <w:r>
              <w:rPr>
                <w:rFonts w:asciiTheme="majorBidi" w:hAnsiTheme="majorBidi" w:cstheme="majorBidi"/>
                <w:sz w:val="24"/>
                <w:lang w:bidi="ar-SY"/>
              </w:rPr>
              <w:t xml:space="preserve">The kid shows the 3D photo on the 2D photo , with playing the sound track of the animal. </w:t>
            </w:r>
          </w:p>
          <w:p w:rsidR="00840A62" w:rsidRPr="00444501" w:rsidRDefault="00840A62" w:rsidP="0071063C">
            <w:pPr>
              <w:pStyle w:val="a3"/>
              <w:numPr>
                <w:ilvl w:val="0"/>
                <w:numId w:val="15"/>
              </w:numPr>
              <w:suppressAutoHyphens w:val="0"/>
              <w:spacing w:line="256" w:lineRule="auto"/>
              <w:rPr>
                <w:rFonts w:asciiTheme="majorBidi" w:hAnsiTheme="majorBidi" w:cstheme="majorBidi"/>
                <w:sz w:val="24"/>
                <w:lang w:bidi="ar-SY"/>
              </w:rPr>
            </w:pPr>
            <w:r>
              <w:rPr>
                <w:rFonts w:asciiTheme="majorBidi" w:hAnsiTheme="majorBidi" w:cstheme="majorBidi"/>
                <w:sz w:val="24"/>
                <w:lang w:bidi="ar-SY"/>
              </w:rPr>
              <w:t>The system keeps displaying the 3D photo until the kid takes away the camera from the 2D picture.</w:t>
            </w:r>
          </w:p>
        </w:tc>
      </w:tr>
      <w:tr w:rsidR="00840A62" w:rsidRPr="00444501" w:rsidTr="00CC33B7">
        <w:trPr>
          <w:trHeight w:val="70"/>
        </w:trPr>
        <w:tc>
          <w:tcPr>
            <w:tcW w:w="2405"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rPr>
            </w:pPr>
            <w:r w:rsidRPr="00964E45">
              <w:rPr>
                <w:rFonts w:asciiTheme="majorBidi" w:hAnsiTheme="majorBidi" w:cstheme="majorBidi"/>
                <w:sz w:val="24"/>
              </w:rPr>
              <w:t>Output Conditions:</w:t>
            </w:r>
          </w:p>
        </w:tc>
        <w:tc>
          <w:tcPr>
            <w:tcW w:w="5611" w:type="dxa"/>
            <w:tcBorders>
              <w:top w:val="single" w:sz="4" w:space="0" w:color="auto"/>
              <w:left w:val="single" w:sz="4" w:space="0" w:color="auto"/>
              <w:bottom w:val="single" w:sz="4" w:space="0" w:color="auto"/>
              <w:right w:val="single" w:sz="4" w:space="0" w:color="auto"/>
            </w:tcBorders>
            <w:hideMark/>
          </w:tcPr>
          <w:p w:rsidR="00840A62" w:rsidRPr="00444501" w:rsidRDefault="00840A62" w:rsidP="00CC33B7">
            <w:pPr>
              <w:pStyle w:val="a3"/>
              <w:bidi/>
              <w:spacing w:line="256" w:lineRule="auto"/>
              <w:jc w:val="right"/>
              <w:rPr>
                <w:rFonts w:asciiTheme="majorBidi" w:hAnsiTheme="majorBidi" w:cstheme="majorBidi"/>
                <w:sz w:val="24"/>
                <w:rtl/>
                <w:lang w:bidi="ar-SY"/>
              </w:rPr>
            </w:pPr>
            <w:r w:rsidRPr="00444501">
              <w:rPr>
                <w:rFonts w:asciiTheme="majorBidi" w:hAnsiTheme="majorBidi" w:cstheme="majorBidi"/>
                <w:sz w:val="24"/>
                <w:lang w:bidi="ar-SY"/>
              </w:rPr>
              <w:t>Show the 3D photo of the animal  with sound</w:t>
            </w:r>
          </w:p>
        </w:tc>
      </w:tr>
    </w:tbl>
    <w:p w:rsidR="00840A62" w:rsidRDefault="00840A62" w:rsidP="00840A62">
      <w:pPr>
        <w:rPr>
          <w:lang w:bidi="ar-SY"/>
        </w:rPr>
      </w:pPr>
    </w:p>
    <w:p w:rsidR="00840A62" w:rsidRDefault="00840A62" w:rsidP="00840A62">
      <w:pPr>
        <w:rPr>
          <w:lang w:bidi="ar-SY"/>
        </w:rPr>
      </w:pPr>
    </w:p>
    <w:p w:rsidR="00840A62" w:rsidRDefault="00840A62" w:rsidP="00840A62">
      <w:pPr>
        <w:rPr>
          <w:lang w:bidi="ar-SY"/>
        </w:rPr>
      </w:pPr>
    </w:p>
    <w:p w:rsidR="00840A62" w:rsidRDefault="00840A62" w:rsidP="00840A62">
      <w:pPr>
        <w:rPr>
          <w:lang w:bidi="ar-SY"/>
        </w:rPr>
      </w:pPr>
    </w:p>
    <w:p w:rsidR="00840A62" w:rsidRDefault="00840A62" w:rsidP="00840A62">
      <w:pPr>
        <w:rPr>
          <w:lang w:bidi="ar-SY"/>
        </w:rPr>
      </w:pPr>
    </w:p>
    <w:p w:rsidR="00840A62" w:rsidRDefault="00840A62" w:rsidP="00840A62">
      <w:pPr>
        <w:rPr>
          <w:lang w:bidi="ar-SY"/>
        </w:rPr>
      </w:pPr>
    </w:p>
    <w:p w:rsidR="00840A62" w:rsidRDefault="00840A62" w:rsidP="00840A62">
      <w:pPr>
        <w:rPr>
          <w:lang w:bidi="ar-SY"/>
        </w:rPr>
      </w:pPr>
    </w:p>
    <w:p w:rsidR="00840A62" w:rsidRDefault="00840A62" w:rsidP="00840A62">
      <w:pPr>
        <w:rPr>
          <w:lang w:bidi="ar-SY"/>
        </w:rPr>
      </w:pPr>
    </w:p>
    <w:p w:rsidR="003549D2" w:rsidRDefault="003549D2" w:rsidP="00840A62">
      <w:pPr>
        <w:rPr>
          <w:lang w:bidi="ar-SY"/>
        </w:rPr>
      </w:pPr>
    </w:p>
    <w:p w:rsidR="003549D2" w:rsidRDefault="00C111C1" w:rsidP="00C111C1">
      <w:pPr>
        <w:tabs>
          <w:tab w:val="left" w:pos="3720"/>
        </w:tabs>
        <w:jc w:val="center"/>
        <w:rPr>
          <w:lang w:bidi="ar-SY"/>
        </w:rPr>
      </w:pPr>
      <w:r>
        <w:rPr>
          <w:lang w:bidi="ar-SY"/>
        </w:rPr>
        <w:t>Table 3.4: Show 3D photo of Animal</w:t>
      </w:r>
    </w:p>
    <w:p w:rsidR="00840A62" w:rsidRDefault="00840A62" w:rsidP="00840A62">
      <w:pPr>
        <w:rPr>
          <w:lang w:bidi="ar-SY"/>
        </w:rPr>
      </w:pPr>
    </w:p>
    <w:tbl>
      <w:tblPr>
        <w:tblpPr w:leftFromText="180" w:rightFromText="180" w:bottomFromText="160" w:vertAnchor="text" w:horzAnchor="margin" w:tblpY="194"/>
        <w:tblW w:w="8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0"/>
        <w:gridCol w:w="5694"/>
      </w:tblGrid>
      <w:tr w:rsidR="00840A62" w:rsidRPr="00444501" w:rsidTr="009967E0">
        <w:trPr>
          <w:trHeight w:val="481"/>
        </w:trPr>
        <w:tc>
          <w:tcPr>
            <w:tcW w:w="2440" w:type="dxa"/>
            <w:tcBorders>
              <w:top w:val="single" w:sz="4" w:space="0" w:color="auto"/>
              <w:left w:val="single" w:sz="4" w:space="0" w:color="auto"/>
              <w:bottom w:val="single" w:sz="4" w:space="0" w:color="auto"/>
              <w:right w:val="single" w:sz="4" w:space="0" w:color="auto"/>
            </w:tcBorders>
            <w:hideMark/>
          </w:tcPr>
          <w:p w:rsidR="00840A62" w:rsidRPr="00444501" w:rsidRDefault="00840A62" w:rsidP="00CC33B7">
            <w:pPr>
              <w:pStyle w:val="a3"/>
              <w:bidi/>
              <w:spacing w:line="256" w:lineRule="auto"/>
              <w:jc w:val="right"/>
              <w:rPr>
                <w:rFonts w:asciiTheme="majorBidi" w:hAnsiTheme="majorBidi" w:cstheme="majorBidi"/>
                <w:sz w:val="24"/>
                <w:rtl/>
                <w:lang w:bidi="ar-SY"/>
              </w:rPr>
            </w:pPr>
            <w:r w:rsidRPr="00964E45">
              <w:rPr>
                <w:rFonts w:asciiTheme="majorBidi" w:hAnsiTheme="majorBidi" w:cstheme="majorBidi"/>
                <w:sz w:val="24"/>
                <w:lang w:val="en-SG"/>
              </w:rPr>
              <w:lastRenderedPageBreak/>
              <w:t>Name:</w:t>
            </w:r>
          </w:p>
        </w:tc>
        <w:tc>
          <w:tcPr>
            <w:tcW w:w="5694" w:type="dxa"/>
            <w:tcBorders>
              <w:top w:val="single" w:sz="4" w:space="0" w:color="auto"/>
              <w:left w:val="single" w:sz="4" w:space="0" w:color="auto"/>
              <w:bottom w:val="single" w:sz="4" w:space="0" w:color="auto"/>
              <w:right w:val="single" w:sz="4" w:space="0" w:color="auto"/>
            </w:tcBorders>
            <w:hideMark/>
          </w:tcPr>
          <w:p w:rsidR="00840A62" w:rsidRPr="00444501" w:rsidRDefault="00840A62" w:rsidP="00CC33B7">
            <w:pPr>
              <w:pStyle w:val="a3"/>
              <w:bidi/>
              <w:spacing w:line="256" w:lineRule="auto"/>
              <w:jc w:val="right"/>
              <w:rPr>
                <w:rFonts w:asciiTheme="majorBidi" w:hAnsiTheme="majorBidi" w:cstheme="majorBidi"/>
                <w:sz w:val="24"/>
                <w:rtl/>
                <w:lang w:bidi="ar-SY"/>
              </w:rPr>
            </w:pPr>
            <w:r w:rsidRPr="00444501">
              <w:rPr>
                <w:rFonts w:asciiTheme="majorBidi" w:hAnsiTheme="majorBidi" w:cstheme="majorBidi"/>
                <w:sz w:val="24"/>
                <w:lang w:bidi="ar-SY"/>
              </w:rPr>
              <w:t>Clicks on the 3D photo for rotating it</w:t>
            </w:r>
          </w:p>
        </w:tc>
      </w:tr>
      <w:tr w:rsidR="00840A62" w:rsidRPr="00964E45" w:rsidTr="009967E0">
        <w:trPr>
          <w:trHeight w:val="357"/>
        </w:trPr>
        <w:tc>
          <w:tcPr>
            <w:tcW w:w="2440"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bidi="ar-SY"/>
              </w:rPr>
              <w:t>Actor</w:t>
            </w:r>
          </w:p>
        </w:tc>
        <w:tc>
          <w:tcPr>
            <w:tcW w:w="5694"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Pr>
                <w:rFonts w:asciiTheme="majorBidi" w:hAnsiTheme="majorBidi" w:cstheme="majorBidi"/>
                <w:sz w:val="24"/>
                <w:lang w:bidi="ar-SY"/>
              </w:rPr>
              <w:t>Kid</w:t>
            </w:r>
          </w:p>
        </w:tc>
      </w:tr>
      <w:tr w:rsidR="00840A62" w:rsidRPr="00444501" w:rsidTr="009967E0">
        <w:trPr>
          <w:trHeight w:val="357"/>
        </w:trPr>
        <w:tc>
          <w:tcPr>
            <w:tcW w:w="2440"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bidi="ar-SY"/>
              </w:rPr>
              <w:t>Input conditions:</w:t>
            </w:r>
          </w:p>
        </w:tc>
        <w:tc>
          <w:tcPr>
            <w:tcW w:w="5694" w:type="dxa"/>
            <w:tcBorders>
              <w:top w:val="single" w:sz="4" w:space="0" w:color="auto"/>
              <w:left w:val="single" w:sz="4" w:space="0" w:color="auto"/>
              <w:bottom w:val="single" w:sz="4" w:space="0" w:color="auto"/>
              <w:right w:val="single" w:sz="4" w:space="0" w:color="auto"/>
            </w:tcBorders>
            <w:hideMark/>
          </w:tcPr>
          <w:p w:rsidR="00840A62" w:rsidRPr="00444501" w:rsidRDefault="00840A62" w:rsidP="00CC33B7">
            <w:pPr>
              <w:pStyle w:val="a3"/>
              <w:bidi/>
              <w:spacing w:line="256" w:lineRule="auto"/>
              <w:jc w:val="right"/>
              <w:rPr>
                <w:rFonts w:asciiTheme="majorBidi" w:hAnsiTheme="majorBidi" w:cstheme="majorBidi"/>
                <w:sz w:val="24"/>
                <w:rtl/>
                <w:lang w:bidi="ar-SY"/>
              </w:rPr>
            </w:pPr>
            <w:r w:rsidRPr="00444501">
              <w:rPr>
                <w:rFonts w:asciiTheme="majorBidi" w:hAnsiTheme="majorBidi" w:cstheme="majorBidi"/>
                <w:sz w:val="24"/>
                <w:lang w:bidi="ar-SY"/>
              </w:rPr>
              <w:t>Show the 3D photo of the animal  with sound</w:t>
            </w:r>
          </w:p>
        </w:tc>
      </w:tr>
      <w:tr w:rsidR="00840A62" w:rsidRPr="00444501" w:rsidTr="009967E0">
        <w:trPr>
          <w:trHeight w:val="475"/>
        </w:trPr>
        <w:tc>
          <w:tcPr>
            <w:tcW w:w="2440"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bidi="ar-SY"/>
              </w:rPr>
              <w:t>Flow of Events:</w:t>
            </w:r>
          </w:p>
          <w:p w:rsidR="00840A62" w:rsidRPr="00964E45" w:rsidRDefault="00840A62" w:rsidP="00CC33B7">
            <w:pPr>
              <w:pStyle w:val="a3"/>
              <w:bidi/>
              <w:spacing w:line="256" w:lineRule="auto"/>
              <w:rPr>
                <w:rFonts w:asciiTheme="majorBidi" w:hAnsiTheme="majorBidi" w:cstheme="majorBidi"/>
                <w:sz w:val="24"/>
                <w:lang w:bidi="ar-SY"/>
              </w:rPr>
            </w:pPr>
            <w:r w:rsidRPr="00964E45">
              <w:rPr>
                <w:rFonts w:asciiTheme="majorBidi" w:hAnsiTheme="majorBidi" w:cstheme="majorBidi"/>
                <w:sz w:val="24"/>
                <w:rtl/>
                <w:lang w:bidi="ar-SY"/>
              </w:rPr>
              <w:t xml:space="preserve"> </w:t>
            </w:r>
          </w:p>
        </w:tc>
        <w:tc>
          <w:tcPr>
            <w:tcW w:w="5694" w:type="dxa"/>
            <w:tcBorders>
              <w:top w:val="single" w:sz="4" w:space="0" w:color="auto"/>
              <w:left w:val="single" w:sz="4" w:space="0" w:color="auto"/>
              <w:bottom w:val="single" w:sz="4" w:space="0" w:color="auto"/>
              <w:right w:val="single" w:sz="4" w:space="0" w:color="auto"/>
            </w:tcBorders>
            <w:hideMark/>
          </w:tcPr>
          <w:p w:rsidR="00840A62" w:rsidRDefault="00840A62" w:rsidP="0071063C">
            <w:pPr>
              <w:pStyle w:val="a3"/>
              <w:numPr>
                <w:ilvl w:val="0"/>
                <w:numId w:val="16"/>
              </w:numPr>
              <w:suppressAutoHyphens w:val="0"/>
              <w:spacing w:line="256" w:lineRule="auto"/>
              <w:rPr>
                <w:rFonts w:asciiTheme="majorBidi" w:hAnsiTheme="majorBidi" w:cstheme="majorBidi"/>
                <w:sz w:val="24"/>
                <w:lang w:bidi="ar-SY"/>
              </w:rPr>
            </w:pPr>
            <w:r>
              <w:rPr>
                <w:rFonts w:asciiTheme="majorBidi" w:hAnsiTheme="majorBidi" w:cstheme="majorBidi"/>
                <w:sz w:val="24"/>
                <w:lang w:bidi="ar-SY"/>
              </w:rPr>
              <w:t xml:space="preserve">While the system the 3D photo , the kid can click on the 3D animal photo </w:t>
            </w:r>
          </w:p>
          <w:p w:rsidR="00840A62" w:rsidRPr="00444501" w:rsidRDefault="00840A62" w:rsidP="0071063C">
            <w:pPr>
              <w:pStyle w:val="a3"/>
              <w:numPr>
                <w:ilvl w:val="0"/>
                <w:numId w:val="16"/>
              </w:numPr>
              <w:suppressAutoHyphens w:val="0"/>
              <w:spacing w:line="256" w:lineRule="auto"/>
              <w:rPr>
                <w:rFonts w:asciiTheme="majorBidi" w:hAnsiTheme="majorBidi" w:cstheme="majorBidi"/>
                <w:sz w:val="24"/>
                <w:lang w:bidi="ar-SY"/>
              </w:rPr>
            </w:pPr>
            <w:r>
              <w:rPr>
                <w:rFonts w:asciiTheme="majorBidi" w:hAnsiTheme="majorBidi" w:cstheme="majorBidi"/>
                <w:sz w:val="24"/>
                <w:lang w:bidi="ar-SY"/>
              </w:rPr>
              <w:t>Then the system rotates the 3D animal .</w:t>
            </w:r>
          </w:p>
        </w:tc>
      </w:tr>
      <w:tr w:rsidR="00840A62" w:rsidRPr="00444501" w:rsidTr="009967E0">
        <w:trPr>
          <w:trHeight w:val="54"/>
        </w:trPr>
        <w:tc>
          <w:tcPr>
            <w:tcW w:w="2440"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rPr>
            </w:pPr>
            <w:r w:rsidRPr="00964E45">
              <w:rPr>
                <w:rFonts w:asciiTheme="majorBidi" w:hAnsiTheme="majorBidi" w:cstheme="majorBidi"/>
                <w:sz w:val="24"/>
              </w:rPr>
              <w:t>Output Conditions:</w:t>
            </w:r>
          </w:p>
        </w:tc>
        <w:tc>
          <w:tcPr>
            <w:tcW w:w="5694" w:type="dxa"/>
            <w:tcBorders>
              <w:top w:val="single" w:sz="4" w:space="0" w:color="auto"/>
              <w:left w:val="single" w:sz="4" w:space="0" w:color="auto"/>
              <w:bottom w:val="single" w:sz="4" w:space="0" w:color="auto"/>
              <w:right w:val="single" w:sz="4" w:space="0" w:color="auto"/>
            </w:tcBorders>
            <w:hideMark/>
          </w:tcPr>
          <w:p w:rsidR="00840A62" w:rsidRPr="00444501" w:rsidRDefault="00840A62" w:rsidP="00CC33B7">
            <w:pPr>
              <w:pStyle w:val="a3"/>
              <w:bidi/>
              <w:spacing w:line="256" w:lineRule="auto"/>
              <w:jc w:val="right"/>
              <w:rPr>
                <w:rFonts w:asciiTheme="majorBidi" w:hAnsiTheme="majorBidi" w:cstheme="majorBidi"/>
                <w:sz w:val="24"/>
                <w:rtl/>
                <w:lang w:bidi="ar-SY"/>
              </w:rPr>
            </w:pPr>
            <w:r>
              <w:rPr>
                <w:rFonts w:asciiTheme="majorBidi" w:hAnsiTheme="majorBidi" w:cstheme="majorBidi"/>
                <w:sz w:val="24"/>
                <w:lang w:bidi="ar-SY"/>
              </w:rPr>
              <w:t>This action continues until the kid takes the camera from the 2D photo.</w:t>
            </w:r>
          </w:p>
        </w:tc>
      </w:tr>
    </w:tbl>
    <w:p w:rsidR="00F558A1" w:rsidRDefault="009967E0" w:rsidP="009967E0">
      <w:pPr>
        <w:tabs>
          <w:tab w:val="left" w:pos="3525"/>
        </w:tabs>
        <w:jc w:val="center"/>
        <w:rPr>
          <w:lang w:bidi="ar-SY"/>
        </w:rPr>
      </w:pPr>
      <w:r>
        <w:rPr>
          <w:lang w:bidi="ar-SY"/>
        </w:rPr>
        <w:t>Table 3.5: Clicks on the 3D photo for rotating it</w:t>
      </w:r>
    </w:p>
    <w:tbl>
      <w:tblPr>
        <w:tblpPr w:leftFromText="180" w:rightFromText="180" w:bottomFromText="160" w:vertAnchor="text" w:horzAnchor="margin" w:tblpY="194"/>
        <w:tblW w:w="8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5"/>
        <w:gridCol w:w="5683"/>
      </w:tblGrid>
      <w:tr w:rsidR="00840A62" w:rsidRPr="00964E45" w:rsidTr="009967E0">
        <w:trPr>
          <w:trHeight w:val="680"/>
        </w:trPr>
        <w:tc>
          <w:tcPr>
            <w:tcW w:w="2435"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val="en-SG"/>
              </w:rPr>
              <w:t>Name:</w:t>
            </w:r>
          </w:p>
        </w:tc>
        <w:tc>
          <w:tcPr>
            <w:tcW w:w="5683" w:type="dxa"/>
            <w:tcBorders>
              <w:top w:val="single" w:sz="4" w:space="0" w:color="auto"/>
              <w:left w:val="single" w:sz="4" w:space="0" w:color="auto"/>
              <w:bottom w:val="single" w:sz="4" w:space="0" w:color="auto"/>
              <w:right w:val="single" w:sz="4" w:space="0" w:color="auto"/>
            </w:tcBorders>
            <w:hideMark/>
          </w:tcPr>
          <w:p w:rsidR="00840A62" w:rsidRPr="008C64E3" w:rsidRDefault="00840A62" w:rsidP="00CC33B7">
            <w:pPr>
              <w:pStyle w:val="a3"/>
              <w:bidi/>
              <w:spacing w:line="256" w:lineRule="auto"/>
              <w:jc w:val="right"/>
              <w:rPr>
                <w:rFonts w:asciiTheme="majorBidi" w:hAnsiTheme="majorBidi" w:cstheme="majorBidi"/>
                <w:sz w:val="24"/>
                <w:rtl/>
                <w:lang w:bidi="ar-SY"/>
              </w:rPr>
            </w:pPr>
            <w:r w:rsidRPr="008C64E3">
              <w:rPr>
                <w:rFonts w:asciiTheme="majorBidi" w:hAnsiTheme="majorBidi" w:cstheme="majorBidi"/>
                <w:sz w:val="24"/>
                <w:lang w:bidi="ar-SY"/>
              </w:rPr>
              <w:t>Show list of latest shown animals</w:t>
            </w:r>
          </w:p>
        </w:tc>
      </w:tr>
      <w:tr w:rsidR="00840A62" w:rsidRPr="00964E45" w:rsidTr="009967E0">
        <w:trPr>
          <w:trHeight w:val="505"/>
        </w:trPr>
        <w:tc>
          <w:tcPr>
            <w:tcW w:w="2435"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bidi="ar-SY"/>
              </w:rPr>
              <w:t>Actor</w:t>
            </w:r>
          </w:p>
        </w:tc>
        <w:tc>
          <w:tcPr>
            <w:tcW w:w="5683"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Pr>
                <w:rFonts w:asciiTheme="majorBidi" w:hAnsiTheme="majorBidi" w:cstheme="majorBidi"/>
                <w:sz w:val="24"/>
                <w:lang w:bidi="ar-SY"/>
              </w:rPr>
              <w:t>Kid</w:t>
            </w:r>
          </w:p>
        </w:tc>
      </w:tr>
      <w:tr w:rsidR="00840A62" w:rsidRPr="00964E45" w:rsidTr="009967E0">
        <w:trPr>
          <w:trHeight w:val="505"/>
        </w:trPr>
        <w:tc>
          <w:tcPr>
            <w:tcW w:w="2435"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bidi="ar-SY"/>
              </w:rPr>
              <w:t>Input conditions:</w:t>
            </w:r>
          </w:p>
        </w:tc>
        <w:tc>
          <w:tcPr>
            <w:tcW w:w="5683"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rtl/>
                <w:lang w:bidi="ar-SY"/>
              </w:rPr>
            </w:pPr>
            <w:r>
              <w:rPr>
                <w:rFonts w:asciiTheme="majorBidi" w:hAnsiTheme="majorBidi" w:cstheme="majorBidi"/>
                <w:sz w:val="24"/>
                <w:lang w:bidi="ar-SY"/>
              </w:rPr>
              <w:t xml:space="preserve">Any time when the kid enters the app </w:t>
            </w:r>
          </w:p>
        </w:tc>
      </w:tr>
      <w:tr w:rsidR="00840A62" w:rsidRPr="00964E45" w:rsidTr="009967E0">
        <w:trPr>
          <w:trHeight w:val="671"/>
        </w:trPr>
        <w:tc>
          <w:tcPr>
            <w:tcW w:w="2435"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bidi="ar-SY"/>
              </w:rPr>
              <w:t>Flow of Events:</w:t>
            </w:r>
          </w:p>
          <w:p w:rsidR="00840A62" w:rsidRPr="00964E45" w:rsidRDefault="00840A62" w:rsidP="00CC33B7">
            <w:pPr>
              <w:pStyle w:val="a3"/>
              <w:bidi/>
              <w:spacing w:line="256" w:lineRule="auto"/>
              <w:rPr>
                <w:rFonts w:asciiTheme="majorBidi" w:hAnsiTheme="majorBidi" w:cstheme="majorBidi"/>
                <w:sz w:val="24"/>
                <w:lang w:bidi="ar-SY"/>
              </w:rPr>
            </w:pPr>
            <w:r w:rsidRPr="00964E45">
              <w:rPr>
                <w:rFonts w:asciiTheme="majorBidi" w:hAnsiTheme="majorBidi" w:cstheme="majorBidi"/>
                <w:sz w:val="24"/>
                <w:rtl/>
                <w:lang w:bidi="ar-SY"/>
              </w:rPr>
              <w:t xml:space="preserve"> </w:t>
            </w:r>
          </w:p>
        </w:tc>
        <w:tc>
          <w:tcPr>
            <w:tcW w:w="5683" w:type="dxa"/>
            <w:tcBorders>
              <w:top w:val="single" w:sz="4" w:space="0" w:color="auto"/>
              <w:left w:val="single" w:sz="4" w:space="0" w:color="auto"/>
              <w:bottom w:val="single" w:sz="4" w:space="0" w:color="auto"/>
              <w:right w:val="single" w:sz="4" w:space="0" w:color="auto"/>
            </w:tcBorders>
            <w:hideMark/>
          </w:tcPr>
          <w:p w:rsidR="00840A62" w:rsidRDefault="00840A62" w:rsidP="0071063C">
            <w:pPr>
              <w:pStyle w:val="a3"/>
              <w:numPr>
                <w:ilvl w:val="0"/>
                <w:numId w:val="17"/>
              </w:numPr>
              <w:suppressAutoHyphens w:val="0"/>
              <w:spacing w:line="256" w:lineRule="auto"/>
              <w:rPr>
                <w:rFonts w:asciiTheme="majorBidi" w:hAnsiTheme="majorBidi" w:cstheme="majorBidi"/>
                <w:sz w:val="24"/>
                <w:lang w:bidi="ar-SY"/>
              </w:rPr>
            </w:pPr>
            <w:r>
              <w:rPr>
                <w:rFonts w:asciiTheme="majorBidi" w:hAnsiTheme="majorBidi" w:cstheme="majorBidi"/>
                <w:sz w:val="24"/>
                <w:lang w:bidi="ar-SY"/>
              </w:rPr>
              <w:t>The kid clicks on "last animals"</w:t>
            </w:r>
          </w:p>
          <w:p w:rsidR="00840A62" w:rsidRPr="00444501" w:rsidRDefault="00840A62" w:rsidP="0071063C">
            <w:pPr>
              <w:pStyle w:val="a3"/>
              <w:numPr>
                <w:ilvl w:val="0"/>
                <w:numId w:val="17"/>
              </w:numPr>
              <w:suppressAutoHyphens w:val="0"/>
              <w:spacing w:line="256" w:lineRule="auto"/>
              <w:rPr>
                <w:rFonts w:asciiTheme="majorBidi" w:hAnsiTheme="majorBidi" w:cstheme="majorBidi"/>
                <w:sz w:val="24"/>
                <w:lang w:bidi="ar-SY"/>
              </w:rPr>
            </w:pPr>
            <w:r>
              <w:rPr>
                <w:rFonts w:asciiTheme="majorBidi" w:hAnsiTheme="majorBidi" w:cstheme="majorBidi"/>
                <w:sz w:val="24"/>
                <w:lang w:bidi="ar-SY"/>
              </w:rPr>
              <w:t>The system displays a list of the last animals shown by the kid.</w:t>
            </w:r>
          </w:p>
        </w:tc>
      </w:tr>
      <w:tr w:rsidR="00840A62" w:rsidRPr="00964E45" w:rsidTr="009967E0">
        <w:trPr>
          <w:trHeight w:val="76"/>
        </w:trPr>
        <w:tc>
          <w:tcPr>
            <w:tcW w:w="2435" w:type="dxa"/>
            <w:tcBorders>
              <w:top w:val="single" w:sz="4" w:space="0" w:color="auto"/>
              <w:left w:val="single" w:sz="4" w:space="0" w:color="auto"/>
              <w:bottom w:val="single" w:sz="4" w:space="0" w:color="auto"/>
              <w:right w:val="single" w:sz="4" w:space="0" w:color="auto"/>
            </w:tcBorders>
            <w:hideMark/>
          </w:tcPr>
          <w:p w:rsidR="00840A62" w:rsidRPr="00964E45" w:rsidRDefault="00840A62" w:rsidP="00CC33B7">
            <w:pPr>
              <w:pStyle w:val="a3"/>
              <w:bidi/>
              <w:spacing w:line="256" w:lineRule="auto"/>
              <w:jc w:val="right"/>
              <w:rPr>
                <w:rFonts w:asciiTheme="majorBidi" w:hAnsiTheme="majorBidi" w:cstheme="majorBidi"/>
                <w:sz w:val="24"/>
              </w:rPr>
            </w:pPr>
            <w:r w:rsidRPr="00964E45">
              <w:rPr>
                <w:rFonts w:asciiTheme="majorBidi" w:hAnsiTheme="majorBidi" w:cstheme="majorBidi"/>
                <w:sz w:val="24"/>
              </w:rPr>
              <w:t>Output Conditions:</w:t>
            </w:r>
          </w:p>
        </w:tc>
        <w:tc>
          <w:tcPr>
            <w:tcW w:w="5683" w:type="dxa"/>
            <w:tcBorders>
              <w:top w:val="single" w:sz="4" w:space="0" w:color="auto"/>
              <w:left w:val="single" w:sz="4" w:space="0" w:color="auto"/>
              <w:bottom w:val="single" w:sz="4" w:space="0" w:color="auto"/>
              <w:right w:val="single" w:sz="4" w:space="0" w:color="auto"/>
            </w:tcBorders>
            <w:hideMark/>
          </w:tcPr>
          <w:p w:rsidR="00840A62" w:rsidRPr="00444501" w:rsidRDefault="00840A62" w:rsidP="00CC33B7">
            <w:pPr>
              <w:pStyle w:val="a3"/>
              <w:bidi/>
              <w:spacing w:line="256" w:lineRule="auto"/>
              <w:jc w:val="right"/>
              <w:rPr>
                <w:rFonts w:asciiTheme="majorBidi" w:hAnsiTheme="majorBidi" w:cstheme="majorBidi"/>
                <w:sz w:val="24"/>
                <w:lang w:bidi="ar-SY"/>
              </w:rPr>
            </w:pPr>
            <w:r>
              <w:rPr>
                <w:rFonts w:asciiTheme="majorBidi" w:hAnsiTheme="majorBidi" w:cstheme="majorBidi"/>
                <w:sz w:val="24"/>
                <w:lang w:bidi="ar-SY"/>
              </w:rPr>
              <w:t>The system displays the last animals shown by the kid</w:t>
            </w:r>
          </w:p>
        </w:tc>
      </w:tr>
    </w:tbl>
    <w:p w:rsidR="00840A62" w:rsidRDefault="009967E0" w:rsidP="009967E0">
      <w:pPr>
        <w:tabs>
          <w:tab w:val="left" w:pos="1965"/>
        </w:tabs>
        <w:rPr>
          <w:lang w:bidi="ar-SY"/>
        </w:rPr>
      </w:pPr>
      <w:r>
        <w:rPr>
          <w:lang w:bidi="ar-SY"/>
        </w:rPr>
        <w:tab/>
        <w:t>Table 3.6: Show list of latest shown animals</w:t>
      </w:r>
    </w:p>
    <w:p w:rsidR="00840A62" w:rsidRDefault="00840A62" w:rsidP="00840A62">
      <w:pPr>
        <w:rPr>
          <w:lang w:bidi="ar-SY"/>
        </w:rPr>
      </w:pPr>
    </w:p>
    <w:p w:rsidR="00840A62" w:rsidRDefault="00840A62" w:rsidP="00840A62">
      <w:pPr>
        <w:rPr>
          <w:lang w:bidi="ar-SY"/>
        </w:rPr>
      </w:pPr>
    </w:p>
    <w:p w:rsidR="00840A62" w:rsidRDefault="00840A62" w:rsidP="00840A62">
      <w:pPr>
        <w:rPr>
          <w:lang w:bidi="ar-SY"/>
        </w:rPr>
      </w:pPr>
    </w:p>
    <w:p w:rsidR="00840A62" w:rsidRDefault="00840A62" w:rsidP="00840A62">
      <w:pPr>
        <w:rPr>
          <w:lang w:bidi="ar-SY"/>
        </w:rPr>
      </w:pPr>
    </w:p>
    <w:p w:rsidR="00840A62" w:rsidRDefault="00840A62" w:rsidP="00840A62">
      <w:pPr>
        <w:rPr>
          <w:lang w:bidi="ar-SY"/>
        </w:rPr>
      </w:pPr>
    </w:p>
    <w:p w:rsidR="00840A62" w:rsidRDefault="00840A62" w:rsidP="00840A62">
      <w:pPr>
        <w:rPr>
          <w:lang w:bidi="ar-SY"/>
        </w:rPr>
      </w:pPr>
    </w:p>
    <w:p w:rsidR="009967E0" w:rsidRDefault="009967E0" w:rsidP="00840A62">
      <w:pPr>
        <w:rPr>
          <w:lang w:bidi="ar-SY"/>
        </w:rPr>
      </w:pPr>
    </w:p>
    <w:p w:rsidR="009967E0" w:rsidRDefault="009967E0" w:rsidP="00840A62">
      <w:pPr>
        <w:rPr>
          <w:lang w:bidi="ar-SY"/>
        </w:rPr>
      </w:pPr>
    </w:p>
    <w:tbl>
      <w:tblPr>
        <w:tblpPr w:leftFromText="180" w:rightFromText="180" w:bottomFromText="160" w:vertAnchor="text" w:horzAnchor="margin" w:tblpY="194"/>
        <w:tblW w:w="8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611"/>
      </w:tblGrid>
      <w:tr w:rsidR="00F558A1" w:rsidRPr="00964E45" w:rsidTr="00CC33B7">
        <w:trPr>
          <w:trHeight w:val="620"/>
        </w:trPr>
        <w:tc>
          <w:tcPr>
            <w:tcW w:w="2405" w:type="dxa"/>
            <w:tcBorders>
              <w:top w:val="single" w:sz="4" w:space="0" w:color="auto"/>
              <w:left w:val="single" w:sz="4" w:space="0" w:color="auto"/>
              <w:bottom w:val="single" w:sz="4" w:space="0" w:color="auto"/>
              <w:right w:val="single" w:sz="4" w:space="0" w:color="auto"/>
            </w:tcBorders>
            <w:hideMark/>
          </w:tcPr>
          <w:p w:rsidR="00F558A1" w:rsidRPr="00964E45" w:rsidRDefault="00F558A1" w:rsidP="00CC33B7">
            <w:pPr>
              <w:pStyle w:val="a3"/>
              <w:bidi/>
              <w:spacing w:line="256" w:lineRule="auto"/>
              <w:jc w:val="right"/>
              <w:rPr>
                <w:rFonts w:asciiTheme="majorBidi" w:hAnsiTheme="majorBidi" w:cstheme="majorBidi"/>
                <w:sz w:val="24"/>
                <w:rtl/>
                <w:lang w:bidi="ar-SY"/>
              </w:rPr>
            </w:pPr>
            <w:r w:rsidRPr="00964E45">
              <w:rPr>
                <w:rFonts w:asciiTheme="majorBidi" w:hAnsiTheme="majorBidi" w:cstheme="majorBidi"/>
                <w:sz w:val="24"/>
                <w:lang w:val="en-SG"/>
              </w:rPr>
              <w:lastRenderedPageBreak/>
              <w:t>Name:</w:t>
            </w:r>
          </w:p>
        </w:tc>
        <w:tc>
          <w:tcPr>
            <w:tcW w:w="5611" w:type="dxa"/>
            <w:tcBorders>
              <w:top w:val="single" w:sz="4" w:space="0" w:color="auto"/>
              <w:left w:val="single" w:sz="4" w:space="0" w:color="auto"/>
              <w:bottom w:val="single" w:sz="4" w:space="0" w:color="auto"/>
              <w:right w:val="single" w:sz="4" w:space="0" w:color="auto"/>
            </w:tcBorders>
            <w:hideMark/>
          </w:tcPr>
          <w:p w:rsidR="00F558A1" w:rsidRPr="008C64E3" w:rsidRDefault="00F558A1" w:rsidP="00CC33B7">
            <w:pPr>
              <w:pStyle w:val="a3"/>
              <w:bidi/>
              <w:spacing w:line="256" w:lineRule="auto"/>
              <w:jc w:val="right"/>
              <w:rPr>
                <w:rFonts w:asciiTheme="majorBidi" w:hAnsiTheme="majorBidi" w:cstheme="majorBidi"/>
                <w:sz w:val="24"/>
                <w:rtl/>
                <w:lang w:bidi="ar-SY"/>
              </w:rPr>
            </w:pPr>
            <w:r w:rsidRPr="008C64E3">
              <w:rPr>
                <w:rFonts w:asciiTheme="majorBidi" w:hAnsiTheme="majorBidi" w:cstheme="majorBidi"/>
                <w:sz w:val="24"/>
                <w:lang w:bidi="ar-SY"/>
              </w:rPr>
              <w:t>adding new 2D animals photos</w:t>
            </w:r>
          </w:p>
        </w:tc>
      </w:tr>
      <w:tr w:rsidR="00F558A1" w:rsidRPr="00964E45" w:rsidTr="00CC33B7">
        <w:trPr>
          <w:trHeight w:val="461"/>
        </w:trPr>
        <w:tc>
          <w:tcPr>
            <w:tcW w:w="2405" w:type="dxa"/>
            <w:tcBorders>
              <w:top w:val="single" w:sz="4" w:space="0" w:color="auto"/>
              <w:left w:val="single" w:sz="4" w:space="0" w:color="auto"/>
              <w:bottom w:val="single" w:sz="4" w:space="0" w:color="auto"/>
              <w:right w:val="single" w:sz="4" w:space="0" w:color="auto"/>
            </w:tcBorders>
            <w:hideMark/>
          </w:tcPr>
          <w:p w:rsidR="00F558A1" w:rsidRPr="00964E45" w:rsidRDefault="00F558A1"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bidi="ar-SY"/>
              </w:rPr>
              <w:t>Actor</w:t>
            </w:r>
          </w:p>
        </w:tc>
        <w:tc>
          <w:tcPr>
            <w:tcW w:w="5611" w:type="dxa"/>
            <w:tcBorders>
              <w:top w:val="single" w:sz="4" w:space="0" w:color="auto"/>
              <w:left w:val="single" w:sz="4" w:space="0" w:color="auto"/>
              <w:bottom w:val="single" w:sz="4" w:space="0" w:color="auto"/>
              <w:right w:val="single" w:sz="4" w:space="0" w:color="auto"/>
            </w:tcBorders>
            <w:hideMark/>
          </w:tcPr>
          <w:p w:rsidR="00F558A1" w:rsidRPr="00964E45" w:rsidRDefault="00F558A1" w:rsidP="00CC33B7">
            <w:pPr>
              <w:pStyle w:val="a3"/>
              <w:bidi/>
              <w:spacing w:line="256" w:lineRule="auto"/>
              <w:jc w:val="right"/>
              <w:rPr>
                <w:rFonts w:asciiTheme="majorBidi" w:hAnsiTheme="majorBidi" w:cstheme="majorBidi"/>
                <w:sz w:val="24"/>
                <w:lang w:bidi="ar-SY"/>
              </w:rPr>
            </w:pPr>
            <w:r>
              <w:rPr>
                <w:rFonts w:asciiTheme="majorBidi" w:hAnsiTheme="majorBidi" w:cstheme="majorBidi"/>
                <w:sz w:val="24"/>
                <w:lang w:bidi="ar-SY"/>
              </w:rPr>
              <w:t>Admin</w:t>
            </w:r>
          </w:p>
        </w:tc>
      </w:tr>
      <w:tr w:rsidR="00F558A1" w:rsidRPr="00964E45" w:rsidTr="00CC33B7">
        <w:trPr>
          <w:trHeight w:val="461"/>
        </w:trPr>
        <w:tc>
          <w:tcPr>
            <w:tcW w:w="2405" w:type="dxa"/>
            <w:tcBorders>
              <w:top w:val="single" w:sz="4" w:space="0" w:color="auto"/>
              <w:left w:val="single" w:sz="4" w:space="0" w:color="auto"/>
              <w:bottom w:val="single" w:sz="4" w:space="0" w:color="auto"/>
              <w:right w:val="single" w:sz="4" w:space="0" w:color="auto"/>
            </w:tcBorders>
            <w:hideMark/>
          </w:tcPr>
          <w:p w:rsidR="00F558A1" w:rsidRPr="00964E45" w:rsidRDefault="00F558A1"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bidi="ar-SY"/>
              </w:rPr>
              <w:t>Input conditions:</w:t>
            </w:r>
          </w:p>
        </w:tc>
        <w:tc>
          <w:tcPr>
            <w:tcW w:w="5611" w:type="dxa"/>
            <w:tcBorders>
              <w:top w:val="single" w:sz="4" w:space="0" w:color="auto"/>
              <w:left w:val="single" w:sz="4" w:space="0" w:color="auto"/>
              <w:bottom w:val="single" w:sz="4" w:space="0" w:color="auto"/>
              <w:right w:val="single" w:sz="4" w:space="0" w:color="auto"/>
            </w:tcBorders>
            <w:hideMark/>
          </w:tcPr>
          <w:p w:rsidR="00F558A1" w:rsidRPr="00964E45" w:rsidRDefault="00F558A1" w:rsidP="00CC33B7">
            <w:pPr>
              <w:pStyle w:val="a3"/>
              <w:bidi/>
              <w:spacing w:line="256" w:lineRule="auto"/>
              <w:jc w:val="right"/>
              <w:rPr>
                <w:rFonts w:asciiTheme="majorBidi" w:hAnsiTheme="majorBidi" w:cstheme="majorBidi"/>
                <w:sz w:val="24"/>
                <w:rtl/>
                <w:lang w:bidi="ar-SY"/>
              </w:rPr>
            </w:pPr>
            <w:r>
              <w:rPr>
                <w:rFonts w:asciiTheme="majorBidi" w:hAnsiTheme="majorBidi" w:cstheme="majorBidi"/>
                <w:sz w:val="24"/>
                <w:lang w:bidi="ar-SY"/>
              </w:rPr>
              <w:t>Any time the admin can add new 2D animals photos in the database</w:t>
            </w:r>
          </w:p>
        </w:tc>
      </w:tr>
      <w:tr w:rsidR="00F558A1" w:rsidRPr="00964E45" w:rsidTr="00CC33B7">
        <w:trPr>
          <w:trHeight w:val="612"/>
        </w:trPr>
        <w:tc>
          <w:tcPr>
            <w:tcW w:w="2405" w:type="dxa"/>
            <w:tcBorders>
              <w:top w:val="single" w:sz="4" w:space="0" w:color="auto"/>
              <w:left w:val="single" w:sz="4" w:space="0" w:color="auto"/>
              <w:bottom w:val="single" w:sz="4" w:space="0" w:color="auto"/>
              <w:right w:val="single" w:sz="4" w:space="0" w:color="auto"/>
            </w:tcBorders>
            <w:hideMark/>
          </w:tcPr>
          <w:p w:rsidR="00F558A1" w:rsidRPr="00964E45" w:rsidRDefault="00F558A1"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bidi="ar-SY"/>
              </w:rPr>
              <w:t>Flow of Events:</w:t>
            </w:r>
          </w:p>
          <w:p w:rsidR="00F558A1" w:rsidRPr="00964E45" w:rsidRDefault="00F558A1" w:rsidP="00CC33B7">
            <w:pPr>
              <w:pStyle w:val="a3"/>
              <w:bidi/>
              <w:spacing w:line="256" w:lineRule="auto"/>
              <w:rPr>
                <w:rFonts w:asciiTheme="majorBidi" w:hAnsiTheme="majorBidi" w:cstheme="majorBidi"/>
                <w:sz w:val="24"/>
                <w:lang w:bidi="ar-SY"/>
              </w:rPr>
            </w:pPr>
            <w:r w:rsidRPr="00964E45">
              <w:rPr>
                <w:rFonts w:asciiTheme="majorBidi" w:hAnsiTheme="majorBidi" w:cstheme="majorBidi"/>
                <w:sz w:val="24"/>
                <w:rtl/>
                <w:lang w:bidi="ar-SY"/>
              </w:rPr>
              <w:t xml:space="preserve"> </w:t>
            </w:r>
          </w:p>
        </w:tc>
        <w:tc>
          <w:tcPr>
            <w:tcW w:w="5611" w:type="dxa"/>
            <w:tcBorders>
              <w:top w:val="single" w:sz="4" w:space="0" w:color="auto"/>
              <w:left w:val="single" w:sz="4" w:space="0" w:color="auto"/>
              <w:bottom w:val="single" w:sz="4" w:space="0" w:color="auto"/>
              <w:right w:val="single" w:sz="4" w:space="0" w:color="auto"/>
            </w:tcBorders>
            <w:hideMark/>
          </w:tcPr>
          <w:p w:rsidR="00F558A1" w:rsidRDefault="00F558A1" w:rsidP="0071063C">
            <w:pPr>
              <w:pStyle w:val="a3"/>
              <w:numPr>
                <w:ilvl w:val="0"/>
                <w:numId w:val="18"/>
              </w:numPr>
              <w:suppressAutoHyphens w:val="0"/>
              <w:spacing w:line="256" w:lineRule="auto"/>
              <w:rPr>
                <w:rFonts w:asciiTheme="majorBidi" w:hAnsiTheme="majorBidi" w:cstheme="majorBidi"/>
                <w:sz w:val="24"/>
                <w:lang w:bidi="ar-SY"/>
              </w:rPr>
            </w:pPr>
            <w:r>
              <w:rPr>
                <w:rFonts w:asciiTheme="majorBidi" w:hAnsiTheme="majorBidi" w:cstheme="majorBidi"/>
                <w:sz w:val="24"/>
                <w:lang w:bidi="ar-SY"/>
              </w:rPr>
              <w:t>The admin has got the full control , so he can select many new 2D animals image</w:t>
            </w:r>
          </w:p>
          <w:p w:rsidR="00F558A1" w:rsidRPr="008C64E3" w:rsidRDefault="00F558A1" w:rsidP="0071063C">
            <w:pPr>
              <w:pStyle w:val="a3"/>
              <w:numPr>
                <w:ilvl w:val="0"/>
                <w:numId w:val="18"/>
              </w:numPr>
              <w:suppressAutoHyphens w:val="0"/>
              <w:spacing w:line="256" w:lineRule="auto"/>
              <w:rPr>
                <w:rFonts w:asciiTheme="majorBidi" w:hAnsiTheme="majorBidi" w:cstheme="majorBidi"/>
                <w:sz w:val="24"/>
                <w:lang w:bidi="ar-SY"/>
              </w:rPr>
            </w:pPr>
            <w:r>
              <w:rPr>
                <w:rFonts w:asciiTheme="majorBidi" w:hAnsiTheme="majorBidi" w:cstheme="majorBidi"/>
                <w:sz w:val="24"/>
                <w:lang w:bidi="ar-SY"/>
              </w:rPr>
              <w:t>Enters them to the system which  processes those photos , and determines the highlights points into them.</w:t>
            </w:r>
          </w:p>
        </w:tc>
      </w:tr>
      <w:tr w:rsidR="00F558A1" w:rsidRPr="00964E45" w:rsidTr="00CC33B7">
        <w:trPr>
          <w:trHeight w:val="70"/>
        </w:trPr>
        <w:tc>
          <w:tcPr>
            <w:tcW w:w="2405" w:type="dxa"/>
            <w:tcBorders>
              <w:top w:val="single" w:sz="4" w:space="0" w:color="auto"/>
              <w:left w:val="single" w:sz="4" w:space="0" w:color="auto"/>
              <w:bottom w:val="single" w:sz="4" w:space="0" w:color="auto"/>
              <w:right w:val="single" w:sz="4" w:space="0" w:color="auto"/>
            </w:tcBorders>
            <w:hideMark/>
          </w:tcPr>
          <w:p w:rsidR="00F558A1" w:rsidRPr="00964E45" w:rsidRDefault="00F558A1" w:rsidP="00CC33B7">
            <w:pPr>
              <w:pStyle w:val="a3"/>
              <w:bidi/>
              <w:spacing w:line="256" w:lineRule="auto"/>
              <w:jc w:val="right"/>
              <w:rPr>
                <w:rFonts w:asciiTheme="majorBidi" w:hAnsiTheme="majorBidi" w:cstheme="majorBidi"/>
                <w:sz w:val="24"/>
              </w:rPr>
            </w:pPr>
            <w:r w:rsidRPr="00964E45">
              <w:rPr>
                <w:rFonts w:asciiTheme="majorBidi" w:hAnsiTheme="majorBidi" w:cstheme="majorBidi"/>
                <w:sz w:val="24"/>
              </w:rPr>
              <w:t>Output Conditions:</w:t>
            </w:r>
          </w:p>
        </w:tc>
        <w:tc>
          <w:tcPr>
            <w:tcW w:w="5611" w:type="dxa"/>
            <w:tcBorders>
              <w:top w:val="single" w:sz="4" w:space="0" w:color="auto"/>
              <w:left w:val="single" w:sz="4" w:space="0" w:color="auto"/>
              <w:bottom w:val="single" w:sz="4" w:space="0" w:color="auto"/>
              <w:right w:val="single" w:sz="4" w:space="0" w:color="auto"/>
            </w:tcBorders>
            <w:hideMark/>
          </w:tcPr>
          <w:p w:rsidR="00F558A1" w:rsidRPr="00444501" w:rsidRDefault="00F558A1" w:rsidP="00CC33B7">
            <w:pPr>
              <w:pStyle w:val="a3"/>
              <w:bidi/>
              <w:spacing w:line="256" w:lineRule="auto"/>
              <w:jc w:val="right"/>
              <w:rPr>
                <w:rFonts w:asciiTheme="majorBidi" w:hAnsiTheme="majorBidi" w:cstheme="majorBidi"/>
                <w:sz w:val="24"/>
                <w:rtl/>
                <w:lang w:bidi="ar-SY"/>
              </w:rPr>
            </w:pPr>
            <w:r w:rsidRPr="008C64E3">
              <w:rPr>
                <w:rFonts w:asciiTheme="majorBidi" w:hAnsiTheme="majorBidi" w:cstheme="majorBidi"/>
                <w:sz w:val="24"/>
                <w:lang w:bidi="ar-SY"/>
              </w:rPr>
              <w:t xml:space="preserve">adding 3D images with  sounds </w:t>
            </w:r>
            <w:r>
              <w:rPr>
                <w:rFonts w:asciiTheme="majorBidi" w:hAnsiTheme="majorBidi" w:cstheme="majorBidi"/>
                <w:sz w:val="24"/>
                <w:lang w:bidi="ar-SY"/>
              </w:rPr>
              <w:t xml:space="preserve"> </w:t>
            </w:r>
          </w:p>
        </w:tc>
      </w:tr>
    </w:tbl>
    <w:p w:rsidR="00840A62" w:rsidRDefault="00840A62" w:rsidP="00840A62">
      <w:pPr>
        <w:rPr>
          <w:lang w:bidi="ar-SY"/>
        </w:rPr>
      </w:pPr>
    </w:p>
    <w:p w:rsidR="00F558A1" w:rsidRDefault="00F558A1" w:rsidP="00840A62">
      <w:pPr>
        <w:rPr>
          <w:lang w:bidi="ar-SY"/>
        </w:rPr>
      </w:pPr>
    </w:p>
    <w:p w:rsidR="00F558A1" w:rsidRDefault="00F558A1" w:rsidP="00840A62">
      <w:pPr>
        <w:rPr>
          <w:lang w:bidi="ar-SY"/>
        </w:rPr>
      </w:pPr>
    </w:p>
    <w:p w:rsidR="00F558A1" w:rsidRDefault="00F558A1" w:rsidP="00840A62">
      <w:pPr>
        <w:rPr>
          <w:lang w:bidi="ar-SY"/>
        </w:rPr>
      </w:pPr>
    </w:p>
    <w:p w:rsidR="00F558A1" w:rsidRDefault="00F558A1" w:rsidP="00840A62">
      <w:pPr>
        <w:rPr>
          <w:lang w:bidi="ar-SY"/>
        </w:rPr>
      </w:pPr>
    </w:p>
    <w:p w:rsidR="00F558A1" w:rsidRDefault="00F558A1" w:rsidP="00840A62">
      <w:pPr>
        <w:rPr>
          <w:lang w:bidi="ar-SY"/>
        </w:rPr>
      </w:pPr>
    </w:p>
    <w:p w:rsidR="00F558A1" w:rsidRDefault="00F558A1" w:rsidP="00840A62">
      <w:pPr>
        <w:rPr>
          <w:lang w:bidi="ar-SY"/>
        </w:rPr>
      </w:pPr>
    </w:p>
    <w:p w:rsidR="00F558A1" w:rsidRDefault="00F558A1" w:rsidP="00840A62">
      <w:pPr>
        <w:rPr>
          <w:lang w:bidi="ar-SY"/>
        </w:rPr>
      </w:pPr>
    </w:p>
    <w:p w:rsidR="00F558A1" w:rsidRDefault="00F558A1" w:rsidP="00840A62">
      <w:pPr>
        <w:rPr>
          <w:lang w:bidi="ar-SY"/>
        </w:rPr>
      </w:pPr>
    </w:p>
    <w:tbl>
      <w:tblPr>
        <w:tblpPr w:leftFromText="180" w:rightFromText="180" w:bottomFromText="160" w:vertAnchor="text" w:horzAnchor="margin" w:tblpY="1439"/>
        <w:tblW w:w="8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611"/>
      </w:tblGrid>
      <w:tr w:rsidR="00F558A1" w:rsidRPr="00964E45" w:rsidTr="003549D2">
        <w:trPr>
          <w:trHeight w:val="620"/>
        </w:trPr>
        <w:tc>
          <w:tcPr>
            <w:tcW w:w="2405" w:type="dxa"/>
            <w:tcBorders>
              <w:top w:val="single" w:sz="4" w:space="0" w:color="auto"/>
              <w:left w:val="single" w:sz="4" w:space="0" w:color="auto"/>
              <w:bottom w:val="single" w:sz="4" w:space="0" w:color="auto"/>
              <w:right w:val="single" w:sz="4" w:space="0" w:color="auto"/>
            </w:tcBorders>
            <w:hideMark/>
          </w:tcPr>
          <w:p w:rsidR="00F558A1" w:rsidRPr="00964E45" w:rsidRDefault="00F558A1" w:rsidP="003549D2">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val="en-SG"/>
              </w:rPr>
              <w:t>Name:</w:t>
            </w:r>
          </w:p>
        </w:tc>
        <w:tc>
          <w:tcPr>
            <w:tcW w:w="5611" w:type="dxa"/>
            <w:tcBorders>
              <w:top w:val="single" w:sz="4" w:space="0" w:color="auto"/>
              <w:left w:val="single" w:sz="4" w:space="0" w:color="auto"/>
              <w:bottom w:val="single" w:sz="4" w:space="0" w:color="auto"/>
              <w:right w:val="single" w:sz="4" w:space="0" w:color="auto"/>
            </w:tcBorders>
            <w:hideMark/>
          </w:tcPr>
          <w:p w:rsidR="00F558A1" w:rsidRPr="008C64E3" w:rsidRDefault="00F558A1" w:rsidP="003549D2">
            <w:pPr>
              <w:pStyle w:val="a3"/>
              <w:bidi/>
              <w:spacing w:line="256" w:lineRule="auto"/>
              <w:jc w:val="right"/>
              <w:rPr>
                <w:rFonts w:asciiTheme="majorBidi" w:hAnsiTheme="majorBidi" w:cstheme="majorBidi"/>
                <w:sz w:val="24"/>
                <w:rtl/>
                <w:lang w:bidi="ar-SY"/>
              </w:rPr>
            </w:pPr>
            <w:r w:rsidRPr="008C64E3">
              <w:rPr>
                <w:rFonts w:asciiTheme="majorBidi" w:hAnsiTheme="majorBidi" w:cstheme="majorBidi"/>
                <w:sz w:val="24"/>
                <w:lang w:bidi="ar-SY"/>
              </w:rPr>
              <w:t>adding 3D images with  sounds</w:t>
            </w:r>
          </w:p>
        </w:tc>
      </w:tr>
      <w:tr w:rsidR="00F558A1" w:rsidRPr="00964E45" w:rsidTr="003549D2">
        <w:trPr>
          <w:trHeight w:val="461"/>
        </w:trPr>
        <w:tc>
          <w:tcPr>
            <w:tcW w:w="2405" w:type="dxa"/>
            <w:tcBorders>
              <w:top w:val="single" w:sz="4" w:space="0" w:color="auto"/>
              <w:left w:val="single" w:sz="4" w:space="0" w:color="auto"/>
              <w:bottom w:val="single" w:sz="4" w:space="0" w:color="auto"/>
              <w:right w:val="single" w:sz="4" w:space="0" w:color="auto"/>
            </w:tcBorders>
            <w:hideMark/>
          </w:tcPr>
          <w:p w:rsidR="00F558A1" w:rsidRPr="00964E45" w:rsidRDefault="00F558A1" w:rsidP="003549D2">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bidi="ar-SY"/>
              </w:rPr>
              <w:t>Actor</w:t>
            </w:r>
          </w:p>
        </w:tc>
        <w:tc>
          <w:tcPr>
            <w:tcW w:w="5611" w:type="dxa"/>
            <w:tcBorders>
              <w:top w:val="single" w:sz="4" w:space="0" w:color="auto"/>
              <w:left w:val="single" w:sz="4" w:space="0" w:color="auto"/>
              <w:bottom w:val="single" w:sz="4" w:space="0" w:color="auto"/>
              <w:right w:val="single" w:sz="4" w:space="0" w:color="auto"/>
            </w:tcBorders>
            <w:hideMark/>
          </w:tcPr>
          <w:p w:rsidR="00F558A1" w:rsidRPr="00964E45" w:rsidRDefault="00F558A1" w:rsidP="003549D2">
            <w:pPr>
              <w:pStyle w:val="a3"/>
              <w:bidi/>
              <w:spacing w:line="256" w:lineRule="auto"/>
              <w:jc w:val="right"/>
              <w:rPr>
                <w:rFonts w:asciiTheme="majorBidi" w:hAnsiTheme="majorBidi" w:cstheme="majorBidi"/>
                <w:sz w:val="24"/>
                <w:lang w:bidi="ar-SY"/>
              </w:rPr>
            </w:pPr>
            <w:r>
              <w:rPr>
                <w:rFonts w:asciiTheme="majorBidi" w:hAnsiTheme="majorBidi" w:cstheme="majorBidi"/>
                <w:sz w:val="24"/>
                <w:lang w:bidi="ar-SY"/>
              </w:rPr>
              <w:t>Admin</w:t>
            </w:r>
          </w:p>
        </w:tc>
      </w:tr>
      <w:tr w:rsidR="00F558A1" w:rsidRPr="00964E45" w:rsidTr="003549D2">
        <w:trPr>
          <w:trHeight w:val="461"/>
        </w:trPr>
        <w:tc>
          <w:tcPr>
            <w:tcW w:w="2405" w:type="dxa"/>
            <w:tcBorders>
              <w:top w:val="single" w:sz="4" w:space="0" w:color="auto"/>
              <w:left w:val="single" w:sz="4" w:space="0" w:color="auto"/>
              <w:bottom w:val="single" w:sz="4" w:space="0" w:color="auto"/>
              <w:right w:val="single" w:sz="4" w:space="0" w:color="auto"/>
            </w:tcBorders>
            <w:hideMark/>
          </w:tcPr>
          <w:p w:rsidR="00F558A1" w:rsidRPr="00964E45" w:rsidRDefault="00F558A1" w:rsidP="003549D2">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bidi="ar-SY"/>
              </w:rPr>
              <w:t>Input conditions:</w:t>
            </w:r>
          </w:p>
        </w:tc>
        <w:tc>
          <w:tcPr>
            <w:tcW w:w="5611" w:type="dxa"/>
            <w:tcBorders>
              <w:top w:val="single" w:sz="4" w:space="0" w:color="auto"/>
              <w:left w:val="single" w:sz="4" w:space="0" w:color="auto"/>
              <w:bottom w:val="single" w:sz="4" w:space="0" w:color="auto"/>
              <w:right w:val="single" w:sz="4" w:space="0" w:color="auto"/>
            </w:tcBorders>
            <w:hideMark/>
          </w:tcPr>
          <w:p w:rsidR="00F558A1" w:rsidRPr="008C64E3" w:rsidRDefault="00F558A1" w:rsidP="003549D2">
            <w:pPr>
              <w:pStyle w:val="a3"/>
              <w:bidi/>
              <w:spacing w:line="256" w:lineRule="auto"/>
              <w:jc w:val="right"/>
              <w:rPr>
                <w:rFonts w:asciiTheme="majorBidi" w:hAnsiTheme="majorBidi" w:cstheme="majorBidi"/>
                <w:sz w:val="24"/>
                <w:rtl/>
                <w:lang w:bidi="ar-SY"/>
              </w:rPr>
            </w:pPr>
            <w:r w:rsidRPr="008C64E3">
              <w:rPr>
                <w:rFonts w:asciiTheme="majorBidi" w:hAnsiTheme="majorBidi" w:cstheme="majorBidi"/>
                <w:sz w:val="24"/>
                <w:lang w:bidi="ar-SY"/>
              </w:rPr>
              <w:t>adding new 2D animals photos</w:t>
            </w:r>
          </w:p>
        </w:tc>
      </w:tr>
      <w:tr w:rsidR="00F558A1" w:rsidRPr="00964E45" w:rsidTr="003549D2">
        <w:trPr>
          <w:trHeight w:val="612"/>
        </w:trPr>
        <w:tc>
          <w:tcPr>
            <w:tcW w:w="2405" w:type="dxa"/>
            <w:tcBorders>
              <w:top w:val="single" w:sz="4" w:space="0" w:color="auto"/>
              <w:left w:val="single" w:sz="4" w:space="0" w:color="auto"/>
              <w:bottom w:val="single" w:sz="4" w:space="0" w:color="auto"/>
              <w:right w:val="single" w:sz="4" w:space="0" w:color="auto"/>
            </w:tcBorders>
            <w:hideMark/>
          </w:tcPr>
          <w:p w:rsidR="00F558A1" w:rsidRPr="00964E45" w:rsidRDefault="00F558A1" w:rsidP="003549D2">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bidi="ar-SY"/>
              </w:rPr>
              <w:t>Flow of Events:</w:t>
            </w:r>
          </w:p>
          <w:p w:rsidR="00F558A1" w:rsidRPr="00964E45" w:rsidRDefault="00F558A1" w:rsidP="003549D2">
            <w:pPr>
              <w:pStyle w:val="a3"/>
              <w:bidi/>
              <w:spacing w:line="256" w:lineRule="auto"/>
              <w:rPr>
                <w:rFonts w:asciiTheme="majorBidi" w:hAnsiTheme="majorBidi" w:cstheme="majorBidi"/>
                <w:sz w:val="24"/>
                <w:lang w:bidi="ar-SY"/>
              </w:rPr>
            </w:pPr>
            <w:r w:rsidRPr="00964E45">
              <w:rPr>
                <w:rFonts w:asciiTheme="majorBidi" w:hAnsiTheme="majorBidi" w:cstheme="majorBidi"/>
                <w:sz w:val="24"/>
                <w:rtl/>
                <w:lang w:bidi="ar-SY"/>
              </w:rPr>
              <w:t xml:space="preserve"> </w:t>
            </w:r>
          </w:p>
        </w:tc>
        <w:tc>
          <w:tcPr>
            <w:tcW w:w="5611" w:type="dxa"/>
            <w:tcBorders>
              <w:top w:val="single" w:sz="4" w:space="0" w:color="auto"/>
              <w:left w:val="single" w:sz="4" w:space="0" w:color="auto"/>
              <w:bottom w:val="single" w:sz="4" w:space="0" w:color="auto"/>
              <w:right w:val="single" w:sz="4" w:space="0" w:color="auto"/>
            </w:tcBorders>
            <w:hideMark/>
          </w:tcPr>
          <w:p w:rsidR="00F558A1" w:rsidRDefault="00F558A1" w:rsidP="0071063C">
            <w:pPr>
              <w:pStyle w:val="a3"/>
              <w:numPr>
                <w:ilvl w:val="0"/>
                <w:numId w:val="19"/>
              </w:numPr>
              <w:suppressAutoHyphens w:val="0"/>
              <w:spacing w:line="256" w:lineRule="auto"/>
              <w:rPr>
                <w:rFonts w:asciiTheme="majorBidi" w:hAnsiTheme="majorBidi" w:cstheme="majorBidi"/>
                <w:sz w:val="24"/>
                <w:lang w:bidi="ar-SY"/>
              </w:rPr>
            </w:pPr>
            <w:r>
              <w:rPr>
                <w:rFonts w:asciiTheme="majorBidi" w:hAnsiTheme="majorBidi" w:cstheme="majorBidi"/>
                <w:sz w:val="24"/>
                <w:lang w:bidi="ar-SY"/>
              </w:rPr>
              <w:t>The admin adds 3D images with sound tracks</w:t>
            </w:r>
          </w:p>
          <w:p w:rsidR="00F558A1" w:rsidRPr="008C64E3" w:rsidRDefault="00F558A1" w:rsidP="0071063C">
            <w:pPr>
              <w:pStyle w:val="a3"/>
              <w:numPr>
                <w:ilvl w:val="0"/>
                <w:numId w:val="19"/>
              </w:numPr>
              <w:suppressAutoHyphens w:val="0"/>
              <w:spacing w:line="256" w:lineRule="auto"/>
              <w:rPr>
                <w:rFonts w:asciiTheme="majorBidi" w:hAnsiTheme="majorBidi" w:cstheme="majorBidi"/>
                <w:sz w:val="24"/>
                <w:lang w:bidi="ar-SY"/>
              </w:rPr>
            </w:pPr>
            <w:r>
              <w:rPr>
                <w:rFonts w:asciiTheme="majorBidi" w:hAnsiTheme="majorBidi" w:cstheme="majorBidi"/>
                <w:sz w:val="24"/>
                <w:lang w:bidi="ar-SY"/>
              </w:rPr>
              <w:t>The system connects the 2D images with these 3D images &amp; sound tracks.</w:t>
            </w:r>
          </w:p>
        </w:tc>
      </w:tr>
      <w:tr w:rsidR="00F558A1" w:rsidRPr="00964E45" w:rsidTr="003549D2">
        <w:trPr>
          <w:trHeight w:val="70"/>
        </w:trPr>
        <w:tc>
          <w:tcPr>
            <w:tcW w:w="2405" w:type="dxa"/>
            <w:tcBorders>
              <w:top w:val="single" w:sz="4" w:space="0" w:color="auto"/>
              <w:left w:val="single" w:sz="4" w:space="0" w:color="auto"/>
              <w:bottom w:val="single" w:sz="4" w:space="0" w:color="auto"/>
              <w:right w:val="single" w:sz="4" w:space="0" w:color="auto"/>
            </w:tcBorders>
            <w:hideMark/>
          </w:tcPr>
          <w:p w:rsidR="00F558A1" w:rsidRPr="00964E45" w:rsidRDefault="00F558A1" w:rsidP="003549D2">
            <w:pPr>
              <w:pStyle w:val="a3"/>
              <w:bidi/>
              <w:spacing w:line="256" w:lineRule="auto"/>
              <w:jc w:val="right"/>
              <w:rPr>
                <w:rFonts w:asciiTheme="majorBidi" w:hAnsiTheme="majorBidi" w:cstheme="majorBidi"/>
                <w:sz w:val="24"/>
              </w:rPr>
            </w:pPr>
            <w:r w:rsidRPr="00964E45">
              <w:rPr>
                <w:rFonts w:asciiTheme="majorBidi" w:hAnsiTheme="majorBidi" w:cstheme="majorBidi"/>
                <w:sz w:val="24"/>
              </w:rPr>
              <w:t>Output Conditions:</w:t>
            </w:r>
          </w:p>
        </w:tc>
        <w:tc>
          <w:tcPr>
            <w:tcW w:w="5611" w:type="dxa"/>
            <w:tcBorders>
              <w:top w:val="single" w:sz="4" w:space="0" w:color="auto"/>
              <w:left w:val="single" w:sz="4" w:space="0" w:color="auto"/>
              <w:bottom w:val="single" w:sz="4" w:space="0" w:color="auto"/>
              <w:right w:val="single" w:sz="4" w:space="0" w:color="auto"/>
            </w:tcBorders>
            <w:hideMark/>
          </w:tcPr>
          <w:p w:rsidR="00F558A1" w:rsidRPr="00444501" w:rsidRDefault="00F558A1" w:rsidP="003549D2">
            <w:pPr>
              <w:pStyle w:val="a3"/>
              <w:bidi/>
              <w:spacing w:line="256" w:lineRule="auto"/>
              <w:jc w:val="right"/>
              <w:rPr>
                <w:rFonts w:asciiTheme="majorBidi" w:hAnsiTheme="majorBidi" w:cstheme="majorBidi"/>
                <w:sz w:val="24"/>
                <w:rtl/>
                <w:lang w:bidi="ar-SY"/>
              </w:rPr>
            </w:pPr>
            <w:r>
              <w:rPr>
                <w:rFonts w:asciiTheme="majorBidi" w:hAnsiTheme="majorBidi" w:cstheme="majorBidi"/>
                <w:sz w:val="24"/>
                <w:lang w:bidi="ar-SY"/>
              </w:rPr>
              <w:t>The 3D images &amp; sound tracks saved into the database</w:t>
            </w:r>
          </w:p>
        </w:tc>
      </w:tr>
    </w:tbl>
    <w:p w:rsidR="00F558A1" w:rsidRDefault="009967E0" w:rsidP="009967E0">
      <w:pPr>
        <w:tabs>
          <w:tab w:val="left" w:pos="2055"/>
        </w:tabs>
        <w:rPr>
          <w:lang w:bidi="ar-SY"/>
        </w:rPr>
      </w:pPr>
      <w:r>
        <w:rPr>
          <w:lang w:bidi="ar-SY"/>
        </w:rPr>
        <w:tab/>
        <w:t xml:space="preserve">Table 3.7: Adding new 2D </w:t>
      </w:r>
      <w:r w:rsidR="00022184">
        <w:rPr>
          <w:lang w:bidi="ar-SY"/>
        </w:rPr>
        <w:t>animal's</w:t>
      </w:r>
      <w:r>
        <w:rPr>
          <w:lang w:bidi="ar-SY"/>
        </w:rPr>
        <w:t xml:space="preserve"> photo</w:t>
      </w:r>
    </w:p>
    <w:p w:rsidR="003549D2" w:rsidRDefault="003549D2" w:rsidP="00840A62">
      <w:pPr>
        <w:rPr>
          <w:lang w:bidi="ar-SY"/>
        </w:rPr>
      </w:pPr>
    </w:p>
    <w:p w:rsidR="009967E0" w:rsidRDefault="009967E0" w:rsidP="00840A62">
      <w:pPr>
        <w:rPr>
          <w:lang w:bidi="ar-SY"/>
        </w:rPr>
      </w:pPr>
    </w:p>
    <w:p w:rsidR="009967E0" w:rsidRDefault="009967E0" w:rsidP="00840A62">
      <w:pPr>
        <w:rPr>
          <w:lang w:bidi="ar-SY"/>
        </w:rPr>
      </w:pPr>
    </w:p>
    <w:p w:rsidR="00F558A1" w:rsidRDefault="00F558A1" w:rsidP="00840A62">
      <w:pPr>
        <w:rPr>
          <w:lang w:bidi="ar-SY"/>
        </w:rPr>
      </w:pPr>
    </w:p>
    <w:p w:rsidR="00F558A1" w:rsidRDefault="00F558A1" w:rsidP="00840A62">
      <w:pPr>
        <w:rPr>
          <w:lang w:bidi="ar-SY"/>
        </w:rPr>
      </w:pPr>
    </w:p>
    <w:p w:rsidR="00F558A1" w:rsidRDefault="00F558A1" w:rsidP="00840A62">
      <w:pPr>
        <w:rPr>
          <w:lang w:bidi="ar-SY"/>
        </w:rPr>
      </w:pPr>
    </w:p>
    <w:p w:rsidR="00F558A1" w:rsidRDefault="00F558A1" w:rsidP="00840A62">
      <w:pPr>
        <w:rPr>
          <w:lang w:bidi="ar-SY"/>
        </w:rPr>
      </w:pPr>
    </w:p>
    <w:p w:rsidR="009967E0" w:rsidRDefault="009967E0" w:rsidP="009967E0">
      <w:pPr>
        <w:tabs>
          <w:tab w:val="left" w:pos="3705"/>
        </w:tabs>
        <w:rPr>
          <w:lang w:bidi="ar-SY"/>
        </w:rPr>
      </w:pPr>
    </w:p>
    <w:p w:rsidR="00F558A1" w:rsidRDefault="009967E0" w:rsidP="009967E0">
      <w:pPr>
        <w:tabs>
          <w:tab w:val="left" w:pos="3315"/>
          <w:tab w:val="center" w:pos="4320"/>
        </w:tabs>
        <w:jc w:val="center"/>
        <w:rPr>
          <w:lang w:bidi="ar-SY"/>
        </w:rPr>
      </w:pPr>
      <w:r>
        <w:rPr>
          <w:lang w:bidi="ar-SY"/>
        </w:rPr>
        <w:t>Table 3.8: Adding 3D images with sound</w:t>
      </w:r>
    </w:p>
    <w:p w:rsidR="009967E0" w:rsidRDefault="009967E0" w:rsidP="009967E0">
      <w:pPr>
        <w:tabs>
          <w:tab w:val="left" w:pos="3315"/>
          <w:tab w:val="center" w:pos="4320"/>
        </w:tabs>
        <w:jc w:val="center"/>
        <w:rPr>
          <w:lang w:bidi="ar-SY"/>
        </w:rPr>
      </w:pPr>
    </w:p>
    <w:p w:rsidR="009967E0" w:rsidRDefault="009967E0" w:rsidP="009967E0">
      <w:pPr>
        <w:tabs>
          <w:tab w:val="left" w:pos="3315"/>
          <w:tab w:val="center" w:pos="4320"/>
        </w:tabs>
        <w:jc w:val="center"/>
        <w:rPr>
          <w:lang w:bidi="ar-SY"/>
        </w:rPr>
      </w:pPr>
    </w:p>
    <w:p w:rsidR="009967E0" w:rsidRDefault="009967E0" w:rsidP="009967E0">
      <w:pPr>
        <w:tabs>
          <w:tab w:val="left" w:pos="3315"/>
          <w:tab w:val="center" w:pos="4320"/>
        </w:tabs>
        <w:jc w:val="center"/>
        <w:rPr>
          <w:lang w:bidi="ar-SY"/>
        </w:rPr>
      </w:pPr>
    </w:p>
    <w:p w:rsidR="009967E0" w:rsidRDefault="009967E0" w:rsidP="009967E0">
      <w:pPr>
        <w:tabs>
          <w:tab w:val="left" w:pos="3315"/>
          <w:tab w:val="center" w:pos="4320"/>
        </w:tabs>
        <w:jc w:val="center"/>
        <w:rPr>
          <w:lang w:bidi="ar-SY"/>
        </w:rPr>
      </w:pPr>
    </w:p>
    <w:p w:rsidR="009967E0" w:rsidRDefault="009967E0" w:rsidP="009967E0">
      <w:pPr>
        <w:tabs>
          <w:tab w:val="left" w:pos="3315"/>
          <w:tab w:val="center" w:pos="4320"/>
        </w:tabs>
        <w:jc w:val="center"/>
        <w:rPr>
          <w:lang w:bidi="ar-SY"/>
        </w:rPr>
      </w:pPr>
    </w:p>
    <w:tbl>
      <w:tblPr>
        <w:tblpPr w:leftFromText="180" w:rightFromText="180" w:bottomFromText="160" w:vertAnchor="text" w:horzAnchor="margin" w:tblpY="194"/>
        <w:tblW w:w="8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611"/>
      </w:tblGrid>
      <w:tr w:rsidR="00F558A1" w:rsidRPr="00964E45" w:rsidTr="00CC33B7">
        <w:trPr>
          <w:trHeight w:val="620"/>
        </w:trPr>
        <w:tc>
          <w:tcPr>
            <w:tcW w:w="2405" w:type="dxa"/>
            <w:tcBorders>
              <w:top w:val="single" w:sz="4" w:space="0" w:color="auto"/>
              <w:left w:val="single" w:sz="4" w:space="0" w:color="auto"/>
              <w:bottom w:val="single" w:sz="4" w:space="0" w:color="auto"/>
              <w:right w:val="single" w:sz="4" w:space="0" w:color="auto"/>
            </w:tcBorders>
            <w:hideMark/>
          </w:tcPr>
          <w:p w:rsidR="00F558A1" w:rsidRPr="00964E45" w:rsidRDefault="00F558A1"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val="en-SG"/>
              </w:rPr>
              <w:lastRenderedPageBreak/>
              <w:t>Name:</w:t>
            </w:r>
          </w:p>
        </w:tc>
        <w:tc>
          <w:tcPr>
            <w:tcW w:w="5611" w:type="dxa"/>
            <w:tcBorders>
              <w:top w:val="single" w:sz="4" w:space="0" w:color="auto"/>
              <w:left w:val="single" w:sz="4" w:space="0" w:color="auto"/>
              <w:bottom w:val="single" w:sz="4" w:space="0" w:color="auto"/>
              <w:right w:val="single" w:sz="4" w:space="0" w:color="auto"/>
            </w:tcBorders>
            <w:hideMark/>
          </w:tcPr>
          <w:p w:rsidR="00F558A1" w:rsidRPr="008C64E3" w:rsidRDefault="00F558A1" w:rsidP="00CC33B7">
            <w:pPr>
              <w:pStyle w:val="a3"/>
              <w:bidi/>
              <w:spacing w:line="256" w:lineRule="auto"/>
              <w:jc w:val="right"/>
              <w:rPr>
                <w:rFonts w:asciiTheme="majorBidi" w:hAnsiTheme="majorBidi" w:cstheme="majorBidi"/>
                <w:sz w:val="24"/>
                <w:rtl/>
                <w:lang w:bidi="ar-SY"/>
              </w:rPr>
            </w:pPr>
            <w:r w:rsidRPr="008C64E3">
              <w:rPr>
                <w:rFonts w:asciiTheme="majorBidi" w:hAnsiTheme="majorBidi" w:cstheme="majorBidi"/>
                <w:sz w:val="24"/>
                <w:lang w:bidi="ar-SY"/>
              </w:rPr>
              <w:t>training the code on new photos</w:t>
            </w:r>
          </w:p>
        </w:tc>
      </w:tr>
      <w:tr w:rsidR="00F558A1" w:rsidRPr="00964E45" w:rsidTr="00CC33B7">
        <w:trPr>
          <w:trHeight w:val="461"/>
        </w:trPr>
        <w:tc>
          <w:tcPr>
            <w:tcW w:w="2405" w:type="dxa"/>
            <w:tcBorders>
              <w:top w:val="single" w:sz="4" w:space="0" w:color="auto"/>
              <w:left w:val="single" w:sz="4" w:space="0" w:color="auto"/>
              <w:bottom w:val="single" w:sz="4" w:space="0" w:color="auto"/>
              <w:right w:val="single" w:sz="4" w:space="0" w:color="auto"/>
            </w:tcBorders>
            <w:hideMark/>
          </w:tcPr>
          <w:p w:rsidR="00F558A1" w:rsidRPr="00964E45" w:rsidRDefault="00F558A1"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bidi="ar-SY"/>
              </w:rPr>
              <w:t>Actor</w:t>
            </w:r>
          </w:p>
        </w:tc>
        <w:tc>
          <w:tcPr>
            <w:tcW w:w="5611" w:type="dxa"/>
            <w:tcBorders>
              <w:top w:val="single" w:sz="4" w:space="0" w:color="auto"/>
              <w:left w:val="single" w:sz="4" w:space="0" w:color="auto"/>
              <w:bottom w:val="single" w:sz="4" w:space="0" w:color="auto"/>
              <w:right w:val="single" w:sz="4" w:space="0" w:color="auto"/>
            </w:tcBorders>
            <w:hideMark/>
          </w:tcPr>
          <w:p w:rsidR="00F558A1" w:rsidRPr="00964E45" w:rsidRDefault="00F558A1" w:rsidP="00CC33B7">
            <w:pPr>
              <w:pStyle w:val="a3"/>
              <w:bidi/>
              <w:spacing w:line="256" w:lineRule="auto"/>
              <w:jc w:val="right"/>
              <w:rPr>
                <w:rFonts w:asciiTheme="majorBidi" w:hAnsiTheme="majorBidi" w:cstheme="majorBidi"/>
                <w:sz w:val="24"/>
                <w:lang w:bidi="ar-SY"/>
              </w:rPr>
            </w:pPr>
            <w:r>
              <w:rPr>
                <w:rFonts w:asciiTheme="majorBidi" w:hAnsiTheme="majorBidi" w:cstheme="majorBidi"/>
                <w:sz w:val="24"/>
                <w:lang w:bidi="ar-SY"/>
              </w:rPr>
              <w:t>Admin</w:t>
            </w:r>
          </w:p>
        </w:tc>
      </w:tr>
      <w:tr w:rsidR="00F558A1" w:rsidRPr="00964E45" w:rsidTr="00CC33B7">
        <w:trPr>
          <w:trHeight w:val="461"/>
        </w:trPr>
        <w:tc>
          <w:tcPr>
            <w:tcW w:w="2405" w:type="dxa"/>
            <w:tcBorders>
              <w:top w:val="single" w:sz="4" w:space="0" w:color="auto"/>
              <w:left w:val="single" w:sz="4" w:space="0" w:color="auto"/>
              <w:bottom w:val="single" w:sz="4" w:space="0" w:color="auto"/>
              <w:right w:val="single" w:sz="4" w:space="0" w:color="auto"/>
            </w:tcBorders>
            <w:hideMark/>
          </w:tcPr>
          <w:p w:rsidR="00F558A1" w:rsidRPr="00964E45" w:rsidRDefault="00F558A1"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bidi="ar-SY"/>
              </w:rPr>
              <w:t>Input conditions:</w:t>
            </w:r>
          </w:p>
        </w:tc>
        <w:tc>
          <w:tcPr>
            <w:tcW w:w="5611" w:type="dxa"/>
            <w:tcBorders>
              <w:top w:val="single" w:sz="4" w:space="0" w:color="auto"/>
              <w:left w:val="single" w:sz="4" w:space="0" w:color="auto"/>
              <w:bottom w:val="single" w:sz="4" w:space="0" w:color="auto"/>
              <w:right w:val="single" w:sz="4" w:space="0" w:color="auto"/>
            </w:tcBorders>
            <w:hideMark/>
          </w:tcPr>
          <w:p w:rsidR="00F558A1" w:rsidRPr="008C64E3" w:rsidRDefault="00F558A1" w:rsidP="00CC33B7">
            <w:pPr>
              <w:pStyle w:val="a3"/>
              <w:bidi/>
              <w:spacing w:line="256" w:lineRule="auto"/>
              <w:jc w:val="right"/>
              <w:rPr>
                <w:rFonts w:asciiTheme="majorBidi" w:hAnsiTheme="majorBidi" w:cstheme="majorBidi"/>
                <w:sz w:val="24"/>
                <w:rtl/>
                <w:lang w:bidi="ar-SY"/>
              </w:rPr>
            </w:pPr>
            <w:r>
              <w:rPr>
                <w:rFonts w:asciiTheme="majorBidi" w:hAnsiTheme="majorBidi" w:cstheme="majorBidi"/>
                <w:sz w:val="24"/>
                <w:lang w:bidi="ar-SY"/>
              </w:rPr>
              <w:t>After adding the 2D &amp; 3d images with the appropriate sound tracks.</w:t>
            </w:r>
          </w:p>
        </w:tc>
      </w:tr>
      <w:tr w:rsidR="00F558A1" w:rsidRPr="00964E45" w:rsidTr="00CC33B7">
        <w:trPr>
          <w:trHeight w:val="612"/>
        </w:trPr>
        <w:tc>
          <w:tcPr>
            <w:tcW w:w="2405" w:type="dxa"/>
            <w:tcBorders>
              <w:top w:val="single" w:sz="4" w:space="0" w:color="auto"/>
              <w:left w:val="single" w:sz="4" w:space="0" w:color="auto"/>
              <w:bottom w:val="single" w:sz="4" w:space="0" w:color="auto"/>
              <w:right w:val="single" w:sz="4" w:space="0" w:color="auto"/>
            </w:tcBorders>
            <w:hideMark/>
          </w:tcPr>
          <w:p w:rsidR="00F558A1" w:rsidRPr="00964E45" w:rsidRDefault="00F558A1" w:rsidP="00CC33B7">
            <w:pPr>
              <w:pStyle w:val="a3"/>
              <w:bidi/>
              <w:spacing w:line="256" w:lineRule="auto"/>
              <w:jc w:val="right"/>
              <w:rPr>
                <w:rFonts w:asciiTheme="majorBidi" w:hAnsiTheme="majorBidi" w:cstheme="majorBidi"/>
                <w:sz w:val="24"/>
                <w:lang w:bidi="ar-SY"/>
              </w:rPr>
            </w:pPr>
            <w:r w:rsidRPr="00964E45">
              <w:rPr>
                <w:rFonts w:asciiTheme="majorBidi" w:hAnsiTheme="majorBidi" w:cstheme="majorBidi"/>
                <w:sz w:val="24"/>
                <w:lang w:bidi="ar-SY"/>
              </w:rPr>
              <w:t>Flow of Events:</w:t>
            </w:r>
          </w:p>
          <w:p w:rsidR="00F558A1" w:rsidRPr="00964E45" w:rsidRDefault="00F558A1" w:rsidP="00CC33B7">
            <w:pPr>
              <w:pStyle w:val="a3"/>
              <w:bidi/>
              <w:spacing w:line="256" w:lineRule="auto"/>
              <w:rPr>
                <w:rFonts w:asciiTheme="majorBidi" w:hAnsiTheme="majorBidi" w:cstheme="majorBidi"/>
                <w:sz w:val="24"/>
                <w:lang w:bidi="ar-SY"/>
              </w:rPr>
            </w:pPr>
            <w:r w:rsidRPr="00964E45">
              <w:rPr>
                <w:rFonts w:asciiTheme="majorBidi" w:hAnsiTheme="majorBidi" w:cstheme="majorBidi"/>
                <w:sz w:val="24"/>
                <w:rtl/>
                <w:lang w:bidi="ar-SY"/>
              </w:rPr>
              <w:t xml:space="preserve"> </w:t>
            </w:r>
          </w:p>
        </w:tc>
        <w:tc>
          <w:tcPr>
            <w:tcW w:w="5611" w:type="dxa"/>
            <w:tcBorders>
              <w:top w:val="single" w:sz="4" w:space="0" w:color="auto"/>
              <w:left w:val="single" w:sz="4" w:space="0" w:color="auto"/>
              <w:bottom w:val="single" w:sz="4" w:space="0" w:color="auto"/>
              <w:right w:val="single" w:sz="4" w:space="0" w:color="auto"/>
            </w:tcBorders>
            <w:hideMark/>
          </w:tcPr>
          <w:p w:rsidR="00F558A1" w:rsidRDefault="00F558A1" w:rsidP="0071063C">
            <w:pPr>
              <w:pStyle w:val="a3"/>
              <w:numPr>
                <w:ilvl w:val="0"/>
                <w:numId w:val="20"/>
              </w:numPr>
              <w:suppressAutoHyphens w:val="0"/>
              <w:spacing w:line="256" w:lineRule="auto"/>
              <w:rPr>
                <w:rFonts w:asciiTheme="majorBidi" w:hAnsiTheme="majorBidi" w:cstheme="majorBidi"/>
                <w:sz w:val="24"/>
                <w:lang w:bidi="ar-SY"/>
              </w:rPr>
            </w:pPr>
            <w:r>
              <w:rPr>
                <w:rFonts w:asciiTheme="majorBidi" w:hAnsiTheme="majorBidi" w:cstheme="majorBidi"/>
                <w:sz w:val="24"/>
                <w:lang w:bidi="ar-SY"/>
              </w:rPr>
              <w:t xml:space="preserve">The admin trains the code for those 2D &amp; 3D images </w:t>
            </w:r>
          </w:p>
          <w:p w:rsidR="00F558A1" w:rsidRPr="008C64E3" w:rsidRDefault="00F558A1" w:rsidP="0071063C">
            <w:pPr>
              <w:pStyle w:val="a3"/>
              <w:numPr>
                <w:ilvl w:val="0"/>
                <w:numId w:val="20"/>
              </w:numPr>
              <w:suppressAutoHyphens w:val="0"/>
              <w:spacing w:line="256" w:lineRule="auto"/>
              <w:rPr>
                <w:rFonts w:asciiTheme="majorBidi" w:hAnsiTheme="majorBidi" w:cstheme="majorBidi"/>
                <w:sz w:val="24"/>
                <w:lang w:bidi="ar-SY"/>
              </w:rPr>
            </w:pPr>
            <w:r>
              <w:rPr>
                <w:rFonts w:asciiTheme="majorBidi" w:hAnsiTheme="majorBidi" w:cstheme="majorBidi"/>
                <w:sz w:val="24"/>
                <w:lang w:bidi="ar-SY"/>
              </w:rPr>
              <w:t>After the training process is done , the system can recognize any 2D animal photo with the database.</w:t>
            </w:r>
          </w:p>
        </w:tc>
      </w:tr>
      <w:tr w:rsidR="00F558A1" w:rsidRPr="00964E45" w:rsidTr="00CC33B7">
        <w:trPr>
          <w:trHeight w:val="70"/>
        </w:trPr>
        <w:tc>
          <w:tcPr>
            <w:tcW w:w="2405" w:type="dxa"/>
            <w:tcBorders>
              <w:top w:val="single" w:sz="4" w:space="0" w:color="auto"/>
              <w:left w:val="single" w:sz="4" w:space="0" w:color="auto"/>
              <w:bottom w:val="single" w:sz="4" w:space="0" w:color="auto"/>
              <w:right w:val="single" w:sz="4" w:space="0" w:color="auto"/>
            </w:tcBorders>
            <w:hideMark/>
          </w:tcPr>
          <w:p w:rsidR="00F558A1" w:rsidRPr="00964E45" w:rsidRDefault="00F558A1" w:rsidP="00CC33B7">
            <w:pPr>
              <w:pStyle w:val="a3"/>
              <w:bidi/>
              <w:spacing w:line="256" w:lineRule="auto"/>
              <w:jc w:val="right"/>
              <w:rPr>
                <w:rFonts w:asciiTheme="majorBidi" w:hAnsiTheme="majorBidi" w:cstheme="majorBidi"/>
                <w:sz w:val="24"/>
              </w:rPr>
            </w:pPr>
            <w:r w:rsidRPr="00964E45">
              <w:rPr>
                <w:rFonts w:asciiTheme="majorBidi" w:hAnsiTheme="majorBidi" w:cstheme="majorBidi"/>
                <w:sz w:val="24"/>
              </w:rPr>
              <w:t>Output Conditions:</w:t>
            </w:r>
          </w:p>
        </w:tc>
        <w:tc>
          <w:tcPr>
            <w:tcW w:w="5611" w:type="dxa"/>
            <w:tcBorders>
              <w:top w:val="single" w:sz="4" w:space="0" w:color="auto"/>
              <w:left w:val="single" w:sz="4" w:space="0" w:color="auto"/>
              <w:bottom w:val="single" w:sz="4" w:space="0" w:color="auto"/>
              <w:right w:val="single" w:sz="4" w:space="0" w:color="auto"/>
            </w:tcBorders>
            <w:hideMark/>
          </w:tcPr>
          <w:p w:rsidR="00F558A1" w:rsidRPr="00444501" w:rsidRDefault="00F558A1" w:rsidP="00CC33B7">
            <w:pPr>
              <w:pStyle w:val="a3"/>
              <w:bidi/>
              <w:spacing w:line="256" w:lineRule="auto"/>
              <w:jc w:val="right"/>
              <w:rPr>
                <w:rFonts w:asciiTheme="majorBidi" w:hAnsiTheme="majorBidi" w:cstheme="majorBidi"/>
                <w:sz w:val="24"/>
                <w:rtl/>
                <w:lang w:bidi="ar-SY"/>
              </w:rPr>
            </w:pPr>
            <w:r>
              <w:rPr>
                <w:rFonts w:asciiTheme="majorBidi" w:hAnsiTheme="majorBidi" w:cstheme="majorBidi"/>
                <w:sz w:val="24"/>
                <w:lang w:bidi="ar-SY"/>
              </w:rPr>
              <w:t>The system is ready to work for the new 2D images</w:t>
            </w:r>
          </w:p>
        </w:tc>
      </w:tr>
    </w:tbl>
    <w:p w:rsidR="00F558A1" w:rsidRDefault="00F558A1" w:rsidP="00840A62">
      <w:pPr>
        <w:rPr>
          <w:lang w:bidi="ar-SY"/>
        </w:rPr>
      </w:pPr>
    </w:p>
    <w:p w:rsidR="00F558A1" w:rsidRDefault="00F558A1" w:rsidP="00840A62">
      <w:pPr>
        <w:rPr>
          <w:lang w:bidi="ar-SY"/>
        </w:rPr>
      </w:pPr>
    </w:p>
    <w:p w:rsidR="00F558A1" w:rsidRDefault="00F558A1" w:rsidP="00840A62">
      <w:pPr>
        <w:rPr>
          <w:lang w:bidi="ar-SY"/>
        </w:rPr>
      </w:pPr>
    </w:p>
    <w:p w:rsidR="00F558A1" w:rsidRDefault="00F558A1" w:rsidP="00840A62">
      <w:pPr>
        <w:rPr>
          <w:lang w:bidi="ar-SY"/>
        </w:rPr>
      </w:pPr>
    </w:p>
    <w:p w:rsidR="00F558A1" w:rsidRDefault="00F558A1" w:rsidP="00840A62">
      <w:pPr>
        <w:rPr>
          <w:lang w:bidi="ar-SY"/>
        </w:rPr>
      </w:pPr>
    </w:p>
    <w:p w:rsidR="00F558A1" w:rsidRDefault="00F558A1" w:rsidP="00840A62">
      <w:pPr>
        <w:rPr>
          <w:lang w:bidi="ar-SY"/>
        </w:rPr>
      </w:pPr>
    </w:p>
    <w:p w:rsidR="00F558A1" w:rsidRDefault="00F558A1" w:rsidP="00840A62">
      <w:pPr>
        <w:rPr>
          <w:lang w:bidi="ar-SY"/>
        </w:rPr>
      </w:pPr>
    </w:p>
    <w:p w:rsidR="00F558A1" w:rsidRDefault="00F558A1" w:rsidP="00840A62">
      <w:pPr>
        <w:rPr>
          <w:lang w:bidi="ar-SY"/>
        </w:rPr>
      </w:pPr>
    </w:p>
    <w:p w:rsidR="00840A62" w:rsidRDefault="00840A62" w:rsidP="00840A62">
      <w:pPr>
        <w:rPr>
          <w:lang w:bidi="ar-SY"/>
        </w:rPr>
      </w:pPr>
    </w:p>
    <w:p w:rsidR="00840A62" w:rsidRDefault="009967E0" w:rsidP="009967E0">
      <w:pPr>
        <w:tabs>
          <w:tab w:val="left" w:pos="2655"/>
        </w:tabs>
        <w:jc w:val="center"/>
      </w:pPr>
      <w:r>
        <w:t>Table 3.9:</w:t>
      </w:r>
      <w:r w:rsidR="009C28C6">
        <w:t xml:space="preserve"> </w:t>
      </w:r>
      <w:r>
        <w:t>Training the code on new photos</w:t>
      </w:r>
    </w:p>
    <w:p w:rsidR="003549D2" w:rsidRDefault="003549D2" w:rsidP="00840A62"/>
    <w:p w:rsidR="003549D2" w:rsidRDefault="003549D2" w:rsidP="00840A62"/>
    <w:p w:rsidR="003549D2" w:rsidRDefault="003549D2" w:rsidP="00840A62"/>
    <w:p w:rsidR="003549D2" w:rsidRDefault="003549D2" w:rsidP="00840A62"/>
    <w:p w:rsidR="003549D2" w:rsidRDefault="003549D2" w:rsidP="00840A62"/>
    <w:p w:rsidR="003549D2" w:rsidRPr="00840A62" w:rsidRDefault="003549D2" w:rsidP="00840A62"/>
    <w:p w:rsidR="003F473B" w:rsidRDefault="003F473B" w:rsidP="003549D2">
      <w:pPr>
        <w:pStyle w:val="20"/>
        <w:rPr>
          <w:rFonts w:ascii="Georgia" w:hAnsi="Georgia" w:cs="Liberation Serif"/>
          <w:b/>
          <w:color w:val="000000"/>
        </w:rPr>
      </w:pPr>
      <w:bookmarkStart w:id="133" w:name="_Toc500302862"/>
    </w:p>
    <w:p w:rsidR="00022184" w:rsidRDefault="00022184" w:rsidP="00022184">
      <w:pPr>
        <w:rPr>
          <w:lang w:val="en-SG" w:eastAsia="x-none"/>
        </w:rPr>
      </w:pPr>
    </w:p>
    <w:p w:rsidR="00022184" w:rsidRDefault="00022184" w:rsidP="00022184">
      <w:pPr>
        <w:rPr>
          <w:lang w:val="en-SG" w:eastAsia="x-none"/>
        </w:rPr>
      </w:pPr>
    </w:p>
    <w:p w:rsidR="00022184" w:rsidRDefault="00022184" w:rsidP="00022184">
      <w:pPr>
        <w:rPr>
          <w:lang w:val="en-SG" w:eastAsia="x-none"/>
        </w:rPr>
      </w:pPr>
    </w:p>
    <w:p w:rsidR="00022184" w:rsidRDefault="00022184" w:rsidP="00022184">
      <w:pPr>
        <w:rPr>
          <w:lang w:val="en-SG" w:eastAsia="x-none"/>
        </w:rPr>
      </w:pPr>
    </w:p>
    <w:p w:rsidR="00022184" w:rsidRDefault="00022184" w:rsidP="00022184">
      <w:pPr>
        <w:rPr>
          <w:lang w:val="en-SG" w:eastAsia="x-none"/>
        </w:rPr>
      </w:pPr>
    </w:p>
    <w:p w:rsidR="00022184" w:rsidRDefault="00022184" w:rsidP="00022184">
      <w:pPr>
        <w:rPr>
          <w:lang w:val="en-SG" w:eastAsia="x-none"/>
        </w:rPr>
      </w:pPr>
    </w:p>
    <w:p w:rsidR="00022184" w:rsidRDefault="00022184" w:rsidP="00022184">
      <w:pPr>
        <w:rPr>
          <w:lang w:val="en-SG" w:eastAsia="x-none"/>
        </w:rPr>
      </w:pPr>
    </w:p>
    <w:p w:rsidR="00022184" w:rsidRPr="00022184" w:rsidRDefault="00022184" w:rsidP="00022184">
      <w:pPr>
        <w:rPr>
          <w:lang w:val="en-SG" w:eastAsia="x-none"/>
        </w:rPr>
      </w:pPr>
    </w:p>
    <w:p w:rsidR="006038EC" w:rsidRDefault="006038EC" w:rsidP="003549D2">
      <w:pPr>
        <w:pStyle w:val="20"/>
        <w:rPr>
          <w:rFonts w:ascii="Georgia" w:hAnsi="Georgia" w:cs="Liberation Serif"/>
          <w:b/>
          <w:color w:val="000000"/>
        </w:rPr>
      </w:pPr>
      <w:bookmarkStart w:id="134" w:name="_Toc500317751"/>
    </w:p>
    <w:p w:rsidR="00DE6989" w:rsidRDefault="005B27E5" w:rsidP="003549D2">
      <w:pPr>
        <w:pStyle w:val="20"/>
        <w:rPr>
          <w:rFonts w:ascii="Georgia" w:hAnsi="Georgia" w:cs="Liberation Serif"/>
          <w:b/>
          <w:color w:val="000000"/>
        </w:rPr>
      </w:pPr>
      <w:r>
        <w:rPr>
          <w:rFonts w:ascii="Georgia" w:hAnsi="Georgia" w:cs="Liberation Serif"/>
          <w:b/>
          <w:color w:val="000000"/>
        </w:rPr>
        <w:t>3</w:t>
      </w:r>
      <w:r w:rsidR="00F56C2E">
        <w:rPr>
          <w:rFonts w:ascii="Georgia" w:hAnsi="Georgia" w:cs="Liberation Serif"/>
          <w:b/>
          <w:color w:val="000000"/>
        </w:rPr>
        <w:t>.5</w:t>
      </w:r>
      <w:r w:rsidR="003549D2">
        <w:rPr>
          <w:rFonts w:ascii="Georgia" w:hAnsi="Georgia" w:cs="Liberation Serif"/>
          <w:b/>
          <w:color w:val="000000"/>
        </w:rPr>
        <w:t xml:space="preserve"> </w:t>
      </w:r>
      <w:r w:rsidR="00DE6989" w:rsidRPr="003549D2">
        <w:rPr>
          <w:rFonts w:ascii="Georgia" w:hAnsi="Georgia" w:cs="Liberation Serif"/>
          <w:b/>
          <w:color w:val="000000"/>
        </w:rPr>
        <w:t>Class Diagram</w:t>
      </w:r>
      <w:r w:rsidR="003549D2">
        <w:rPr>
          <w:rFonts w:ascii="Georgia" w:hAnsi="Georgia" w:cs="Liberation Serif"/>
          <w:b/>
          <w:color w:val="000000"/>
        </w:rPr>
        <w:t>:</w:t>
      </w:r>
      <w:bookmarkEnd w:id="133"/>
      <w:bookmarkEnd w:id="134"/>
    </w:p>
    <w:p w:rsidR="003549D2" w:rsidRPr="003549D2" w:rsidRDefault="003549D2" w:rsidP="003549D2">
      <w:pPr>
        <w:rPr>
          <w:lang w:val="en-SG" w:eastAsia="x-none"/>
        </w:rPr>
      </w:pPr>
    </w:p>
    <w:p w:rsidR="00DE6989" w:rsidRPr="003549D2" w:rsidRDefault="00DE6989" w:rsidP="00670456">
      <w:pPr>
        <w:spacing w:line="360" w:lineRule="auto"/>
        <w:jc w:val="both"/>
        <w:rPr>
          <w:rFonts w:ascii="Georgia" w:hAnsi="Georgia" w:cs="Times New Roman"/>
          <w:color w:val="000000"/>
          <w:kern w:val="0"/>
          <w:sz w:val="24"/>
          <w:szCs w:val="24"/>
        </w:rPr>
      </w:pPr>
      <w:r w:rsidRPr="003549D2">
        <w:rPr>
          <w:rFonts w:ascii="Georgia" w:hAnsi="Georgia" w:cs="Times New Roman"/>
          <w:color w:val="000000"/>
          <w:kern w:val="0"/>
          <w:sz w:val="24"/>
          <w:szCs w:val="24"/>
        </w:rPr>
        <w:t>Class diagram in the </w:t>
      </w:r>
      <w:hyperlink r:id="rId52" w:tooltip="Unified Modeling Language" w:history="1">
        <w:r w:rsidRPr="003549D2">
          <w:rPr>
            <w:rFonts w:ascii="Georgia" w:hAnsi="Georgia" w:cs="Times New Roman"/>
            <w:color w:val="000000"/>
            <w:kern w:val="0"/>
            <w:sz w:val="24"/>
            <w:szCs w:val="24"/>
          </w:rPr>
          <w:t>Unified Modeling Language</w:t>
        </w:r>
      </w:hyperlink>
      <w:r w:rsidRPr="003549D2">
        <w:rPr>
          <w:rFonts w:ascii="Georgia" w:hAnsi="Georgia" w:cs="Times New Roman"/>
          <w:color w:val="000000"/>
          <w:kern w:val="0"/>
          <w:sz w:val="24"/>
          <w:szCs w:val="24"/>
        </w:rPr>
        <w:t> (UML) is a type of static structure diagram that describes the structure of a system by showing the system's </w:t>
      </w:r>
      <w:hyperlink r:id="rId53" w:tooltip="Class (computer science)" w:history="1">
        <w:r w:rsidRPr="003549D2">
          <w:rPr>
            <w:rFonts w:ascii="Georgia" w:hAnsi="Georgia" w:cs="Times New Roman"/>
            <w:color w:val="000000"/>
            <w:kern w:val="0"/>
            <w:sz w:val="24"/>
            <w:szCs w:val="24"/>
          </w:rPr>
          <w:t>classes</w:t>
        </w:r>
      </w:hyperlink>
      <w:r w:rsidRPr="003549D2">
        <w:rPr>
          <w:rFonts w:ascii="Georgia" w:hAnsi="Georgia" w:cs="Times New Roman"/>
          <w:color w:val="000000"/>
          <w:kern w:val="0"/>
          <w:sz w:val="24"/>
          <w:szCs w:val="24"/>
        </w:rPr>
        <w:t>, their attributes, operations (or methods), and th</w:t>
      </w:r>
      <w:r w:rsidR="00F558A1" w:rsidRPr="003549D2">
        <w:rPr>
          <w:rFonts w:ascii="Georgia" w:hAnsi="Georgia" w:cs="Times New Roman"/>
          <w:color w:val="000000"/>
          <w:kern w:val="0"/>
          <w:sz w:val="24"/>
          <w:szCs w:val="24"/>
        </w:rPr>
        <w:t>e relationships among objects</w:t>
      </w:r>
      <w:r w:rsidRPr="003549D2">
        <w:rPr>
          <w:rFonts w:ascii="Georgia" w:hAnsi="Georgia" w:cs="Times New Roman"/>
          <w:color w:val="000000"/>
          <w:kern w:val="0"/>
          <w:sz w:val="24"/>
          <w:szCs w:val="24"/>
        </w:rPr>
        <w:t>.</w:t>
      </w:r>
    </w:p>
    <w:p w:rsidR="00DE6989" w:rsidRPr="003549D2" w:rsidRDefault="003549D2" w:rsidP="00670456">
      <w:pPr>
        <w:spacing w:line="360" w:lineRule="auto"/>
        <w:jc w:val="both"/>
        <w:rPr>
          <w:rFonts w:ascii="Georgia" w:hAnsi="Georgia" w:cs="Times New Roman"/>
          <w:color w:val="000000"/>
          <w:kern w:val="0"/>
          <w:sz w:val="24"/>
          <w:szCs w:val="24"/>
        </w:rPr>
      </w:pPr>
      <w:r w:rsidRPr="00EC7D82">
        <w:rPr>
          <w:rFonts w:asciiTheme="majorBidi" w:hAnsiTheme="majorBidi" w:cstheme="majorBidi"/>
          <w:b/>
          <w:noProof/>
          <w:color w:val="000000"/>
          <w:sz w:val="24"/>
          <w:szCs w:val="24"/>
        </w:rPr>
        <w:drawing>
          <wp:anchor distT="0" distB="0" distL="114300" distR="114300" simplePos="0" relativeHeight="251677696" behindDoc="0" locked="0" layoutInCell="1" allowOverlap="1" wp14:anchorId="22F843F0" wp14:editId="295321CF">
            <wp:simplePos x="0" y="0"/>
            <wp:positionH relativeFrom="margin">
              <wp:align>left</wp:align>
            </wp:positionH>
            <wp:positionV relativeFrom="paragraph">
              <wp:posOffset>1012916</wp:posOffset>
            </wp:positionV>
            <wp:extent cx="5474335" cy="3475990"/>
            <wp:effectExtent l="0" t="0" r="0" b="0"/>
            <wp:wrapTopAndBottom/>
            <wp:docPr id="2" name="صورة 2" descr="C:\Users\TARCOM-HP\Desktop\AR\اللعبة\animal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RCOM-HP\Desktop\AR\اللعبة\animal class.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74335" cy="3475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6989" w:rsidRPr="003549D2">
        <w:rPr>
          <w:rFonts w:ascii="Georgia" w:hAnsi="Georgia" w:cs="Times New Roman"/>
          <w:color w:val="000000"/>
          <w:kern w:val="0"/>
          <w:sz w:val="24"/>
          <w:szCs w:val="24"/>
        </w:rPr>
        <w:t>The purpose of class diagram is to model the static view of an application. Class diagrams are the only diagrams which can be directly mapped with object-oriented languages and thus widely used at the time of construction.</w:t>
      </w:r>
    </w:p>
    <w:p w:rsidR="00DE6989" w:rsidRDefault="00DE6989" w:rsidP="00DE6989"/>
    <w:p w:rsidR="003549D2" w:rsidRDefault="005B27E5" w:rsidP="003549D2">
      <w:pPr>
        <w:pStyle w:val="a5"/>
        <w:ind w:left="720"/>
        <w:jc w:val="center"/>
        <w:outlineLvl w:val="0"/>
        <w:rPr>
          <w:rFonts w:ascii="Georgia" w:hAnsi="Georgia"/>
          <w:b/>
          <w:bCs/>
        </w:rPr>
      </w:pPr>
      <w:bookmarkStart w:id="135" w:name="_Toc500007335"/>
      <w:bookmarkStart w:id="136" w:name="_Toc500023288"/>
      <w:bookmarkStart w:id="137" w:name="_Toc500302863"/>
      <w:bookmarkStart w:id="138" w:name="_Toc500355089"/>
      <w:r>
        <w:rPr>
          <w:rFonts w:ascii="Georgia" w:hAnsi="Georgia"/>
          <w:b/>
          <w:bCs/>
        </w:rPr>
        <w:t>Figure 3</w:t>
      </w:r>
      <w:r w:rsidR="00274764">
        <w:rPr>
          <w:rFonts w:ascii="Georgia" w:hAnsi="Georgia"/>
          <w:b/>
          <w:bCs/>
        </w:rPr>
        <w:t>.4</w:t>
      </w:r>
      <w:r w:rsidR="003549D2">
        <w:rPr>
          <w:rFonts w:ascii="Georgia" w:hAnsi="Georgia"/>
          <w:b/>
          <w:bCs/>
        </w:rPr>
        <w:t xml:space="preserve"> Class </w:t>
      </w:r>
      <w:r w:rsidR="003549D2" w:rsidRPr="00664583">
        <w:rPr>
          <w:rFonts w:ascii="Georgia" w:hAnsi="Georgia"/>
          <w:b/>
          <w:bCs/>
        </w:rPr>
        <w:t>Diagram</w:t>
      </w:r>
      <w:bookmarkEnd w:id="135"/>
      <w:bookmarkEnd w:id="136"/>
      <w:bookmarkEnd w:id="137"/>
      <w:bookmarkEnd w:id="138"/>
    </w:p>
    <w:p w:rsidR="00F558A1" w:rsidRDefault="00F558A1" w:rsidP="00DE6989">
      <w:pPr>
        <w:jc w:val="center"/>
        <w:rPr>
          <w:sz w:val="20"/>
          <w:szCs w:val="20"/>
        </w:rPr>
      </w:pPr>
    </w:p>
    <w:p w:rsidR="00F558A1" w:rsidRDefault="00F558A1" w:rsidP="00F558A1">
      <w:pPr>
        <w:tabs>
          <w:tab w:val="left" w:pos="2936"/>
        </w:tabs>
        <w:rPr>
          <w:sz w:val="20"/>
          <w:szCs w:val="20"/>
        </w:rPr>
      </w:pPr>
      <w:r>
        <w:rPr>
          <w:sz w:val="20"/>
          <w:szCs w:val="20"/>
        </w:rPr>
        <w:tab/>
      </w:r>
    </w:p>
    <w:p w:rsidR="00F558A1" w:rsidRDefault="00F558A1" w:rsidP="00F558A1">
      <w:pPr>
        <w:tabs>
          <w:tab w:val="left" w:pos="2936"/>
        </w:tabs>
        <w:rPr>
          <w:sz w:val="20"/>
          <w:szCs w:val="20"/>
        </w:rPr>
      </w:pPr>
    </w:p>
    <w:p w:rsidR="00F558A1" w:rsidRDefault="00F558A1" w:rsidP="00F558A1">
      <w:pPr>
        <w:tabs>
          <w:tab w:val="left" w:pos="2936"/>
        </w:tabs>
        <w:rPr>
          <w:sz w:val="20"/>
          <w:szCs w:val="20"/>
        </w:rPr>
      </w:pPr>
    </w:p>
    <w:p w:rsidR="00DE6989" w:rsidRDefault="00DE6989" w:rsidP="00DE6989"/>
    <w:p w:rsidR="005B27E5" w:rsidRDefault="005B27E5" w:rsidP="003549D2">
      <w:pPr>
        <w:pStyle w:val="20"/>
        <w:rPr>
          <w:rFonts w:ascii="Georgia" w:hAnsi="Georgia" w:cs="Liberation Serif"/>
          <w:b/>
          <w:color w:val="000000"/>
        </w:rPr>
      </w:pPr>
      <w:bookmarkStart w:id="139" w:name="_Toc500302864"/>
    </w:p>
    <w:p w:rsidR="00DE6989" w:rsidRPr="003549D2" w:rsidRDefault="005B27E5" w:rsidP="003549D2">
      <w:pPr>
        <w:pStyle w:val="20"/>
        <w:rPr>
          <w:rFonts w:ascii="Georgia" w:hAnsi="Georgia" w:cs="Liberation Serif"/>
          <w:b/>
          <w:color w:val="000000"/>
        </w:rPr>
      </w:pPr>
      <w:bookmarkStart w:id="140" w:name="_Toc500317752"/>
      <w:r>
        <w:rPr>
          <w:rFonts w:ascii="Georgia" w:hAnsi="Georgia" w:cs="Liberation Serif"/>
          <w:b/>
          <w:color w:val="000000"/>
        </w:rPr>
        <w:t>3</w:t>
      </w:r>
      <w:r w:rsidR="00F56C2E">
        <w:rPr>
          <w:rFonts w:ascii="Georgia" w:hAnsi="Georgia" w:cs="Liberation Serif"/>
          <w:b/>
          <w:color w:val="000000"/>
        </w:rPr>
        <w:t>.6</w:t>
      </w:r>
      <w:r w:rsidR="003549D2">
        <w:rPr>
          <w:rFonts w:ascii="Georgia" w:hAnsi="Georgia" w:cs="Liberation Serif"/>
          <w:b/>
          <w:color w:val="000000"/>
        </w:rPr>
        <w:t xml:space="preserve"> </w:t>
      </w:r>
      <w:r w:rsidR="00DE6989" w:rsidRPr="003549D2">
        <w:rPr>
          <w:rFonts w:ascii="Georgia" w:hAnsi="Georgia" w:cs="Liberation Serif"/>
          <w:b/>
          <w:color w:val="000000"/>
        </w:rPr>
        <w:t>Sequence Diagram</w:t>
      </w:r>
      <w:bookmarkEnd w:id="139"/>
      <w:bookmarkEnd w:id="140"/>
    </w:p>
    <w:p w:rsidR="00DE6989" w:rsidRDefault="00DE6989" w:rsidP="00DE6989">
      <w:pPr>
        <w:pStyle w:val="10"/>
        <w:jc w:val="left"/>
        <w:rPr>
          <w:rFonts w:ascii="Georgia" w:hAnsi="Georgia" w:cs="Georgia"/>
          <w:b/>
          <w:color w:val="000000"/>
          <w:szCs w:val="24"/>
        </w:rPr>
      </w:pPr>
    </w:p>
    <w:p w:rsidR="00DE6989" w:rsidRPr="003549D2" w:rsidRDefault="00DE6989" w:rsidP="00670456">
      <w:pPr>
        <w:pStyle w:val="10"/>
        <w:spacing w:line="360" w:lineRule="auto"/>
        <w:jc w:val="both"/>
        <w:rPr>
          <w:rFonts w:ascii="Georgia" w:eastAsia="Calibri" w:hAnsi="Georgia"/>
          <w:color w:val="000000"/>
          <w:kern w:val="0"/>
          <w:szCs w:val="24"/>
        </w:rPr>
      </w:pPr>
      <w:bookmarkStart w:id="141" w:name="_Toc500007181"/>
      <w:bookmarkStart w:id="142" w:name="_Toc500007336"/>
      <w:bookmarkStart w:id="143" w:name="_Toc500007574"/>
      <w:bookmarkStart w:id="144" w:name="_Toc500023289"/>
      <w:bookmarkStart w:id="145" w:name="_Toc500024420"/>
      <w:bookmarkStart w:id="146" w:name="_Toc500302865"/>
      <w:bookmarkStart w:id="147" w:name="_Toc500304491"/>
      <w:bookmarkStart w:id="148" w:name="_Toc500305210"/>
      <w:bookmarkStart w:id="149" w:name="_Toc500317753"/>
      <w:bookmarkStart w:id="150" w:name="_Toc500355090"/>
      <w:r w:rsidRPr="003549D2">
        <w:rPr>
          <w:rFonts w:ascii="Georgia" w:eastAsia="Calibri" w:hAnsi="Georgia"/>
          <w:color w:val="000000"/>
          <w:kern w:val="0"/>
          <w:szCs w:val="24"/>
        </w:rPr>
        <w:t>Sequence diagrams are a popular dynamic modeling solution. Dynamic modeling focuses on the interactions occurring within the system. Sequence diagrams specifically focus on the "lifelines" of an object and how they communicate with other objects to perform a function before the lifeline ends.</w:t>
      </w:r>
      <w:bookmarkEnd w:id="141"/>
      <w:bookmarkEnd w:id="142"/>
      <w:bookmarkEnd w:id="143"/>
      <w:bookmarkEnd w:id="144"/>
      <w:bookmarkEnd w:id="145"/>
      <w:bookmarkEnd w:id="146"/>
      <w:bookmarkEnd w:id="147"/>
      <w:bookmarkEnd w:id="148"/>
      <w:bookmarkEnd w:id="149"/>
      <w:bookmarkEnd w:id="150"/>
      <w:r w:rsidRPr="003549D2">
        <w:rPr>
          <w:rFonts w:ascii="Georgia" w:eastAsia="Calibri" w:hAnsi="Georgia"/>
          <w:color w:val="000000"/>
          <w:kern w:val="0"/>
          <w:szCs w:val="24"/>
        </w:rPr>
        <w:t xml:space="preserve">   </w:t>
      </w:r>
    </w:p>
    <w:p w:rsidR="00F558A1" w:rsidRDefault="00F558A1" w:rsidP="003549D2">
      <w:pPr>
        <w:spacing w:after="0"/>
        <w:rPr>
          <w:sz w:val="20"/>
          <w:szCs w:val="20"/>
        </w:rPr>
      </w:pPr>
    </w:p>
    <w:p w:rsidR="00F558A1" w:rsidRDefault="00F558A1" w:rsidP="00DE6989">
      <w:pPr>
        <w:spacing w:after="0"/>
        <w:jc w:val="center"/>
        <w:rPr>
          <w:sz w:val="20"/>
          <w:szCs w:val="20"/>
        </w:rPr>
      </w:pPr>
    </w:p>
    <w:p w:rsidR="00F558A1" w:rsidRPr="003549D2" w:rsidRDefault="00F558A1" w:rsidP="003549D2">
      <w:pPr>
        <w:pStyle w:val="10"/>
        <w:spacing w:line="360" w:lineRule="auto"/>
        <w:jc w:val="left"/>
        <w:rPr>
          <w:rFonts w:ascii="Georgia" w:eastAsia="Calibri" w:hAnsi="Georgia"/>
          <w:b/>
          <w:bCs/>
          <w:color w:val="000000"/>
          <w:kern w:val="0"/>
          <w:szCs w:val="24"/>
        </w:rPr>
      </w:pPr>
      <w:bookmarkStart w:id="151" w:name="_Toc500007182"/>
      <w:bookmarkStart w:id="152" w:name="_Toc500007337"/>
      <w:bookmarkStart w:id="153" w:name="_Toc500007575"/>
      <w:bookmarkStart w:id="154" w:name="_Toc500023290"/>
      <w:bookmarkStart w:id="155" w:name="_Toc500302866"/>
      <w:bookmarkStart w:id="156" w:name="_Toc500317754"/>
      <w:bookmarkStart w:id="157" w:name="_Toc500355091"/>
      <w:r w:rsidRPr="003549D2">
        <w:rPr>
          <w:rFonts w:ascii="Georgia" w:eastAsia="Calibri" w:hAnsi="Georgia"/>
          <w:b/>
          <w:bCs/>
          <w:noProof/>
          <w:color w:val="000000"/>
          <w:kern w:val="0"/>
          <w:szCs w:val="24"/>
        </w:rPr>
        <w:drawing>
          <wp:anchor distT="0" distB="0" distL="114300" distR="114300" simplePos="0" relativeHeight="251679744" behindDoc="0" locked="0" layoutInCell="1" allowOverlap="1" wp14:anchorId="2D745D5A" wp14:editId="642E0F33">
            <wp:simplePos x="0" y="0"/>
            <wp:positionH relativeFrom="column">
              <wp:posOffset>72471</wp:posOffset>
            </wp:positionH>
            <wp:positionV relativeFrom="paragraph">
              <wp:posOffset>235504</wp:posOffset>
            </wp:positionV>
            <wp:extent cx="4990465" cy="3307080"/>
            <wp:effectExtent l="0" t="0" r="635" b="7620"/>
            <wp:wrapTopAndBottom/>
            <wp:docPr id="25" name="صورة 25" descr="C:\Users\TARCOM-HP\Desktop\AR\اللعبة\diagrams\مخططات\sign in kid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COM-HP\Desktop\AR\اللعبة\diagrams\مخططات\sign in kidnew.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90465" cy="3307080"/>
                    </a:xfrm>
                    <a:prstGeom prst="rect">
                      <a:avLst/>
                    </a:prstGeom>
                    <a:noFill/>
                    <a:ln>
                      <a:noFill/>
                    </a:ln>
                  </pic:spPr>
                </pic:pic>
              </a:graphicData>
            </a:graphic>
            <wp14:sizeRelV relativeFrom="margin">
              <wp14:pctHeight>0</wp14:pctHeight>
            </wp14:sizeRelV>
          </wp:anchor>
        </w:drawing>
      </w:r>
      <w:r w:rsidR="005B27E5">
        <w:rPr>
          <w:rFonts w:ascii="Georgia" w:eastAsia="Calibri" w:hAnsi="Georgia"/>
          <w:b/>
          <w:bCs/>
          <w:color w:val="000000"/>
          <w:kern w:val="0"/>
          <w:szCs w:val="24"/>
        </w:rPr>
        <w:t xml:space="preserve">3.6.1 </w:t>
      </w:r>
      <w:r w:rsidR="006A2D01" w:rsidRPr="003549D2">
        <w:rPr>
          <w:rFonts w:ascii="Georgia" w:eastAsia="Calibri" w:hAnsi="Georgia"/>
          <w:b/>
          <w:bCs/>
          <w:color w:val="000000"/>
          <w:kern w:val="0"/>
          <w:szCs w:val="24"/>
        </w:rPr>
        <w:t>Kid</w:t>
      </w:r>
      <w:r w:rsidRPr="003549D2">
        <w:rPr>
          <w:rFonts w:ascii="Georgia" w:eastAsia="Calibri" w:hAnsi="Georgia"/>
          <w:b/>
          <w:bCs/>
          <w:color w:val="000000"/>
          <w:kern w:val="0"/>
          <w:szCs w:val="24"/>
        </w:rPr>
        <w:t xml:space="preserve"> sign in:</w:t>
      </w:r>
      <w:bookmarkEnd w:id="151"/>
      <w:bookmarkEnd w:id="152"/>
      <w:bookmarkEnd w:id="153"/>
      <w:bookmarkEnd w:id="154"/>
      <w:bookmarkEnd w:id="155"/>
      <w:bookmarkEnd w:id="156"/>
      <w:bookmarkEnd w:id="157"/>
    </w:p>
    <w:p w:rsidR="00F558A1" w:rsidRDefault="00F558A1" w:rsidP="00F558A1">
      <w:pPr>
        <w:ind w:left="735"/>
        <w:rPr>
          <w:rFonts w:asciiTheme="majorBidi" w:hAnsiTheme="majorBidi" w:cstheme="majorBidi"/>
          <w:b/>
          <w:color w:val="000000"/>
        </w:rPr>
      </w:pPr>
    </w:p>
    <w:p w:rsidR="003549D2" w:rsidRDefault="00821F96" w:rsidP="003549D2">
      <w:pPr>
        <w:pStyle w:val="a5"/>
        <w:ind w:left="720"/>
        <w:jc w:val="center"/>
        <w:outlineLvl w:val="0"/>
        <w:rPr>
          <w:rFonts w:ascii="Georgia" w:hAnsi="Georgia"/>
          <w:b/>
          <w:bCs/>
        </w:rPr>
      </w:pPr>
      <w:bookmarkStart w:id="158" w:name="_Toc500007338"/>
      <w:bookmarkStart w:id="159" w:name="_Toc500023291"/>
      <w:bookmarkStart w:id="160" w:name="_Toc500302867"/>
      <w:bookmarkStart w:id="161" w:name="_Toc500355092"/>
      <w:r>
        <w:rPr>
          <w:rFonts w:ascii="Georgia" w:hAnsi="Georgia"/>
          <w:b/>
          <w:bCs/>
        </w:rPr>
        <w:t xml:space="preserve">Figure </w:t>
      </w:r>
      <w:r w:rsidR="003F473B">
        <w:rPr>
          <w:rFonts w:ascii="Georgia" w:hAnsi="Georgia"/>
          <w:b/>
          <w:bCs/>
        </w:rPr>
        <w:t>3</w:t>
      </w:r>
      <w:r w:rsidR="00274764">
        <w:rPr>
          <w:rFonts w:ascii="Georgia" w:hAnsi="Georgia"/>
          <w:b/>
          <w:bCs/>
        </w:rPr>
        <w:t>.5</w:t>
      </w:r>
      <w:r w:rsidR="0071063C">
        <w:rPr>
          <w:rFonts w:ascii="Georgia" w:hAnsi="Georgia"/>
          <w:b/>
          <w:bCs/>
        </w:rPr>
        <w:t xml:space="preserve"> Kid</w:t>
      </w:r>
      <w:r w:rsidR="003549D2">
        <w:rPr>
          <w:rFonts w:ascii="Georgia" w:hAnsi="Georgia"/>
          <w:b/>
          <w:bCs/>
        </w:rPr>
        <w:t xml:space="preserve"> sign in diagram</w:t>
      </w:r>
      <w:bookmarkEnd w:id="158"/>
      <w:bookmarkEnd w:id="159"/>
      <w:bookmarkEnd w:id="160"/>
      <w:bookmarkEnd w:id="161"/>
    </w:p>
    <w:p w:rsidR="00F558A1" w:rsidRDefault="00F558A1" w:rsidP="00F558A1">
      <w:pPr>
        <w:ind w:left="735"/>
        <w:rPr>
          <w:rFonts w:asciiTheme="majorBidi" w:hAnsiTheme="majorBidi" w:cstheme="majorBidi"/>
          <w:b/>
          <w:color w:val="000000"/>
        </w:rPr>
      </w:pPr>
    </w:p>
    <w:p w:rsidR="00F558A1" w:rsidRDefault="00F558A1" w:rsidP="00F558A1">
      <w:pPr>
        <w:ind w:left="735"/>
        <w:rPr>
          <w:rFonts w:asciiTheme="majorBidi" w:hAnsiTheme="majorBidi" w:cstheme="majorBidi"/>
          <w:b/>
          <w:color w:val="000000"/>
        </w:rPr>
      </w:pPr>
    </w:p>
    <w:p w:rsidR="00F558A1" w:rsidRDefault="00F558A1" w:rsidP="00F558A1">
      <w:pPr>
        <w:ind w:left="735"/>
        <w:rPr>
          <w:rFonts w:asciiTheme="majorBidi" w:hAnsiTheme="majorBidi" w:cstheme="majorBidi"/>
          <w:b/>
          <w:color w:val="000000"/>
        </w:rPr>
      </w:pPr>
    </w:p>
    <w:p w:rsidR="00F558A1" w:rsidRDefault="00F558A1" w:rsidP="00F558A1">
      <w:pPr>
        <w:ind w:left="735"/>
        <w:rPr>
          <w:rFonts w:asciiTheme="majorBidi" w:hAnsiTheme="majorBidi" w:cstheme="majorBidi"/>
          <w:b/>
          <w:color w:val="000000"/>
        </w:rPr>
      </w:pPr>
    </w:p>
    <w:p w:rsidR="00F558A1" w:rsidRDefault="00F558A1" w:rsidP="00F558A1">
      <w:pPr>
        <w:ind w:left="735"/>
        <w:rPr>
          <w:rFonts w:asciiTheme="majorBidi" w:hAnsiTheme="majorBidi" w:cstheme="majorBidi"/>
          <w:b/>
          <w:color w:val="000000"/>
        </w:rPr>
      </w:pPr>
    </w:p>
    <w:p w:rsidR="00F558A1" w:rsidRDefault="00F558A1" w:rsidP="003549D2">
      <w:pPr>
        <w:rPr>
          <w:rFonts w:asciiTheme="majorBidi" w:hAnsiTheme="majorBidi" w:cstheme="majorBidi"/>
          <w:b/>
          <w:color w:val="000000"/>
        </w:rPr>
      </w:pPr>
    </w:p>
    <w:p w:rsidR="00F558A1" w:rsidRPr="003549D2" w:rsidRDefault="005B27E5" w:rsidP="003549D2">
      <w:pPr>
        <w:pStyle w:val="10"/>
        <w:spacing w:line="360" w:lineRule="auto"/>
        <w:jc w:val="left"/>
        <w:rPr>
          <w:rFonts w:ascii="Georgia" w:eastAsia="Calibri" w:hAnsi="Georgia"/>
          <w:b/>
          <w:bCs/>
          <w:color w:val="000000"/>
          <w:kern w:val="0"/>
          <w:szCs w:val="24"/>
        </w:rPr>
      </w:pPr>
      <w:bookmarkStart w:id="162" w:name="_Toc500007183"/>
      <w:bookmarkStart w:id="163" w:name="_Toc500007339"/>
      <w:bookmarkStart w:id="164" w:name="_Toc500007577"/>
      <w:bookmarkStart w:id="165" w:name="_Toc500023292"/>
      <w:bookmarkStart w:id="166" w:name="_Toc500302868"/>
      <w:bookmarkStart w:id="167" w:name="_Toc500317755"/>
      <w:bookmarkStart w:id="168" w:name="_Toc500355093"/>
      <w:r>
        <w:rPr>
          <w:rFonts w:ascii="Georgia" w:eastAsia="Calibri" w:hAnsi="Georgia"/>
          <w:b/>
          <w:bCs/>
          <w:color w:val="000000"/>
          <w:kern w:val="0"/>
          <w:szCs w:val="24"/>
        </w:rPr>
        <w:t xml:space="preserve">3.6.2 </w:t>
      </w:r>
      <w:r w:rsidR="006A2D01" w:rsidRPr="003549D2">
        <w:rPr>
          <w:rFonts w:ascii="Georgia" w:eastAsia="Calibri" w:hAnsi="Georgia"/>
          <w:b/>
          <w:bCs/>
          <w:color w:val="000000"/>
          <w:kern w:val="0"/>
          <w:szCs w:val="24"/>
        </w:rPr>
        <w:t>Show</w:t>
      </w:r>
      <w:r w:rsidR="00F558A1" w:rsidRPr="003549D2">
        <w:rPr>
          <w:rFonts w:ascii="Georgia" w:eastAsia="Calibri" w:hAnsi="Georgia"/>
          <w:b/>
          <w:bCs/>
          <w:color w:val="000000"/>
          <w:kern w:val="0"/>
          <w:szCs w:val="24"/>
        </w:rPr>
        <w:t xml:space="preserve"> 3D animal:</w:t>
      </w:r>
      <w:bookmarkEnd w:id="162"/>
      <w:bookmarkEnd w:id="163"/>
      <w:bookmarkEnd w:id="164"/>
      <w:bookmarkEnd w:id="165"/>
      <w:bookmarkEnd w:id="166"/>
      <w:bookmarkEnd w:id="167"/>
      <w:bookmarkEnd w:id="168"/>
    </w:p>
    <w:p w:rsidR="00F558A1" w:rsidRPr="00EC7D82" w:rsidRDefault="00F558A1" w:rsidP="00F558A1">
      <w:pPr>
        <w:pStyle w:val="ab"/>
        <w:ind w:left="1095"/>
        <w:rPr>
          <w:rFonts w:asciiTheme="majorBidi" w:hAnsiTheme="majorBidi" w:cstheme="majorBidi"/>
          <w:b/>
          <w:color w:val="000000"/>
          <w:sz w:val="24"/>
          <w:szCs w:val="24"/>
        </w:rPr>
      </w:pPr>
      <w:r w:rsidRPr="004F37EF">
        <w:rPr>
          <w:rFonts w:asciiTheme="majorBidi" w:hAnsiTheme="majorBidi" w:cstheme="majorBidi"/>
          <w:b/>
          <w:bCs/>
          <w:noProof/>
        </w:rPr>
        <w:drawing>
          <wp:anchor distT="0" distB="0" distL="114300" distR="114300" simplePos="0" relativeHeight="251680768" behindDoc="0" locked="0" layoutInCell="1" allowOverlap="1" wp14:anchorId="5609F8A2" wp14:editId="57944846">
            <wp:simplePos x="0" y="0"/>
            <wp:positionH relativeFrom="margin">
              <wp:align>right</wp:align>
            </wp:positionH>
            <wp:positionV relativeFrom="paragraph">
              <wp:posOffset>272537</wp:posOffset>
            </wp:positionV>
            <wp:extent cx="5274310" cy="4930021"/>
            <wp:effectExtent l="0" t="0" r="2540" b="4445"/>
            <wp:wrapTopAndBottom/>
            <wp:docPr id="10" name="صورة 10" descr="C:\Users\TARCOM-HP\Desktop\AR\اللعبة\diagrams\مخططات\show 3D animane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RCOM-HP\Desktop\AR\اللعبة\diagrams\مخططات\show 3D animanewl.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4930021"/>
                    </a:xfrm>
                    <a:prstGeom prst="rect">
                      <a:avLst/>
                    </a:prstGeom>
                    <a:noFill/>
                    <a:ln>
                      <a:noFill/>
                    </a:ln>
                  </pic:spPr>
                </pic:pic>
              </a:graphicData>
            </a:graphic>
          </wp:anchor>
        </w:drawing>
      </w:r>
    </w:p>
    <w:p w:rsidR="00F558A1" w:rsidRPr="00EC7D82" w:rsidRDefault="00F558A1" w:rsidP="00F558A1">
      <w:pPr>
        <w:pStyle w:val="ab"/>
        <w:ind w:left="735"/>
        <w:rPr>
          <w:rFonts w:asciiTheme="majorBidi" w:hAnsiTheme="majorBidi" w:cstheme="majorBidi"/>
          <w:b/>
          <w:bCs/>
          <w:lang w:bidi="ar-SY"/>
        </w:rPr>
      </w:pPr>
    </w:p>
    <w:p w:rsidR="003549D2" w:rsidRDefault="00821F96" w:rsidP="003549D2">
      <w:pPr>
        <w:pStyle w:val="a5"/>
        <w:ind w:left="720"/>
        <w:jc w:val="center"/>
        <w:outlineLvl w:val="0"/>
        <w:rPr>
          <w:rFonts w:ascii="Georgia" w:hAnsi="Georgia"/>
          <w:b/>
          <w:bCs/>
        </w:rPr>
      </w:pPr>
      <w:bookmarkStart w:id="169" w:name="_Toc500007340"/>
      <w:bookmarkStart w:id="170" w:name="_Toc500023293"/>
      <w:bookmarkStart w:id="171" w:name="_Toc500302869"/>
      <w:bookmarkStart w:id="172" w:name="_Toc500355094"/>
      <w:r>
        <w:rPr>
          <w:rFonts w:ascii="Georgia" w:hAnsi="Georgia"/>
          <w:b/>
          <w:bCs/>
        </w:rPr>
        <w:t xml:space="preserve">Figure </w:t>
      </w:r>
      <w:r w:rsidR="00274764">
        <w:rPr>
          <w:rFonts w:ascii="Georgia" w:hAnsi="Georgia"/>
          <w:b/>
          <w:bCs/>
        </w:rPr>
        <w:t>3.6</w:t>
      </w:r>
      <w:r w:rsidR="003F473B">
        <w:rPr>
          <w:rFonts w:ascii="Georgia" w:hAnsi="Georgia"/>
          <w:b/>
          <w:bCs/>
        </w:rPr>
        <w:t xml:space="preserve"> </w:t>
      </w:r>
      <w:r w:rsidR="0071063C">
        <w:rPr>
          <w:rFonts w:ascii="Georgia" w:hAnsi="Georgia"/>
          <w:b/>
          <w:bCs/>
        </w:rPr>
        <w:t>show</w:t>
      </w:r>
      <w:r w:rsidR="003549D2">
        <w:rPr>
          <w:rFonts w:ascii="Georgia" w:hAnsi="Georgia"/>
          <w:b/>
          <w:bCs/>
        </w:rPr>
        <w:t xml:space="preserve"> 3D </w:t>
      </w:r>
      <w:bookmarkEnd w:id="169"/>
      <w:bookmarkEnd w:id="170"/>
      <w:r w:rsidR="0071063C">
        <w:rPr>
          <w:rFonts w:ascii="Georgia" w:hAnsi="Georgia"/>
          <w:b/>
          <w:bCs/>
        </w:rPr>
        <w:t>animal diagram</w:t>
      </w:r>
      <w:bookmarkEnd w:id="171"/>
      <w:bookmarkEnd w:id="172"/>
    </w:p>
    <w:p w:rsidR="00F558A1" w:rsidRDefault="00F558A1" w:rsidP="00F558A1">
      <w:pPr>
        <w:rPr>
          <w:lang w:bidi="ar-SY"/>
        </w:rPr>
      </w:pPr>
    </w:p>
    <w:p w:rsidR="00F558A1" w:rsidRPr="00F558A1" w:rsidRDefault="00F558A1" w:rsidP="00F558A1">
      <w:pPr>
        <w:rPr>
          <w:lang w:bidi="ar-SY"/>
        </w:rPr>
      </w:pPr>
    </w:p>
    <w:p w:rsidR="00F558A1" w:rsidRDefault="00F558A1" w:rsidP="00F558A1">
      <w:pPr>
        <w:rPr>
          <w:lang w:bidi="ar-SY"/>
        </w:rPr>
      </w:pPr>
    </w:p>
    <w:p w:rsidR="00F558A1" w:rsidRDefault="00F558A1" w:rsidP="00F558A1">
      <w:pPr>
        <w:ind w:firstLine="720"/>
        <w:rPr>
          <w:lang w:bidi="ar-SY"/>
        </w:rPr>
      </w:pPr>
    </w:p>
    <w:p w:rsidR="00F558A1" w:rsidRDefault="00F558A1" w:rsidP="00F558A1">
      <w:pPr>
        <w:ind w:firstLine="720"/>
        <w:rPr>
          <w:lang w:bidi="ar-SY"/>
        </w:rPr>
      </w:pPr>
    </w:p>
    <w:p w:rsidR="00F558A1" w:rsidRPr="00F558A1" w:rsidRDefault="00F558A1" w:rsidP="003549D2">
      <w:pPr>
        <w:rPr>
          <w:lang w:bidi="ar-SY"/>
        </w:rPr>
      </w:pPr>
    </w:p>
    <w:p w:rsidR="00F558A1" w:rsidRPr="003549D2" w:rsidRDefault="00F558A1" w:rsidP="003549D2">
      <w:pPr>
        <w:pStyle w:val="10"/>
        <w:spacing w:line="360" w:lineRule="auto"/>
        <w:jc w:val="left"/>
        <w:rPr>
          <w:rFonts w:ascii="Georgia" w:eastAsia="Calibri" w:hAnsi="Georgia"/>
          <w:b/>
          <w:bCs/>
          <w:color w:val="000000"/>
          <w:kern w:val="0"/>
          <w:szCs w:val="24"/>
        </w:rPr>
      </w:pPr>
      <w:bookmarkStart w:id="173" w:name="_Toc500007184"/>
      <w:bookmarkStart w:id="174" w:name="_Toc500007341"/>
      <w:bookmarkStart w:id="175" w:name="_Toc500007579"/>
      <w:bookmarkStart w:id="176" w:name="_Toc500023294"/>
      <w:bookmarkStart w:id="177" w:name="_Toc500302870"/>
      <w:bookmarkStart w:id="178" w:name="_Toc500317756"/>
      <w:bookmarkStart w:id="179" w:name="_Toc500355095"/>
      <w:r w:rsidRPr="003549D2">
        <w:rPr>
          <w:rFonts w:ascii="Georgia" w:eastAsia="Calibri" w:hAnsi="Georgia"/>
          <w:b/>
          <w:bCs/>
          <w:noProof/>
          <w:color w:val="000000"/>
          <w:kern w:val="0"/>
          <w:szCs w:val="24"/>
        </w:rPr>
        <w:drawing>
          <wp:anchor distT="0" distB="0" distL="114300" distR="114300" simplePos="0" relativeHeight="251681792" behindDoc="0" locked="0" layoutInCell="1" allowOverlap="1" wp14:anchorId="6EA59512" wp14:editId="6154C61A">
            <wp:simplePos x="0" y="0"/>
            <wp:positionH relativeFrom="column">
              <wp:posOffset>-93412</wp:posOffset>
            </wp:positionH>
            <wp:positionV relativeFrom="paragraph">
              <wp:posOffset>228371</wp:posOffset>
            </wp:positionV>
            <wp:extent cx="5273040" cy="3336290"/>
            <wp:effectExtent l="0" t="0" r="3810" b="0"/>
            <wp:wrapTopAndBottom/>
            <wp:docPr id="11" name="صورة 11" descr="C:\Users\TARCOM-HP\Desktop\AR\اللعبة\diagrams\مخططات\show list shown animal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RCOM-HP\Desktop\AR\اللعبة\diagrams\مخططات\show list shown animalsnew.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3040" cy="333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27E5">
        <w:rPr>
          <w:rFonts w:ascii="Georgia" w:eastAsia="Calibri" w:hAnsi="Georgia"/>
          <w:b/>
          <w:bCs/>
          <w:color w:val="000000"/>
          <w:kern w:val="0"/>
          <w:szCs w:val="24"/>
        </w:rPr>
        <w:t xml:space="preserve">3.6.3 </w:t>
      </w:r>
      <w:r w:rsidR="006A2D01" w:rsidRPr="003549D2">
        <w:rPr>
          <w:rFonts w:ascii="Georgia" w:eastAsia="Calibri" w:hAnsi="Georgia"/>
          <w:b/>
          <w:bCs/>
          <w:color w:val="000000"/>
          <w:kern w:val="0"/>
          <w:szCs w:val="24"/>
        </w:rPr>
        <w:t>Show</w:t>
      </w:r>
      <w:r w:rsidRPr="003549D2">
        <w:rPr>
          <w:rFonts w:ascii="Georgia" w:eastAsia="Calibri" w:hAnsi="Georgia"/>
          <w:b/>
          <w:bCs/>
          <w:color w:val="000000"/>
          <w:kern w:val="0"/>
          <w:szCs w:val="24"/>
        </w:rPr>
        <w:t xml:space="preserve"> list of shown animals:</w:t>
      </w:r>
      <w:bookmarkEnd w:id="173"/>
      <w:bookmarkEnd w:id="174"/>
      <w:bookmarkEnd w:id="175"/>
      <w:bookmarkEnd w:id="176"/>
      <w:bookmarkEnd w:id="177"/>
      <w:bookmarkEnd w:id="178"/>
      <w:bookmarkEnd w:id="179"/>
    </w:p>
    <w:p w:rsidR="003549D2" w:rsidRDefault="00821F96" w:rsidP="00971924">
      <w:pPr>
        <w:pStyle w:val="a5"/>
        <w:ind w:left="720"/>
        <w:jc w:val="center"/>
        <w:outlineLvl w:val="0"/>
        <w:rPr>
          <w:rFonts w:ascii="Georgia" w:hAnsi="Georgia"/>
          <w:b/>
          <w:bCs/>
        </w:rPr>
      </w:pPr>
      <w:bookmarkStart w:id="180" w:name="_Toc500007342"/>
      <w:bookmarkStart w:id="181" w:name="_Toc500023295"/>
      <w:bookmarkStart w:id="182" w:name="_Toc500302871"/>
      <w:bookmarkStart w:id="183" w:name="_Toc500355096"/>
      <w:r>
        <w:rPr>
          <w:rFonts w:ascii="Georgia" w:hAnsi="Georgia"/>
          <w:b/>
          <w:bCs/>
        </w:rPr>
        <w:t xml:space="preserve">Figure </w:t>
      </w:r>
      <w:r w:rsidR="00274764">
        <w:rPr>
          <w:rFonts w:ascii="Georgia" w:hAnsi="Georgia"/>
          <w:b/>
          <w:bCs/>
        </w:rPr>
        <w:t>3.7</w:t>
      </w:r>
      <w:r w:rsidR="0071063C">
        <w:rPr>
          <w:rFonts w:ascii="Georgia" w:hAnsi="Georgia"/>
          <w:b/>
          <w:bCs/>
        </w:rPr>
        <w:t xml:space="preserve"> show</w:t>
      </w:r>
      <w:r w:rsidR="003549D2">
        <w:rPr>
          <w:rFonts w:ascii="Georgia" w:hAnsi="Georgia"/>
          <w:b/>
          <w:bCs/>
        </w:rPr>
        <w:t xml:space="preserve"> </w:t>
      </w:r>
      <w:r w:rsidR="00971924">
        <w:rPr>
          <w:rFonts w:ascii="Georgia" w:hAnsi="Georgia"/>
          <w:b/>
          <w:bCs/>
        </w:rPr>
        <w:t xml:space="preserve">list of shown </w:t>
      </w:r>
      <w:bookmarkEnd w:id="180"/>
      <w:bookmarkEnd w:id="181"/>
      <w:r w:rsidR="0071063C">
        <w:rPr>
          <w:rFonts w:ascii="Georgia" w:hAnsi="Georgia"/>
          <w:b/>
          <w:bCs/>
        </w:rPr>
        <w:t>animal's diagram</w:t>
      </w:r>
      <w:bookmarkEnd w:id="182"/>
      <w:bookmarkEnd w:id="183"/>
    </w:p>
    <w:p w:rsidR="00971924" w:rsidRDefault="00971924" w:rsidP="00F558A1">
      <w:pPr>
        <w:pStyle w:val="ab"/>
        <w:ind w:left="1095"/>
        <w:rPr>
          <w:rFonts w:asciiTheme="majorBidi" w:hAnsiTheme="majorBidi" w:cstheme="majorBidi"/>
          <w:b/>
          <w:color w:val="000000"/>
        </w:rPr>
      </w:pPr>
    </w:p>
    <w:p w:rsidR="00971924" w:rsidRDefault="00971924" w:rsidP="00971924"/>
    <w:p w:rsidR="00F558A1" w:rsidRDefault="00F558A1" w:rsidP="00971924"/>
    <w:p w:rsidR="00971924" w:rsidRDefault="00971924" w:rsidP="00971924"/>
    <w:p w:rsidR="00971924" w:rsidRDefault="00971924" w:rsidP="00971924"/>
    <w:p w:rsidR="00971924" w:rsidRDefault="00971924" w:rsidP="00971924"/>
    <w:p w:rsidR="00971924" w:rsidRDefault="00971924" w:rsidP="00971924"/>
    <w:p w:rsidR="00971924" w:rsidRDefault="00971924" w:rsidP="00971924"/>
    <w:p w:rsidR="00971924" w:rsidRDefault="00971924" w:rsidP="00971924"/>
    <w:p w:rsidR="00971924" w:rsidRDefault="00971924" w:rsidP="00971924"/>
    <w:p w:rsidR="00971924" w:rsidRDefault="00971924" w:rsidP="00971924"/>
    <w:p w:rsidR="00971924" w:rsidRPr="00971924" w:rsidRDefault="00971924" w:rsidP="00971924"/>
    <w:p w:rsidR="006038EC" w:rsidRDefault="006038EC" w:rsidP="00670456">
      <w:pPr>
        <w:pStyle w:val="10"/>
        <w:spacing w:line="360" w:lineRule="auto"/>
        <w:jc w:val="left"/>
        <w:rPr>
          <w:rFonts w:ascii="Georgia" w:eastAsia="Calibri" w:hAnsi="Georgia"/>
          <w:b/>
          <w:bCs/>
          <w:color w:val="000000"/>
          <w:kern w:val="0"/>
          <w:szCs w:val="24"/>
        </w:rPr>
      </w:pPr>
      <w:bookmarkStart w:id="184" w:name="_Toc500007185"/>
      <w:bookmarkStart w:id="185" w:name="_Toc500007343"/>
      <w:bookmarkStart w:id="186" w:name="_Toc500007581"/>
      <w:bookmarkStart w:id="187" w:name="_Toc500023296"/>
      <w:bookmarkStart w:id="188" w:name="_Toc500302872"/>
      <w:bookmarkStart w:id="189" w:name="_Toc500317757"/>
      <w:bookmarkStart w:id="190" w:name="_Toc500355097"/>
    </w:p>
    <w:p w:rsidR="00F558A1" w:rsidRPr="003549D2" w:rsidRDefault="005B27E5" w:rsidP="00670456">
      <w:pPr>
        <w:pStyle w:val="10"/>
        <w:spacing w:line="360" w:lineRule="auto"/>
        <w:jc w:val="left"/>
        <w:rPr>
          <w:rFonts w:ascii="Georgia" w:eastAsia="Calibri" w:hAnsi="Georgia"/>
          <w:b/>
          <w:bCs/>
          <w:color w:val="000000"/>
          <w:kern w:val="0"/>
          <w:szCs w:val="24"/>
        </w:rPr>
      </w:pPr>
      <w:r>
        <w:rPr>
          <w:rFonts w:ascii="Georgia" w:eastAsia="Calibri" w:hAnsi="Georgia"/>
          <w:b/>
          <w:bCs/>
          <w:color w:val="000000"/>
          <w:kern w:val="0"/>
          <w:szCs w:val="24"/>
        </w:rPr>
        <w:t xml:space="preserve">3.6.4 </w:t>
      </w:r>
      <w:r w:rsidR="003F473B" w:rsidRPr="003549D2">
        <w:rPr>
          <w:rFonts w:ascii="Georgia" w:eastAsia="Calibri" w:hAnsi="Georgia"/>
          <w:b/>
          <w:bCs/>
          <w:color w:val="000000"/>
          <w:kern w:val="0"/>
          <w:szCs w:val="24"/>
        </w:rPr>
        <w:t>Admin</w:t>
      </w:r>
      <w:r w:rsidR="00F558A1" w:rsidRPr="003549D2">
        <w:rPr>
          <w:rFonts w:ascii="Georgia" w:eastAsia="Calibri" w:hAnsi="Georgia"/>
          <w:b/>
          <w:bCs/>
          <w:color w:val="000000"/>
          <w:kern w:val="0"/>
          <w:szCs w:val="24"/>
        </w:rPr>
        <w:t xml:space="preserve"> </w:t>
      </w:r>
      <w:r w:rsidR="00670456">
        <w:rPr>
          <w:rFonts w:ascii="Georgia" w:eastAsia="Calibri" w:hAnsi="Georgia"/>
          <w:b/>
          <w:bCs/>
          <w:color w:val="000000"/>
          <w:kern w:val="0"/>
          <w:szCs w:val="24"/>
        </w:rPr>
        <w:t>Tool</w:t>
      </w:r>
      <w:r w:rsidR="00F558A1" w:rsidRPr="003549D2">
        <w:rPr>
          <w:rFonts w:ascii="Georgia" w:eastAsia="Calibri" w:hAnsi="Georgia"/>
          <w:b/>
          <w:bCs/>
          <w:color w:val="000000"/>
          <w:kern w:val="0"/>
          <w:szCs w:val="24"/>
        </w:rPr>
        <w:t>:</w:t>
      </w:r>
      <w:bookmarkEnd w:id="184"/>
      <w:bookmarkEnd w:id="185"/>
      <w:bookmarkEnd w:id="186"/>
      <w:bookmarkEnd w:id="187"/>
      <w:bookmarkEnd w:id="188"/>
      <w:bookmarkEnd w:id="189"/>
      <w:bookmarkEnd w:id="190"/>
    </w:p>
    <w:p w:rsidR="00F558A1" w:rsidRDefault="00F558A1" w:rsidP="00F558A1">
      <w:pPr>
        <w:pStyle w:val="ab"/>
        <w:ind w:left="1095"/>
        <w:rPr>
          <w:lang w:bidi="ar-SY"/>
        </w:rPr>
      </w:pPr>
      <w:r w:rsidRPr="004F37EF">
        <w:rPr>
          <w:noProof/>
        </w:rPr>
        <w:drawing>
          <wp:anchor distT="0" distB="0" distL="114300" distR="114300" simplePos="0" relativeHeight="251682816" behindDoc="0" locked="0" layoutInCell="1" allowOverlap="1" wp14:anchorId="762ADCF5" wp14:editId="656B9305">
            <wp:simplePos x="0" y="0"/>
            <wp:positionH relativeFrom="margin">
              <wp:align>center</wp:align>
            </wp:positionH>
            <wp:positionV relativeFrom="paragraph">
              <wp:posOffset>169085</wp:posOffset>
            </wp:positionV>
            <wp:extent cx="5972175" cy="3267710"/>
            <wp:effectExtent l="0" t="0" r="9525" b="8890"/>
            <wp:wrapTopAndBottom/>
            <wp:docPr id="12" name="صورة 12" descr="C:\Users\TARCOM-HP\Desktop\AR\اللعبة\diagrams\مخططات\admin managing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RCOM-HP\Desktop\AR\اللعبة\diagrams\مخططات\admin managingnew.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72175" cy="3267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58A1" w:rsidRDefault="00F558A1" w:rsidP="00F558A1">
      <w:pPr>
        <w:pStyle w:val="ab"/>
        <w:ind w:left="1095"/>
        <w:rPr>
          <w:lang w:bidi="ar-SY"/>
        </w:rPr>
      </w:pPr>
    </w:p>
    <w:p w:rsidR="00971924" w:rsidRDefault="00821F96" w:rsidP="00971924">
      <w:pPr>
        <w:pStyle w:val="a5"/>
        <w:ind w:left="720"/>
        <w:jc w:val="center"/>
        <w:outlineLvl w:val="0"/>
        <w:rPr>
          <w:rFonts w:ascii="Georgia" w:hAnsi="Georgia"/>
          <w:b/>
          <w:bCs/>
        </w:rPr>
      </w:pPr>
      <w:bookmarkStart w:id="191" w:name="_Toc500007344"/>
      <w:bookmarkStart w:id="192" w:name="_Toc500023297"/>
      <w:bookmarkStart w:id="193" w:name="_Toc500302873"/>
      <w:bookmarkStart w:id="194" w:name="_Toc500355098"/>
      <w:r>
        <w:rPr>
          <w:rFonts w:ascii="Georgia" w:hAnsi="Georgia"/>
          <w:b/>
          <w:bCs/>
        </w:rPr>
        <w:t xml:space="preserve">Figure </w:t>
      </w:r>
      <w:r w:rsidR="00274764">
        <w:rPr>
          <w:rFonts w:ascii="Georgia" w:hAnsi="Georgia"/>
          <w:b/>
          <w:bCs/>
        </w:rPr>
        <w:t>3.8</w:t>
      </w:r>
      <w:r w:rsidR="0071063C">
        <w:rPr>
          <w:rFonts w:ascii="Georgia" w:hAnsi="Georgia"/>
          <w:b/>
          <w:bCs/>
        </w:rPr>
        <w:t xml:space="preserve"> admin</w:t>
      </w:r>
      <w:r w:rsidR="00112BF9">
        <w:rPr>
          <w:rFonts w:ascii="Georgia" w:hAnsi="Georgia"/>
          <w:b/>
          <w:bCs/>
        </w:rPr>
        <w:t xml:space="preserve"> Tool</w:t>
      </w:r>
      <w:r w:rsidR="00971924">
        <w:rPr>
          <w:rFonts w:ascii="Georgia" w:hAnsi="Georgia"/>
          <w:b/>
          <w:bCs/>
        </w:rPr>
        <w:t xml:space="preserve"> diagram</w:t>
      </w:r>
      <w:bookmarkEnd w:id="191"/>
      <w:bookmarkEnd w:id="192"/>
      <w:bookmarkEnd w:id="193"/>
      <w:bookmarkEnd w:id="194"/>
    </w:p>
    <w:p w:rsidR="00F558A1" w:rsidRDefault="00F558A1" w:rsidP="00DE6989">
      <w:pPr>
        <w:spacing w:after="0"/>
        <w:jc w:val="center"/>
        <w:rPr>
          <w:sz w:val="20"/>
          <w:szCs w:val="20"/>
        </w:rPr>
      </w:pPr>
    </w:p>
    <w:p w:rsidR="00DE6989" w:rsidRDefault="00DE6989" w:rsidP="00DE6989">
      <w:pPr>
        <w:spacing w:after="0"/>
        <w:jc w:val="center"/>
        <w:rPr>
          <w:sz w:val="20"/>
          <w:szCs w:val="20"/>
        </w:rPr>
      </w:pPr>
    </w:p>
    <w:p w:rsidR="00971924" w:rsidRDefault="00971924" w:rsidP="00DE6989">
      <w:pPr>
        <w:spacing w:after="0"/>
        <w:jc w:val="center"/>
        <w:rPr>
          <w:sz w:val="20"/>
          <w:szCs w:val="20"/>
        </w:rPr>
      </w:pPr>
    </w:p>
    <w:p w:rsidR="00971924" w:rsidRDefault="00971924" w:rsidP="00DE6989">
      <w:pPr>
        <w:spacing w:after="0"/>
        <w:jc w:val="center"/>
        <w:rPr>
          <w:sz w:val="20"/>
          <w:szCs w:val="20"/>
        </w:rPr>
      </w:pPr>
    </w:p>
    <w:p w:rsidR="00971924" w:rsidRDefault="00971924" w:rsidP="00DE6989">
      <w:pPr>
        <w:spacing w:after="0"/>
        <w:jc w:val="center"/>
        <w:rPr>
          <w:sz w:val="20"/>
          <w:szCs w:val="20"/>
        </w:rPr>
      </w:pPr>
    </w:p>
    <w:p w:rsidR="00971924" w:rsidRDefault="00971924" w:rsidP="00DE6989">
      <w:pPr>
        <w:spacing w:after="0"/>
        <w:jc w:val="center"/>
        <w:rPr>
          <w:sz w:val="20"/>
          <w:szCs w:val="20"/>
        </w:rPr>
      </w:pPr>
    </w:p>
    <w:p w:rsidR="00971924" w:rsidRDefault="00971924" w:rsidP="00DE6989">
      <w:pPr>
        <w:spacing w:after="0"/>
        <w:jc w:val="center"/>
        <w:rPr>
          <w:sz w:val="20"/>
          <w:szCs w:val="20"/>
        </w:rPr>
      </w:pPr>
    </w:p>
    <w:p w:rsidR="00971924" w:rsidRDefault="00971924" w:rsidP="00DE6989">
      <w:pPr>
        <w:spacing w:after="0"/>
        <w:jc w:val="center"/>
        <w:rPr>
          <w:sz w:val="20"/>
          <w:szCs w:val="20"/>
        </w:rPr>
      </w:pPr>
    </w:p>
    <w:p w:rsidR="00971924" w:rsidRDefault="00971924" w:rsidP="00DE6989">
      <w:pPr>
        <w:spacing w:after="0"/>
        <w:jc w:val="center"/>
        <w:rPr>
          <w:sz w:val="20"/>
          <w:szCs w:val="20"/>
        </w:rPr>
      </w:pPr>
    </w:p>
    <w:p w:rsidR="00971924" w:rsidRDefault="00971924" w:rsidP="00DE6989">
      <w:pPr>
        <w:spacing w:after="0"/>
        <w:jc w:val="center"/>
        <w:rPr>
          <w:sz w:val="20"/>
          <w:szCs w:val="20"/>
        </w:rPr>
      </w:pPr>
    </w:p>
    <w:p w:rsidR="00971924" w:rsidRDefault="00971924" w:rsidP="00DE6989">
      <w:pPr>
        <w:spacing w:after="0"/>
        <w:jc w:val="center"/>
        <w:rPr>
          <w:sz w:val="20"/>
          <w:szCs w:val="20"/>
        </w:rPr>
      </w:pPr>
    </w:p>
    <w:p w:rsidR="00971924" w:rsidRDefault="00971924" w:rsidP="00DE6989">
      <w:pPr>
        <w:spacing w:after="0"/>
        <w:jc w:val="center"/>
        <w:rPr>
          <w:sz w:val="20"/>
          <w:szCs w:val="20"/>
        </w:rPr>
      </w:pPr>
    </w:p>
    <w:p w:rsidR="00971924" w:rsidRDefault="00971924" w:rsidP="00DE6989">
      <w:pPr>
        <w:spacing w:after="0"/>
        <w:jc w:val="center"/>
        <w:rPr>
          <w:sz w:val="20"/>
          <w:szCs w:val="20"/>
        </w:rPr>
      </w:pPr>
    </w:p>
    <w:p w:rsidR="00971924" w:rsidRDefault="00971924" w:rsidP="00DE6989">
      <w:pPr>
        <w:spacing w:after="0"/>
        <w:jc w:val="center"/>
        <w:rPr>
          <w:sz w:val="20"/>
          <w:szCs w:val="20"/>
        </w:rPr>
      </w:pPr>
    </w:p>
    <w:p w:rsidR="00971924" w:rsidRDefault="00971924" w:rsidP="00DE6989">
      <w:pPr>
        <w:spacing w:after="0"/>
        <w:jc w:val="center"/>
        <w:rPr>
          <w:sz w:val="20"/>
          <w:szCs w:val="20"/>
        </w:rPr>
      </w:pPr>
    </w:p>
    <w:p w:rsidR="00971924" w:rsidRDefault="00971924" w:rsidP="00DE6989">
      <w:pPr>
        <w:spacing w:after="0"/>
        <w:jc w:val="center"/>
        <w:rPr>
          <w:sz w:val="20"/>
          <w:szCs w:val="20"/>
        </w:rPr>
      </w:pPr>
    </w:p>
    <w:p w:rsidR="00F56C2E" w:rsidRDefault="00F56C2E" w:rsidP="00DE6989">
      <w:pPr>
        <w:spacing w:after="0"/>
        <w:rPr>
          <w:sz w:val="20"/>
          <w:szCs w:val="20"/>
        </w:rPr>
      </w:pPr>
    </w:p>
    <w:p w:rsidR="00A96CBC" w:rsidRDefault="00F56C2E">
      <w:pPr>
        <w:suppressAutoHyphens w:val="0"/>
        <w:spacing w:after="160" w:line="259" w:lineRule="auto"/>
        <w:rPr>
          <w:sz w:val="20"/>
          <w:szCs w:val="20"/>
        </w:rPr>
      </w:pPr>
      <w:r>
        <w:rPr>
          <w:sz w:val="20"/>
          <w:szCs w:val="20"/>
        </w:rPr>
        <w:lastRenderedPageBreak/>
        <w:br w:type="page"/>
      </w:r>
    </w:p>
    <w:p w:rsidR="00A96CBC" w:rsidRDefault="00A96CBC">
      <w:pPr>
        <w:suppressAutoHyphens w:val="0"/>
        <w:spacing w:after="160" w:line="259" w:lineRule="auto"/>
        <w:rPr>
          <w:sz w:val="20"/>
          <w:szCs w:val="20"/>
        </w:rPr>
      </w:pPr>
    </w:p>
    <w:p w:rsidR="00A96CBC" w:rsidRDefault="00A96CBC">
      <w:pPr>
        <w:suppressAutoHyphens w:val="0"/>
        <w:spacing w:after="160" w:line="259" w:lineRule="auto"/>
        <w:rPr>
          <w:sz w:val="20"/>
          <w:szCs w:val="20"/>
        </w:rPr>
      </w:pPr>
    </w:p>
    <w:p w:rsidR="00A96CBC" w:rsidRDefault="00A96CBC">
      <w:pPr>
        <w:suppressAutoHyphens w:val="0"/>
        <w:spacing w:after="160" w:line="259" w:lineRule="auto"/>
        <w:rPr>
          <w:sz w:val="20"/>
          <w:szCs w:val="20"/>
        </w:rPr>
      </w:pPr>
    </w:p>
    <w:p w:rsidR="00A96CBC" w:rsidRDefault="00A96CBC">
      <w:pPr>
        <w:suppressAutoHyphens w:val="0"/>
        <w:spacing w:after="160" w:line="259" w:lineRule="auto"/>
        <w:rPr>
          <w:sz w:val="20"/>
          <w:szCs w:val="20"/>
        </w:rPr>
      </w:pPr>
    </w:p>
    <w:p w:rsidR="00A96CBC" w:rsidRDefault="00A96CBC">
      <w:pPr>
        <w:suppressAutoHyphens w:val="0"/>
        <w:spacing w:after="160" w:line="259" w:lineRule="auto"/>
        <w:rPr>
          <w:sz w:val="20"/>
          <w:szCs w:val="20"/>
        </w:rPr>
      </w:pPr>
    </w:p>
    <w:p w:rsidR="00A96CBC" w:rsidRDefault="00A96CBC">
      <w:pPr>
        <w:suppressAutoHyphens w:val="0"/>
        <w:spacing w:after="160" w:line="259" w:lineRule="auto"/>
        <w:rPr>
          <w:sz w:val="20"/>
          <w:szCs w:val="20"/>
        </w:rPr>
      </w:pPr>
    </w:p>
    <w:p w:rsidR="00A96CBC" w:rsidRDefault="00A96CBC">
      <w:pPr>
        <w:suppressAutoHyphens w:val="0"/>
        <w:spacing w:after="160" w:line="259" w:lineRule="auto"/>
        <w:rPr>
          <w:sz w:val="20"/>
          <w:szCs w:val="20"/>
        </w:rPr>
      </w:pPr>
    </w:p>
    <w:p w:rsidR="00A96CBC" w:rsidRDefault="00A96CBC">
      <w:pPr>
        <w:suppressAutoHyphens w:val="0"/>
        <w:spacing w:after="160" w:line="259" w:lineRule="auto"/>
        <w:rPr>
          <w:sz w:val="20"/>
          <w:szCs w:val="20"/>
        </w:rPr>
      </w:pPr>
    </w:p>
    <w:p w:rsidR="00A96CBC" w:rsidRDefault="00A96CBC">
      <w:pPr>
        <w:suppressAutoHyphens w:val="0"/>
        <w:spacing w:after="160" w:line="259" w:lineRule="auto"/>
        <w:rPr>
          <w:sz w:val="20"/>
          <w:szCs w:val="20"/>
        </w:rPr>
      </w:pPr>
    </w:p>
    <w:p w:rsidR="00A96CBC" w:rsidRDefault="00A96CBC">
      <w:pPr>
        <w:suppressAutoHyphens w:val="0"/>
        <w:spacing w:after="160" w:line="259" w:lineRule="auto"/>
        <w:rPr>
          <w:sz w:val="20"/>
          <w:szCs w:val="20"/>
        </w:rPr>
      </w:pPr>
    </w:p>
    <w:p w:rsidR="00A96CBC" w:rsidRDefault="00A96CBC">
      <w:pPr>
        <w:suppressAutoHyphens w:val="0"/>
        <w:spacing w:after="160" w:line="259" w:lineRule="auto"/>
        <w:rPr>
          <w:sz w:val="20"/>
          <w:szCs w:val="20"/>
        </w:rPr>
      </w:pPr>
    </w:p>
    <w:p w:rsidR="00A96CBC" w:rsidRDefault="00A96CBC">
      <w:pPr>
        <w:suppressAutoHyphens w:val="0"/>
        <w:spacing w:after="160" w:line="259" w:lineRule="auto"/>
        <w:rPr>
          <w:sz w:val="20"/>
          <w:szCs w:val="20"/>
        </w:rPr>
      </w:pPr>
    </w:p>
    <w:p w:rsidR="00A96CBC" w:rsidRPr="00A96CBC" w:rsidRDefault="005B27E5" w:rsidP="00A96CBC">
      <w:pPr>
        <w:suppressAutoHyphens w:val="0"/>
        <w:spacing w:after="160" w:line="259" w:lineRule="auto"/>
        <w:jc w:val="center"/>
        <w:rPr>
          <w:rFonts w:ascii="Times New Roman" w:hAnsi="Times New Roman" w:cs="Times New Roman"/>
          <w:b/>
          <w:bCs/>
          <w:sz w:val="20"/>
          <w:szCs w:val="20"/>
        </w:rPr>
      </w:pPr>
      <w:r>
        <w:rPr>
          <w:rFonts w:ascii="Times New Roman" w:hAnsi="Times New Roman" w:cs="Times New Roman"/>
          <w:b/>
          <w:bCs/>
          <w:sz w:val="52"/>
          <w:szCs w:val="38"/>
        </w:rPr>
        <w:t>Chapter 4</w:t>
      </w:r>
      <w:r w:rsidR="00765B58">
        <w:rPr>
          <w:rFonts w:ascii="Times New Roman" w:hAnsi="Times New Roman" w:cs="Times New Roman"/>
          <w:b/>
          <w:bCs/>
          <w:sz w:val="52"/>
          <w:szCs w:val="38"/>
        </w:rPr>
        <w:t xml:space="preserve">: </w:t>
      </w:r>
      <w:r w:rsidR="00A96CBC" w:rsidRPr="00A96CBC">
        <w:rPr>
          <w:rFonts w:ascii="Times New Roman" w:hAnsi="Times New Roman" w:cs="Times New Roman"/>
          <w:b/>
          <w:bCs/>
          <w:sz w:val="52"/>
          <w:szCs w:val="38"/>
        </w:rPr>
        <w:t>Interfaces</w:t>
      </w:r>
      <w:r w:rsidR="00765B58">
        <w:rPr>
          <w:rFonts w:ascii="Times New Roman" w:hAnsi="Times New Roman" w:cs="Times New Roman"/>
          <w:b/>
          <w:bCs/>
          <w:sz w:val="52"/>
          <w:szCs w:val="38"/>
        </w:rPr>
        <w:t xml:space="preserve"> Design</w:t>
      </w:r>
      <w:r w:rsidR="00765B58">
        <w:rPr>
          <w:rFonts w:ascii="Times New Roman" w:hAnsi="Times New Roman" w:cs="Times New Roman"/>
          <w:b/>
          <w:bCs/>
          <w:sz w:val="20"/>
          <w:szCs w:val="20"/>
        </w:rPr>
        <w:t xml:space="preserve"> </w:t>
      </w:r>
      <w:r w:rsidR="00A96CBC" w:rsidRPr="00A96CBC">
        <w:rPr>
          <w:rFonts w:ascii="Times New Roman" w:hAnsi="Times New Roman" w:cs="Times New Roman"/>
          <w:b/>
          <w:bCs/>
          <w:sz w:val="20"/>
          <w:szCs w:val="20"/>
        </w:rPr>
        <w:br w:type="page"/>
      </w:r>
    </w:p>
    <w:p w:rsidR="00F56C2E" w:rsidRDefault="00F56C2E">
      <w:pPr>
        <w:suppressAutoHyphens w:val="0"/>
        <w:spacing w:after="160" w:line="259" w:lineRule="auto"/>
        <w:rPr>
          <w:sz w:val="20"/>
          <w:szCs w:val="20"/>
        </w:rPr>
      </w:pPr>
    </w:p>
    <w:p w:rsidR="00DE6989" w:rsidRDefault="00DE6989" w:rsidP="00DE6989">
      <w:pPr>
        <w:spacing w:after="0"/>
        <w:rPr>
          <w:sz w:val="20"/>
          <w:szCs w:val="20"/>
        </w:rPr>
      </w:pPr>
    </w:p>
    <w:p w:rsidR="00DE6989" w:rsidRDefault="00DE6989" w:rsidP="00DE6989">
      <w:pPr>
        <w:rPr>
          <w:b/>
          <w:bCs/>
          <w:sz w:val="28"/>
          <w:szCs w:val="26"/>
        </w:rPr>
      </w:pPr>
    </w:p>
    <w:p w:rsidR="00971924" w:rsidRDefault="005B27E5" w:rsidP="00F56C2E">
      <w:pPr>
        <w:pStyle w:val="10"/>
        <w:jc w:val="left"/>
        <w:rPr>
          <w:rFonts w:ascii="Georgia" w:hAnsi="Georgia" w:cs="Georgia"/>
        </w:rPr>
      </w:pPr>
      <w:bookmarkStart w:id="195" w:name="_Toc500023298"/>
      <w:bookmarkStart w:id="196" w:name="_Toc500302874"/>
      <w:bookmarkStart w:id="197" w:name="_Toc500317758"/>
      <w:bookmarkStart w:id="198" w:name="_Toc500355099"/>
      <w:bookmarkStart w:id="199" w:name="_Toc500007346"/>
      <w:bookmarkStart w:id="200" w:name="_Toc500007584"/>
      <w:r>
        <w:rPr>
          <w:rFonts w:ascii="Georgia" w:hAnsi="Georgia" w:cs="Georgia"/>
          <w:b/>
          <w:color w:val="000000"/>
          <w:sz w:val="28"/>
          <w:szCs w:val="28"/>
        </w:rPr>
        <w:t xml:space="preserve">Chapter 4: </w:t>
      </w:r>
      <w:r w:rsidR="00971924">
        <w:rPr>
          <w:rFonts w:ascii="Georgia" w:hAnsi="Georgia" w:cs="Georgia"/>
          <w:b/>
          <w:color w:val="000000"/>
          <w:sz w:val="28"/>
          <w:szCs w:val="28"/>
        </w:rPr>
        <w:t>Interfaces</w:t>
      </w:r>
      <w:bookmarkEnd w:id="195"/>
      <w:r w:rsidR="00670456">
        <w:rPr>
          <w:rFonts w:ascii="Georgia" w:hAnsi="Georgia" w:cs="Georgia"/>
          <w:b/>
          <w:color w:val="000000"/>
          <w:sz w:val="28"/>
          <w:szCs w:val="28"/>
        </w:rPr>
        <w:t xml:space="preserve"> Design</w:t>
      </w:r>
      <w:bookmarkEnd w:id="196"/>
      <w:bookmarkEnd w:id="197"/>
      <w:bookmarkEnd w:id="198"/>
      <w:r w:rsidR="00971924">
        <w:rPr>
          <w:rFonts w:ascii="Georgia" w:hAnsi="Georgia" w:cs="Georgia"/>
          <w:b/>
          <w:color w:val="000000"/>
          <w:sz w:val="28"/>
          <w:szCs w:val="28"/>
        </w:rPr>
        <w:t xml:space="preserve"> </w:t>
      </w:r>
      <w:bookmarkEnd w:id="199"/>
      <w:bookmarkEnd w:id="200"/>
    </w:p>
    <w:p w:rsidR="00971924" w:rsidRPr="00971924" w:rsidRDefault="005B27E5" w:rsidP="00971924">
      <w:pPr>
        <w:pStyle w:val="20"/>
        <w:rPr>
          <w:rFonts w:ascii="Georgia" w:hAnsi="Georgia" w:cs="Liberation Serif"/>
          <w:b/>
          <w:color w:val="000000"/>
        </w:rPr>
      </w:pPr>
      <w:bookmarkStart w:id="201" w:name="_Toc500302875"/>
      <w:bookmarkStart w:id="202" w:name="_Toc500317759"/>
      <w:r>
        <w:rPr>
          <w:rFonts w:ascii="Georgia" w:hAnsi="Georgia" w:cs="Liberation Serif"/>
          <w:b/>
          <w:color w:val="000000"/>
        </w:rPr>
        <w:t>4</w:t>
      </w:r>
      <w:r w:rsidR="00971924">
        <w:rPr>
          <w:rFonts w:ascii="Georgia" w:hAnsi="Georgia" w:cs="Liberation Serif"/>
          <w:b/>
          <w:color w:val="000000"/>
        </w:rPr>
        <w:t xml:space="preserve">.1 </w:t>
      </w:r>
      <w:r w:rsidR="00971924" w:rsidRPr="00971924">
        <w:rPr>
          <w:rFonts w:ascii="Georgia" w:hAnsi="Georgia" w:cs="Liberation Serif"/>
          <w:b/>
          <w:color w:val="000000"/>
        </w:rPr>
        <w:t>User Interfaces:</w:t>
      </w:r>
      <w:bookmarkEnd w:id="201"/>
      <w:bookmarkEnd w:id="202"/>
    </w:p>
    <w:p w:rsidR="00F558A1" w:rsidRPr="00C068F6" w:rsidRDefault="00F558A1" w:rsidP="00F558A1">
      <w:r>
        <w:rPr>
          <w:b/>
          <w:bCs/>
          <w:noProof/>
        </w:rPr>
        <w:drawing>
          <wp:anchor distT="0" distB="0" distL="114300" distR="114300" simplePos="0" relativeHeight="251693056" behindDoc="0" locked="0" layoutInCell="1" allowOverlap="1" wp14:anchorId="313E0E40" wp14:editId="34B577CE">
            <wp:simplePos x="0" y="0"/>
            <wp:positionH relativeFrom="margin">
              <wp:posOffset>3673475</wp:posOffset>
            </wp:positionH>
            <wp:positionV relativeFrom="paragraph">
              <wp:posOffset>3644265</wp:posOffset>
            </wp:positionV>
            <wp:extent cx="1807210" cy="2834005"/>
            <wp:effectExtent l="0" t="0" r="2540" b="4445"/>
            <wp:wrapTopAndBottom/>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172671_1598285910266225_578869419_n.jpg"/>
                    <pic:cNvPicPr/>
                  </pic:nvPicPr>
                  <pic:blipFill>
                    <a:blip r:embed="rId59">
                      <a:extLst>
                        <a:ext uri="{28A0092B-C50C-407E-A947-70E740481C1C}">
                          <a14:useLocalDpi xmlns:a14="http://schemas.microsoft.com/office/drawing/2010/main" val="0"/>
                        </a:ext>
                      </a:extLst>
                    </a:blip>
                    <a:stretch>
                      <a:fillRect/>
                    </a:stretch>
                  </pic:blipFill>
                  <pic:spPr>
                    <a:xfrm>
                      <a:off x="0" y="0"/>
                      <a:ext cx="1807210" cy="2834005"/>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92032" behindDoc="0" locked="0" layoutInCell="1" allowOverlap="1" wp14:anchorId="30C1E969" wp14:editId="1A24373D">
            <wp:simplePos x="0" y="0"/>
            <wp:positionH relativeFrom="margin">
              <wp:align>center</wp:align>
            </wp:positionH>
            <wp:positionV relativeFrom="paragraph">
              <wp:posOffset>3622689</wp:posOffset>
            </wp:positionV>
            <wp:extent cx="1765935" cy="2854960"/>
            <wp:effectExtent l="0" t="0" r="5715" b="2540"/>
            <wp:wrapTopAndBottom/>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257439_1598285946932888_2059348363_n.jpg"/>
                    <pic:cNvPicPr/>
                  </pic:nvPicPr>
                  <pic:blipFill>
                    <a:blip r:embed="rId60">
                      <a:extLst>
                        <a:ext uri="{28A0092B-C50C-407E-A947-70E740481C1C}">
                          <a14:useLocalDpi xmlns:a14="http://schemas.microsoft.com/office/drawing/2010/main" val="0"/>
                        </a:ext>
                      </a:extLst>
                    </a:blip>
                    <a:stretch>
                      <a:fillRect/>
                    </a:stretch>
                  </pic:blipFill>
                  <pic:spPr>
                    <a:xfrm>
                      <a:off x="0" y="0"/>
                      <a:ext cx="1767195" cy="2857322"/>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88960" behindDoc="0" locked="0" layoutInCell="1" allowOverlap="1" wp14:anchorId="7A67EDAF" wp14:editId="00163A34">
            <wp:simplePos x="0" y="0"/>
            <wp:positionH relativeFrom="margin">
              <wp:align>left</wp:align>
            </wp:positionH>
            <wp:positionV relativeFrom="paragraph">
              <wp:posOffset>3601720</wp:posOffset>
            </wp:positionV>
            <wp:extent cx="1746250" cy="2876550"/>
            <wp:effectExtent l="0" t="0" r="6350" b="0"/>
            <wp:wrapTopAndBottom/>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 - home.png"/>
                    <pic:cNvPicPr/>
                  </pic:nvPicPr>
                  <pic:blipFill>
                    <a:blip r:embed="rId61">
                      <a:extLst>
                        <a:ext uri="{28A0092B-C50C-407E-A947-70E740481C1C}">
                          <a14:useLocalDpi xmlns:a14="http://schemas.microsoft.com/office/drawing/2010/main" val="0"/>
                        </a:ext>
                      </a:extLst>
                    </a:blip>
                    <a:stretch>
                      <a:fillRect/>
                    </a:stretch>
                  </pic:blipFill>
                  <pic:spPr>
                    <a:xfrm>
                      <a:off x="0" y="0"/>
                      <a:ext cx="1746250" cy="287655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91008" behindDoc="0" locked="0" layoutInCell="1" allowOverlap="1" wp14:anchorId="6FC39875" wp14:editId="3DBCA9DB">
            <wp:simplePos x="0" y="0"/>
            <wp:positionH relativeFrom="margin">
              <wp:align>left</wp:align>
            </wp:positionH>
            <wp:positionV relativeFrom="paragraph">
              <wp:posOffset>198917</wp:posOffset>
            </wp:positionV>
            <wp:extent cx="1743075" cy="3302635"/>
            <wp:effectExtent l="0" t="0" r="9525" b="0"/>
            <wp:wrapTopAndBottom/>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251862_1598285913599558_1971738994_n.jpg"/>
                    <pic:cNvPicPr/>
                  </pic:nvPicPr>
                  <pic:blipFill>
                    <a:blip r:embed="rId62">
                      <a:extLst>
                        <a:ext uri="{28A0092B-C50C-407E-A947-70E740481C1C}">
                          <a14:useLocalDpi xmlns:a14="http://schemas.microsoft.com/office/drawing/2010/main" val="0"/>
                        </a:ext>
                      </a:extLst>
                    </a:blip>
                    <a:stretch>
                      <a:fillRect/>
                    </a:stretch>
                  </pic:blipFill>
                  <pic:spPr>
                    <a:xfrm>
                      <a:off x="0" y="0"/>
                      <a:ext cx="1743075" cy="3302635"/>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87936" behindDoc="0" locked="0" layoutInCell="1" allowOverlap="1" wp14:anchorId="09CD06A9" wp14:editId="19853B8B">
            <wp:simplePos x="0" y="0"/>
            <wp:positionH relativeFrom="margin">
              <wp:posOffset>3676650</wp:posOffset>
            </wp:positionH>
            <wp:positionV relativeFrom="paragraph">
              <wp:posOffset>198121</wp:posOffset>
            </wp:positionV>
            <wp:extent cx="1857375" cy="3333308"/>
            <wp:effectExtent l="0" t="0" r="0" b="635"/>
            <wp:wrapTopAndBottom/>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 - sign in.png"/>
                    <pic:cNvPicPr/>
                  </pic:nvPicPr>
                  <pic:blipFill>
                    <a:blip r:embed="rId63">
                      <a:extLst>
                        <a:ext uri="{28A0092B-C50C-407E-A947-70E740481C1C}">
                          <a14:useLocalDpi xmlns:a14="http://schemas.microsoft.com/office/drawing/2010/main" val="0"/>
                        </a:ext>
                      </a:extLst>
                    </a:blip>
                    <a:stretch>
                      <a:fillRect/>
                    </a:stretch>
                  </pic:blipFill>
                  <pic:spPr>
                    <a:xfrm>
                      <a:off x="0" y="0"/>
                      <a:ext cx="1859133" cy="3336462"/>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86912" behindDoc="0" locked="0" layoutInCell="1" allowOverlap="1" wp14:anchorId="2749F52D" wp14:editId="5B4F833B">
            <wp:simplePos x="0" y="0"/>
            <wp:positionH relativeFrom="margin">
              <wp:posOffset>1876425</wp:posOffset>
            </wp:positionH>
            <wp:positionV relativeFrom="paragraph">
              <wp:posOffset>188595</wp:posOffset>
            </wp:positionV>
            <wp:extent cx="1724025" cy="3324225"/>
            <wp:effectExtent l="0" t="0" r="9525" b="9525"/>
            <wp:wrapTopAndBottom/>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 - Sign up.png"/>
                    <pic:cNvPicPr/>
                  </pic:nvPicPr>
                  <pic:blipFill>
                    <a:blip r:embed="rId64">
                      <a:extLst>
                        <a:ext uri="{28A0092B-C50C-407E-A947-70E740481C1C}">
                          <a14:useLocalDpi xmlns:a14="http://schemas.microsoft.com/office/drawing/2010/main" val="0"/>
                        </a:ext>
                      </a:extLst>
                    </a:blip>
                    <a:stretch>
                      <a:fillRect/>
                    </a:stretch>
                  </pic:blipFill>
                  <pic:spPr>
                    <a:xfrm>
                      <a:off x="0" y="0"/>
                      <a:ext cx="1724025" cy="3324225"/>
                    </a:xfrm>
                    <a:prstGeom prst="rect">
                      <a:avLst/>
                    </a:prstGeom>
                  </pic:spPr>
                </pic:pic>
              </a:graphicData>
            </a:graphic>
            <wp14:sizeRelH relativeFrom="margin">
              <wp14:pctWidth>0</wp14:pctWidth>
            </wp14:sizeRelH>
            <wp14:sizeRelV relativeFrom="margin">
              <wp14:pctHeight>0</wp14:pctHeight>
            </wp14:sizeRelV>
          </wp:anchor>
        </w:drawing>
      </w:r>
    </w:p>
    <w:p w:rsidR="00971924" w:rsidRPr="00971924" w:rsidRDefault="003F473B" w:rsidP="00971924">
      <w:pPr>
        <w:pStyle w:val="a5"/>
        <w:ind w:left="720"/>
        <w:jc w:val="center"/>
        <w:outlineLvl w:val="0"/>
        <w:rPr>
          <w:rFonts w:ascii="Georgia" w:hAnsi="Georgia"/>
          <w:b/>
          <w:bCs/>
        </w:rPr>
      </w:pPr>
      <w:bookmarkStart w:id="203" w:name="_Toc498888358"/>
      <w:bookmarkStart w:id="204" w:name="_Toc499662087"/>
      <w:bookmarkStart w:id="205" w:name="_Toc500007347"/>
      <w:bookmarkStart w:id="206" w:name="_Toc500023299"/>
      <w:bookmarkStart w:id="207" w:name="_Toc500302876"/>
      <w:bookmarkStart w:id="208" w:name="_Toc500355100"/>
      <w:r>
        <w:rPr>
          <w:rFonts w:ascii="Georgia" w:hAnsi="Georgia"/>
          <w:b/>
          <w:bCs/>
        </w:rPr>
        <w:t>Figure 4</w:t>
      </w:r>
      <w:r w:rsidR="00971924">
        <w:rPr>
          <w:rFonts w:ascii="Georgia" w:hAnsi="Georgia"/>
          <w:b/>
          <w:bCs/>
        </w:rPr>
        <w:t>.1</w:t>
      </w:r>
      <w:r w:rsidR="00F558A1" w:rsidRPr="00971924">
        <w:rPr>
          <w:rFonts w:ascii="Georgia" w:hAnsi="Georgia"/>
          <w:b/>
          <w:bCs/>
        </w:rPr>
        <w:t xml:space="preserve"> User Interfaces</w:t>
      </w:r>
      <w:bookmarkEnd w:id="203"/>
      <w:bookmarkEnd w:id="204"/>
      <w:bookmarkEnd w:id="205"/>
      <w:bookmarkEnd w:id="206"/>
      <w:bookmarkEnd w:id="207"/>
      <w:bookmarkEnd w:id="208"/>
    </w:p>
    <w:p w:rsidR="005A721D" w:rsidRDefault="005A721D" w:rsidP="005A721D">
      <w:pPr>
        <w:rPr>
          <w:lang w:val="en-SG" w:eastAsia="x-none"/>
        </w:rPr>
      </w:pPr>
    </w:p>
    <w:p w:rsidR="005A721D" w:rsidRDefault="005A721D" w:rsidP="005A721D">
      <w:pPr>
        <w:rPr>
          <w:lang w:val="en-SG" w:eastAsia="x-none"/>
        </w:rPr>
      </w:pPr>
    </w:p>
    <w:p w:rsidR="005A721D" w:rsidRDefault="005A721D" w:rsidP="005A721D">
      <w:pPr>
        <w:rPr>
          <w:lang w:val="en-SG" w:eastAsia="x-none"/>
        </w:rPr>
      </w:pPr>
    </w:p>
    <w:p w:rsidR="005A721D" w:rsidRDefault="005A721D" w:rsidP="005A721D">
      <w:pPr>
        <w:rPr>
          <w:lang w:val="en-SG" w:eastAsia="x-none"/>
        </w:rPr>
      </w:pPr>
    </w:p>
    <w:p w:rsidR="005A721D" w:rsidRDefault="005A721D" w:rsidP="005A721D">
      <w:pPr>
        <w:rPr>
          <w:lang w:val="en-SG" w:eastAsia="x-none"/>
        </w:rPr>
      </w:pPr>
    </w:p>
    <w:p w:rsidR="005A721D" w:rsidRDefault="005A721D" w:rsidP="005A721D">
      <w:pPr>
        <w:rPr>
          <w:lang w:val="en-SG" w:eastAsia="x-none"/>
        </w:rPr>
      </w:pPr>
    </w:p>
    <w:p w:rsidR="005A721D" w:rsidRDefault="005A721D" w:rsidP="005A721D">
      <w:pPr>
        <w:rPr>
          <w:lang w:val="en-SG" w:eastAsia="x-none"/>
        </w:rPr>
      </w:pPr>
    </w:p>
    <w:p w:rsidR="005A721D" w:rsidRDefault="005A721D" w:rsidP="005A721D">
      <w:pPr>
        <w:rPr>
          <w:lang w:val="en-SG" w:eastAsia="x-none"/>
        </w:rPr>
      </w:pPr>
    </w:p>
    <w:p w:rsidR="005A721D" w:rsidRDefault="005A721D" w:rsidP="005A721D">
      <w:pPr>
        <w:rPr>
          <w:lang w:val="en-SG" w:eastAsia="x-none"/>
        </w:rPr>
      </w:pPr>
    </w:p>
    <w:p w:rsidR="005A721D" w:rsidRDefault="005A721D" w:rsidP="005A721D">
      <w:pPr>
        <w:rPr>
          <w:lang w:val="en-SG" w:eastAsia="x-none"/>
        </w:rPr>
      </w:pPr>
    </w:p>
    <w:p w:rsidR="00F56C2E" w:rsidRDefault="00F56C2E" w:rsidP="005A721D">
      <w:pPr>
        <w:rPr>
          <w:lang w:val="en-SG" w:eastAsia="x-none"/>
        </w:rPr>
      </w:pPr>
    </w:p>
    <w:p w:rsidR="00F56C2E" w:rsidRDefault="00F56C2E" w:rsidP="005A721D">
      <w:pPr>
        <w:rPr>
          <w:lang w:val="en-SG" w:eastAsia="x-none"/>
        </w:rPr>
      </w:pPr>
    </w:p>
    <w:p w:rsidR="00F56C2E" w:rsidRDefault="00F56C2E" w:rsidP="005A721D">
      <w:pPr>
        <w:rPr>
          <w:lang w:val="en-SG" w:eastAsia="x-none"/>
        </w:rPr>
      </w:pPr>
    </w:p>
    <w:p w:rsidR="005A721D" w:rsidRPr="00F56C2E" w:rsidRDefault="003F473B" w:rsidP="005A721D">
      <w:pPr>
        <w:rPr>
          <w:rFonts w:ascii="Times New Roman" w:hAnsi="Times New Roman" w:cs="Times New Roman"/>
          <w:b/>
          <w:bCs/>
          <w:sz w:val="48"/>
          <w:szCs w:val="48"/>
          <w:lang w:val="en-SG" w:eastAsia="x-none"/>
        </w:rPr>
      </w:pPr>
      <w:r>
        <w:rPr>
          <w:rFonts w:ascii="Times New Roman" w:hAnsi="Times New Roman" w:cs="Times New Roman"/>
          <w:b/>
          <w:bCs/>
          <w:sz w:val="48"/>
          <w:szCs w:val="48"/>
          <w:lang w:val="en-SG" w:eastAsia="x-none"/>
        </w:rPr>
        <w:t>Chapter 5</w:t>
      </w:r>
      <w:r w:rsidR="00F56C2E" w:rsidRPr="00F56C2E">
        <w:rPr>
          <w:rFonts w:ascii="Times New Roman" w:hAnsi="Times New Roman" w:cs="Times New Roman"/>
          <w:b/>
          <w:bCs/>
          <w:sz w:val="48"/>
          <w:szCs w:val="48"/>
          <w:lang w:val="en-SG" w:eastAsia="x-none"/>
        </w:rPr>
        <w:t>: Conclusion and future works</w:t>
      </w:r>
    </w:p>
    <w:p w:rsidR="005A721D" w:rsidRDefault="005A721D" w:rsidP="005A721D">
      <w:pPr>
        <w:rPr>
          <w:lang w:val="en-SG" w:eastAsia="x-none"/>
        </w:rPr>
      </w:pPr>
    </w:p>
    <w:p w:rsidR="005A721D" w:rsidRDefault="005A721D" w:rsidP="005A721D">
      <w:pPr>
        <w:rPr>
          <w:lang w:val="en-SG" w:eastAsia="x-none"/>
        </w:rPr>
      </w:pPr>
    </w:p>
    <w:p w:rsidR="005A721D" w:rsidRDefault="005A721D" w:rsidP="005A721D">
      <w:pPr>
        <w:rPr>
          <w:lang w:val="en-SG" w:eastAsia="x-none"/>
        </w:rPr>
      </w:pPr>
    </w:p>
    <w:p w:rsidR="000F2BFE" w:rsidRDefault="000F2BFE" w:rsidP="00971924">
      <w:pPr>
        <w:pStyle w:val="10"/>
        <w:jc w:val="left"/>
        <w:rPr>
          <w:rFonts w:ascii="Georgia" w:hAnsi="Georgia" w:cs="Georgia"/>
          <w:b/>
          <w:color w:val="000000"/>
          <w:sz w:val="28"/>
          <w:szCs w:val="28"/>
        </w:rPr>
      </w:pPr>
      <w:bookmarkStart w:id="209" w:name="_Toc500007350"/>
      <w:bookmarkStart w:id="210" w:name="_Toc500007588"/>
    </w:p>
    <w:p w:rsidR="00F56C2E" w:rsidRDefault="00F56C2E" w:rsidP="00F56C2E"/>
    <w:p w:rsidR="00F56C2E" w:rsidRDefault="00F56C2E" w:rsidP="00F56C2E"/>
    <w:p w:rsidR="00F56C2E" w:rsidRDefault="00F56C2E" w:rsidP="00F56C2E"/>
    <w:p w:rsidR="00F56C2E" w:rsidRDefault="00F56C2E" w:rsidP="00F56C2E"/>
    <w:p w:rsidR="00F56C2E" w:rsidRPr="00F56C2E" w:rsidRDefault="00F56C2E" w:rsidP="00F56C2E"/>
    <w:p w:rsidR="000F2BFE" w:rsidRDefault="000F2BFE" w:rsidP="00971924">
      <w:pPr>
        <w:pStyle w:val="10"/>
        <w:jc w:val="left"/>
        <w:rPr>
          <w:rFonts w:ascii="Georgia" w:hAnsi="Georgia" w:cs="Georgia"/>
          <w:b/>
          <w:color w:val="000000"/>
          <w:sz w:val="28"/>
          <w:szCs w:val="28"/>
        </w:rPr>
      </w:pPr>
    </w:p>
    <w:p w:rsidR="00821F96" w:rsidRDefault="00821F96" w:rsidP="00971924">
      <w:pPr>
        <w:pStyle w:val="10"/>
        <w:jc w:val="left"/>
        <w:rPr>
          <w:rFonts w:ascii="Georgia" w:hAnsi="Georgia" w:cs="Georgia"/>
          <w:b/>
          <w:color w:val="000000"/>
          <w:sz w:val="28"/>
          <w:szCs w:val="28"/>
        </w:rPr>
      </w:pPr>
      <w:bookmarkStart w:id="211" w:name="_Toc500023300"/>
    </w:p>
    <w:p w:rsidR="00821F96" w:rsidRDefault="00821F96" w:rsidP="00971924">
      <w:pPr>
        <w:pStyle w:val="10"/>
        <w:jc w:val="left"/>
        <w:rPr>
          <w:rFonts w:ascii="Georgia" w:hAnsi="Georgia" w:cs="Georgia"/>
          <w:b/>
          <w:color w:val="000000"/>
          <w:sz w:val="28"/>
          <w:szCs w:val="28"/>
        </w:rPr>
      </w:pPr>
    </w:p>
    <w:p w:rsidR="00971924" w:rsidRDefault="003F473B" w:rsidP="00971924">
      <w:pPr>
        <w:pStyle w:val="10"/>
        <w:jc w:val="left"/>
        <w:rPr>
          <w:rFonts w:ascii="Georgia" w:hAnsi="Georgia" w:cs="Georgia"/>
          <w:b/>
          <w:color w:val="000000"/>
          <w:sz w:val="28"/>
          <w:szCs w:val="28"/>
        </w:rPr>
      </w:pPr>
      <w:bookmarkStart w:id="212" w:name="_Toc500302877"/>
      <w:bookmarkStart w:id="213" w:name="_Toc500317760"/>
      <w:bookmarkStart w:id="214" w:name="_Toc500355101"/>
      <w:r>
        <w:rPr>
          <w:rFonts w:ascii="Georgia" w:hAnsi="Georgia" w:cs="Georgia"/>
          <w:b/>
          <w:color w:val="000000"/>
          <w:sz w:val="28"/>
          <w:szCs w:val="28"/>
        </w:rPr>
        <w:t>Chapter 5</w:t>
      </w:r>
      <w:r w:rsidR="00971924">
        <w:rPr>
          <w:rFonts w:ascii="Georgia" w:hAnsi="Georgia" w:cs="Georgia"/>
          <w:b/>
          <w:color w:val="000000"/>
          <w:sz w:val="28"/>
          <w:szCs w:val="28"/>
        </w:rPr>
        <w:t xml:space="preserve"> Conclusion</w:t>
      </w:r>
      <w:r w:rsidR="00A83B76">
        <w:rPr>
          <w:rFonts w:ascii="Georgia" w:hAnsi="Georgia" w:cs="Georgia"/>
          <w:b/>
          <w:color w:val="000000"/>
          <w:sz w:val="28"/>
          <w:szCs w:val="28"/>
        </w:rPr>
        <w:t xml:space="preserve"> and Future Works</w:t>
      </w:r>
      <w:r w:rsidR="00971924">
        <w:rPr>
          <w:rFonts w:ascii="Georgia" w:hAnsi="Georgia" w:cs="Georgia"/>
          <w:b/>
          <w:color w:val="000000"/>
          <w:sz w:val="28"/>
          <w:szCs w:val="28"/>
        </w:rPr>
        <w:t>:</w:t>
      </w:r>
      <w:bookmarkEnd w:id="209"/>
      <w:bookmarkEnd w:id="210"/>
      <w:bookmarkEnd w:id="211"/>
      <w:bookmarkEnd w:id="212"/>
      <w:bookmarkEnd w:id="213"/>
      <w:bookmarkEnd w:id="214"/>
    </w:p>
    <w:p w:rsidR="007357CB" w:rsidRPr="007357CB" w:rsidRDefault="007357CB" w:rsidP="007357CB"/>
    <w:p w:rsidR="009A3CBF" w:rsidRDefault="003F473B" w:rsidP="00670456">
      <w:pPr>
        <w:pStyle w:val="20"/>
        <w:jc w:val="both"/>
        <w:rPr>
          <w:rFonts w:ascii="Georgia" w:hAnsi="Georgia" w:cs="Liberation Serif"/>
          <w:b/>
          <w:color w:val="000000"/>
        </w:rPr>
      </w:pPr>
      <w:bookmarkStart w:id="215" w:name="_Toc500302878"/>
      <w:bookmarkStart w:id="216" w:name="_Toc500317761"/>
      <w:r>
        <w:rPr>
          <w:rFonts w:ascii="Georgia" w:hAnsi="Georgia" w:cs="Liberation Serif"/>
          <w:b/>
          <w:color w:val="000000"/>
        </w:rPr>
        <w:t>5</w:t>
      </w:r>
      <w:r w:rsidR="007357CB">
        <w:rPr>
          <w:rFonts w:ascii="Georgia" w:hAnsi="Georgia" w:cs="Liberation Serif"/>
          <w:b/>
          <w:color w:val="000000"/>
        </w:rPr>
        <w:t xml:space="preserve">.1 </w:t>
      </w:r>
      <w:r w:rsidR="009A3CBF" w:rsidRPr="007357CB">
        <w:rPr>
          <w:rFonts w:ascii="Georgia" w:hAnsi="Georgia" w:cs="Liberation Serif"/>
          <w:b/>
          <w:color w:val="000000"/>
        </w:rPr>
        <w:t>Conclusions</w:t>
      </w:r>
      <w:r w:rsidR="007357CB">
        <w:rPr>
          <w:rFonts w:ascii="Georgia" w:hAnsi="Georgia" w:cs="Liberation Serif"/>
          <w:b/>
          <w:color w:val="000000"/>
        </w:rPr>
        <w:t>:</w:t>
      </w:r>
      <w:bookmarkEnd w:id="215"/>
      <w:bookmarkEnd w:id="216"/>
    </w:p>
    <w:p w:rsidR="007357CB" w:rsidRPr="007357CB" w:rsidRDefault="007357CB" w:rsidP="00670456">
      <w:pPr>
        <w:jc w:val="both"/>
        <w:rPr>
          <w:lang w:val="en-SG" w:eastAsia="x-none"/>
        </w:rPr>
      </w:pPr>
    </w:p>
    <w:p w:rsidR="009A3CBF" w:rsidRPr="007357CB" w:rsidRDefault="009A3CBF" w:rsidP="00670456">
      <w:pPr>
        <w:pStyle w:val="10"/>
        <w:spacing w:line="360" w:lineRule="auto"/>
        <w:jc w:val="both"/>
        <w:rPr>
          <w:rFonts w:ascii="Georgia" w:eastAsia="Calibri" w:hAnsi="Georgia"/>
          <w:color w:val="000000"/>
          <w:kern w:val="0"/>
          <w:szCs w:val="24"/>
        </w:rPr>
      </w:pPr>
      <w:bookmarkStart w:id="217" w:name="_Toc500007193"/>
      <w:bookmarkStart w:id="218" w:name="_Toc500007351"/>
      <w:bookmarkStart w:id="219" w:name="_Toc500007589"/>
      <w:bookmarkStart w:id="220" w:name="_Toc500023301"/>
      <w:bookmarkStart w:id="221" w:name="_Toc500024429"/>
      <w:bookmarkStart w:id="222" w:name="_Toc500302879"/>
      <w:bookmarkStart w:id="223" w:name="_Toc500305219"/>
      <w:bookmarkStart w:id="224" w:name="_Toc500317762"/>
      <w:bookmarkStart w:id="225" w:name="_Toc500355102"/>
      <w:r w:rsidRPr="007357CB">
        <w:rPr>
          <w:rFonts w:ascii="Georgia" w:eastAsia="Calibri" w:hAnsi="Georgia"/>
          <w:color w:val="000000"/>
          <w:kern w:val="0"/>
          <w:szCs w:val="24"/>
        </w:rPr>
        <w:t xml:space="preserve">At this point, we designed an initial system (an application) on smart phones </w:t>
      </w:r>
      <w:r w:rsidR="007357CB">
        <w:rPr>
          <w:rFonts w:ascii="Georgia" w:eastAsia="Calibri" w:hAnsi="Georgia"/>
          <w:color w:val="000000"/>
          <w:kern w:val="0"/>
          <w:szCs w:val="24"/>
        </w:rPr>
        <w:t>to learn kids the names of the animals and their voices in a assuming manner</w:t>
      </w:r>
      <w:r w:rsidRPr="007357CB">
        <w:rPr>
          <w:rFonts w:ascii="Georgia" w:eastAsia="Calibri" w:hAnsi="Georgia"/>
          <w:color w:val="000000"/>
          <w:kern w:val="0"/>
          <w:szCs w:val="24"/>
        </w:rPr>
        <w:t>. Also, modeling the functional requirements of the system by converting them into</w:t>
      </w:r>
      <w:r w:rsidR="007357CB">
        <w:rPr>
          <w:rFonts w:ascii="Georgia" w:eastAsia="Calibri" w:hAnsi="Georgia"/>
          <w:color w:val="000000"/>
          <w:kern w:val="0"/>
          <w:szCs w:val="24"/>
        </w:rPr>
        <w:t xml:space="preserve"> </w:t>
      </w:r>
      <w:r w:rsidRPr="007357CB">
        <w:rPr>
          <w:rFonts w:ascii="Georgia" w:eastAsia="Calibri" w:hAnsi="Georgia"/>
          <w:color w:val="000000"/>
          <w:kern w:val="0"/>
          <w:szCs w:val="24"/>
        </w:rPr>
        <w:t>understandable diagrams. We also designed questionnaire and collected data to show if this</w:t>
      </w:r>
      <w:r w:rsidR="007357CB">
        <w:rPr>
          <w:rFonts w:ascii="Georgia" w:eastAsia="Calibri" w:hAnsi="Georgia"/>
          <w:color w:val="000000"/>
          <w:kern w:val="0"/>
          <w:szCs w:val="24"/>
        </w:rPr>
        <w:t xml:space="preserve"> </w:t>
      </w:r>
      <w:r w:rsidRPr="007357CB">
        <w:rPr>
          <w:rFonts w:ascii="Georgia" w:eastAsia="Calibri" w:hAnsi="Georgia"/>
          <w:color w:val="000000"/>
          <w:kern w:val="0"/>
          <w:szCs w:val="24"/>
        </w:rPr>
        <w:t xml:space="preserve">application will help with </w:t>
      </w:r>
      <w:r w:rsidR="004F01F3">
        <w:rPr>
          <w:rFonts w:ascii="Georgia" w:eastAsia="Calibri" w:hAnsi="Georgia"/>
          <w:color w:val="000000"/>
          <w:kern w:val="0"/>
          <w:szCs w:val="24"/>
        </w:rPr>
        <w:t xml:space="preserve">educating kids. Our results were </w:t>
      </w:r>
      <w:r w:rsidRPr="007357CB">
        <w:rPr>
          <w:rFonts w:ascii="Georgia" w:eastAsia="Calibri" w:hAnsi="Georgia"/>
          <w:color w:val="000000"/>
          <w:kern w:val="0"/>
          <w:szCs w:val="24"/>
        </w:rPr>
        <w:t>encouraging.</w:t>
      </w:r>
      <w:bookmarkEnd w:id="217"/>
      <w:bookmarkEnd w:id="218"/>
      <w:bookmarkEnd w:id="219"/>
      <w:bookmarkEnd w:id="220"/>
      <w:bookmarkEnd w:id="221"/>
      <w:bookmarkEnd w:id="222"/>
      <w:bookmarkEnd w:id="223"/>
      <w:bookmarkEnd w:id="224"/>
      <w:bookmarkEnd w:id="225"/>
    </w:p>
    <w:p w:rsidR="009A3CBF" w:rsidRDefault="003F473B" w:rsidP="00670456">
      <w:pPr>
        <w:pStyle w:val="20"/>
        <w:jc w:val="both"/>
        <w:rPr>
          <w:rFonts w:ascii="Georgia" w:hAnsi="Georgia" w:cs="Liberation Serif"/>
          <w:b/>
          <w:color w:val="000000"/>
        </w:rPr>
      </w:pPr>
      <w:bookmarkStart w:id="226" w:name="_Toc500302880"/>
      <w:bookmarkStart w:id="227" w:name="_Toc500317763"/>
      <w:r>
        <w:rPr>
          <w:rFonts w:ascii="Georgia" w:hAnsi="Georgia" w:cs="Liberation Serif"/>
          <w:b/>
          <w:color w:val="000000"/>
        </w:rPr>
        <w:t>5</w:t>
      </w:r>
      <w:r w:rsidR="007357CB">
        <w:rPr>
          <w:rFonts w:ascii="Georgia" w:hAnsi="Georgia" w:cs="Liberation Serif"/>
          <w:b/>
          <w:color w:val="000000"/>
        </w:rPr>
        <w:t xml:space="preserve">.2 </w:t>
      </w:r>
      <w:r w:rsidR="009A3CBF" w:rsidRPr="007357CB">
        <w:rPr>
          <w:rFonts w:ascii="Georgia" w:hAnsi="Georgia" w:cs="Liberation Serif"/>
          <w:b/>
          <w:color w:val="000000"/>
        </w:rPr>
        <w:t>Future Works</w:t>
      </w:r>
      <w:r w:rsidR="007357CB">
        <w:rPr>
          <w:rFonts w:ascii="Georgia" w:hAnsi="Georgia" w:cs="Liberation Serif"/>
          <w:b/>
          <w:color w:val="000000"/>
        </w:rPr>
        <w:t>:</w:t>
      </w:r>
      <w:bookmarkEnd w:id="226"/>
      <w:bookmarkEnd w:id="227"/>
    </w:p>
    <w:p w:rsidR="007357CB" w:rsidRPr="007357CB" w:rsidRDefault="007357CB" w:rsidP="00670456">
      <w:pPr>
        <w:jc w:val="both"/>
        <w:rPr>
          <w:lang w:val="en-SG" w:eastAsia="x-none"/>
        </w:rPr>
      </w:pPr>
    </w:p>
    <w:p w:rsidR="009A3CBF" w:rsidRDefault="009A3CBF" w:rsidP="00670456">
      <w:pPr>
        <w:pStyle w:val="10"/>
        <w:spacing w:line="360" w:lineRule="auto"/>
        <w:jc w:val="both"/>
        <w:rPr>
          <w:rFonts w:ascii="Georgia" w:eastAsia="Calibri" w:hAnsi="Georgia"/>
          <w:color w:val="000000"/>
          <w:kern w:val="0"/>
          <w:szCs w:val="24"/>
        </w:rPr>
      </w:pPr>
      <w:bookmarkStart w:id="228" w:name="_Toc500007195"/>
      <w:bookmarkStart w:id="229" w:name="_Toc500007352"/>
      <w:bookmarkStart w:id="230" w:name="_Toc500007590"/>
      <w:bookmarkStart w:id="231" w:name="_Toc500023302"/>
      <w:bookmarkStart w:id="232" w:name="_Toc500024431"/>
      <w:bookmarkStart w:id="233" w:name="_Toc500302881"/>
      <w:bookmarkStart w:id="234" w:name="_Toc500304502"/>
      <w:bookmarkStart w:id="235" w:name="_Toc500305221"/>
      <w:bookmarkStart w:id="236" w:name="_Toc500317764"/>
      <w:bookmarkStart w:id="237" w:name="_Toc500355103"/>
      <w:r w:rsidRPr="007357CB">
        <w:rPr>
          <w:rFonts w:ascii="Georgia" w:eastAsia="Calibri" w:hAnsi="Georgia"/>
          <w:color w:val="000000"/>
          <w:kern w:val="0"/>
          <w:szCs w:val="24"/>
        </w:rPr>
        <w:t>Next main Steps of the project:</w:t>
      </w:r>
      <w:bookmarkEnd w:id="228"/>
      <w:bookmarkEnd w:id="229"/>
      <w:bookmarkEnd w:id="230"/>
      <w:bookmarkEnd w:id="231"/>
      <w:bookmarkEnd w:id="232"/>
      <w:bookmarkEnd w:id="233"/>
      <w:bookmarkEnd w:id="234"/>
      <w:bookmarkEnd w:id="235"/>
      <w:bookmarkEnd w:id="236"/>
      <w:bookmarkEnd w:id="237"/>
    </w:p>
    <w:p w:rsidR="007357CB" w:rsidRPr="007357CB" w:rsidRDefault="007357CB" w:rsidP="00670456">
      <w:pPr>
        <w:jc w:val="both"/>
      </w:pPr>
    </w:p>
    <w:p w:rsidR="004F01F3" w:rsidRDefault="009A3CBF" w:rsidP="00670456">
      <w:pPr>
        <w:pStyle w:val="10"/>
        <w:numPr>
          <w:ilvl w:val="0"/>
          <w:numId w:val="24"/>
        </w:numPr>
        <w:spacing w:line="360" w:lineRule="auto"/>
        <w:jc w:val="both"/>
        <w:rPr>
          <w:rFonts w:ascii="Georgia" w:eastAsia="Calibri" w:hAnsi="Georgia"/>
          <w:color w:val="000000"/>
          <w:kern w:val="0"/>
          <w:szCs w:val="24"/>
        </w:rPr>
      </w:pPr>
      <w:bookmarkStart w:id="238" w:name="_Toc500007196"/>
      <w:bookmarkStart w:id="239" w:name="_Toc500007353"/>
      <w:bookmarkStart w:id="240" w:name="_Toc500007591"/>
      <w:bookmarkStart w:id="241" w:name="_Toc500023303"/>
      <w:bookmarkStart w:id="242" w:name="_Toc500024432"/>
      <w:bookmarkStart w:id="243" w:name="_Toc500302882"/>
      <w:bookmarkStart w:id="244" w:name="_Toc500304503"/>
      <w:bookmarkStart w:id="245" w:name="_Toc500305222"/>
      <w:bookmarkStart w:id="246" w:name="_Toc500317765"/>
      <w:bookmarkStart w:id="247" w:name="_Toc500355104"/>
      <w:r w:rsidRPr="007357CB">
        <w:rPr>
          <w:rFonts w:ascii="Georgia" w:eastAsia="Calibri" w:hAnsi="Georgia"/>
          <w:color w:val="000000"/>
          <w:kern w:val="0"/>
          <w:szCs w:val="24"/>
        </w:rPr>
        <w:t>Programming a mobile application fo</w:t>
      </w:r>
      <w:r w:rsidR="007357CB">
        <w:rPr>
          <w:rFonts w:ascii="Georgia" w:eastAsia="Calibri" w:hAnsi="Georgia"/>
          <w:color w:val="000000"/>
          <w:kern w:val="0"/>
          <w:szCs w:val="24"/>
        </w:rPr>
        <w:t xml:space="preserve">r the proposed system using </w:t>
      </w:r>
      <w:r w:rsidR="004F01F3">
        <w:rPr>
          <w:rFonts w:ascii="Georgia" w:eastAsia="Calibri" w:hAnsi="Georgia"/>
          <w:color w:val="000000"/>
          <w:kern w:val="0"/>
          <w:szCs w:val="24"/>
        </w:rPr>
        <w:t>IOS</w:t>
      </w:r>
      <w:r w:rsidR="007357CB">
        <w:rPr>
          <w:rFonts w:ascii="Georgia" w:eastAsia="Calibri" w:hAnsi="Georgia"/>
          <w:color w:val="000000"/>
          <w:kern w:val="0"/>
          <w:szCs w:val="24"/>
        </w:rPr>
        <w:t xml:space="preserve"> </w:t>
      </w:r>
      <w:r w:rsidRPr="007357CB">
        <w:rPr>
          <w:rFonts w:ascii="Georgia" w:eastAsia="Calibri" w:hAnsi="Georgia"/>
          <w:color w:val="000000"/>
          <w:kern w:val="0"/>
          <w:szCs w:val="24"/>
        </w:rPr>
        <w:t>platform</w:t>
      </w:r>
      <w:r w:rsidR="004F01F3">
        <w:rPr>
          <w:rFonts w:ascii="Georgia" w:eastAsia="Calibri" w:hAnsi="Georgia"/>
          <w:color w:val="000000"/>
          <w:kern w:val="0"/>
          <w:szCs w:val="24"/>
        </w:rPr>
        <w:t>.</w:t>
      </w:r>
      <w:bookmarkEnd w:id="238"/>
      <w:bookmarkEnd w:id="239"/>
      <w:bookmarkEnd w:id="240"/>
      <w:bookmarkEnd w:id="241"/>
      <w:bookmarkEnd w:id="242"/>
      <w:bookmarkEnd w:id="243"/>
      <w:bookmarkEnd w:id="244"/>
      <w:bookmarkEnd w:id="245"/>
      <w:bookmarkEnd w:id="246"/>
      <w:bookmarkEnd w:id="247"/>
    </w:p>
    <w:p w:rsidR="004F01F3" w:rsidRPr="004F01F3" w:rsidRDefault="004F01F3" w:rsidP="00670456">
      <w:pPr>
        <w:pStyle w:val="10"/>
        <w:numPr>
          <w:ilvl w:val="0"/>
          <w:numId w:val="24"/>
        </w:numPr>
        <w:spacing w:line="360" w:lineRule="auto"/>
        <w:jc w:val="both"/>
        <w:rPr>
          <w:rFonts w:ascii="Georgia" w:eastAsia="Calibri" w:hAnsi="Georgia"/>
          <w:color w:val="000000"/>
          <w:kern w:val="0"/>
          <w:szCs w:val="24"/>
        </w:rPr>
      </w:pPr>
      <w:bookmarkStart w:id="248" w:name="_Toc500007197"/>
      <w:bookmarkStart w:id="249" w:name="_Toc500007354"/>
      <w:bookmarkStart w:id="250" w:name="_Toc500007592"/>
      <w:bookmarkStart w:id="251" w:name="_Toc500023304"/>
      <w:bookmarkStart w:id="252" w:name="_Toc500024433"/>
      <w:bookmarkStart w:id="253" w:name="_Toc500302883"/>
      <w:bookmarkStart w:id="254" w:name="_Toc500304504"/>
      <w:bookmarkStart w:id="255" w:name="_Toc500305223"/>
      <w:bookmarkStart w:id="256" w:name="_Toc500317766"/>
      <w:bookmarkStart w:id="257" w:name="_Toc500355105"/>
      <w:r w:rsidRPr="004F01F3">
        <w:rPr>
          <w:rFonts w:ascii="Georgia" w:eastAsia="Calibri" w:hAnsi="Georgia"/>
          <w:color w:val="000000"/>
          <w:kern w:val="0"/>
          <w:szCs w:val="24"/>
        </w:rPr>
        <w:t>Testing the resulting app if that achieved the requirements.</w:t>
      </w:r>
      <w:bookmarkEnd w:id="248"/>
      <w:bookmarkEnd w:id="249"/>
      <w:bookmarkEnd w:id="250"/>
      <w:bookmarkEnd w:id="251"/>
      <w:bookmarkEnd w:id="252"/>
      <w:bookmarkEnd w:id="253"/>
      <w:bookmarkEnd w:id="254"/>
      <w:bookmarkEnd w:id="255"/>
      <w:bookmarkEnd w:id="256"/>
      <w:bookmarkEnd w:id="257"/>
    </w:p>
    <w:p w:rsidR="009A3CBF" w:rsidRPr="004F01F3" w:rsidRDefault="009A3CBF" w:rsidP="00670456">
      <w:pPr>
        <w:pStyle w:val="10"/>
        <w:numPr>
          <w:ilvl w:val="0"/>
          <w:numId w:val="24"/>
        </w:numPr>
        <w:spacing w:line="360" w:lineRule="auto"/>
        <w:jc w:val="both"/>
        <w:rPr>
          <w:rFonts w:ascii="Georgia" w:eastAsia="Calibri" w:hAnsi="Georgia"/>
          <w:color w:val="000000"/>
          <w:kern w:val="0"/>
          <w:szCs w:val="24"/>
        </w:rPr>
      </w:pPr>
      <w:bookmarkStart w:id="258" w:name="_Toc500007198"/>
      <w:bookmarkStart w:id="259" w:name="_Toc500007355"/>
      <w:bookmarkStart w:id="260" w:name="_Toc500007593"/>
      <w:bookmarkStart w:id="261" w:name="_Toc500023305"/>
      <w:bookmarkStart w:id="262" w:name="_Toc500024434"/>
      <w:bookmarkStart w:id="263" w:name="_Toc500302884"/>
      <w:bookmarkStart w:id="264" w:name="_Toc500304505"/>
      <w:bookmarkStart w:id="265" w:name="_Toc500305224"/>
      <w:bookmarkStart w:id="266" w:name="_Toc500317767"/>
      <w:bookmarkStart w:id="267" w:name="_Toc500355106"/>
      <w:r w:rsidRPr="004F01F3">
        <w:rPr>
          <w:rFonts w:ascii="Georgia" w:eastAsia="Calibri" w:hAnsi="Georgia"/>
          <w:color w:val="000000"/>
          <w:kern w:val="0"/>
          <w:szCs w:val="24"/>
        </w:rPr>
        <w:t xml:space="preserve">Finally write final report, conclusion and future recommendations for </w:t>
      </w:r>
      <w:r w:rsidR="004F01F3">
        <w:rPr>
          <w:rFonts w:ascii="Georgia" w:eastAsia="Calibri" w:hAnsi="Georgia"/>
          <w:color w:val="000000"/>
          <w:kern w:val="0"/>
          <w:szCs w:val="24"/>
        </w:rPr>
        <w:t>our app</w:t>
      </w:r>
      <w:bookmarkEnd w:id="258"/>
      <w:bookmarkEnd w:id="259"/>
      <w:bookmarkEnd w:id="260"/>
      <w:bookmarkEnd w:id="261"/>
      <w:bookmarkEnd w:id="262"/>
      <w:bookmarkEnd w:id="263"/>
      <w:bookmarkEnd w:id="264"/>
      <w:bookmarkEnd w:id="265"/>
      <w:bookmarkEnd w:id="266"/>
      <w:bookmarkEnd w:id="267"/>
    </w:p>
    <w:p w:rsidR="00971924" w:rsidRPr="00971924" w:rsidRDefault="00971924" w:rsidP="00971924">
      <w:pPr>
        <w:pStyle w:val="a5"/>
        <w:ind w:left="720"/>
        <w:jc w:val="center"/>
        <w:outlineLvl w:val="0"/>
        <w:rPr>
          <w:rFonts w:ascii="Georgia" w:hAnsi="Georgia"/>
          <w:b/>
          <w:bCs/>
          <w:lang w:bidi="ar-SY"/>
        </w:rPr>
      </w:pPr>
    </w:p>
    <w:p w:rsidR="00F558A1" w:rsidRDefault="00F558A1" w:rsidP="00F558A1">
      <w:pPr>
        <w:pStyle w:val="a5"/>
        <w:jc w:val="center"/>
        <w:rPr>
          <w:b/>
          <w:bCs/>
        </w:rPr>
      </w:pPr>
    </w:p>
    <w:p w:rsidR="00F558A1" w:rsidRDefault="00F558A1" w:rsidP="00F558A1">
      <w:pPr>
        <w:pStyle w:val="a5"/>
        <w:jc w:val="center"/>
        <w:rPr>
          <w:b/>
          <w:bCs/>
        </w:rPr>
      </w:pPr>
    </w:p>
    <w:p w:rsidR="004F01F3" w:rsidRDefault="004F01F3" w:rsidP="00F558A1">
      <w:pPr>
        <w:pStyle w:val="a5"/>
        <w:jc w:val="center"/>
        <w:rPr>
          <w:b/>
          <w:bCs/>
        </w:rPr>
      </w:pPr>
    </w:p>
    <w:p w:rsidR="00670456" w:rsidRDefault="00670456" w:rsidP="00F558A1">
      <w:pPr>
        <w:pStyle w:val="a5"/>
        <w:jc w:val="center"/>
        <w:rPr>
          <w:b/>
          <w:bCs/>
        </w:rPr>
      </w:pPr>
    </w:p>
    <w:p w:rsidR="00670456" w:rsidRDefault="00670456" w:rsidP="00F558A1">
      <w:pPr>
        <w:pStyle w:val="a5"/>
        <w:jc w:val="center"/>
        <w:rPr>
          <w:b/>
          <w:bCs/>
        </w:rPr>
      </w:pPr>
    </w:p>
    <w:p w:rsidR="00670456" w:rsidRDefault="00670456" w:rsidP="00F558A1">
      <w:pPr>
        <w:pStyle w:val="a5"/>
        <w:jc w:val="center"/>
        <w:rPr>
          <w:b/>
          <w:bCs/>
        </w:rPr>
      </w:pPr>
    </w:p>
    <w:p w:rsidR="004F01F3" w:rsidRDefault="004F01F3" w:rsidP="00F558A1">
      <w:pPr>
        <w:pStyle w:val="a5"/>
        <w:jc w:val="center"/>
        <w:rPr>
          <w:b/>
          <w:bCs/>
        </w:rPr>
      </w:pPr>
    </w:p>
    <w:p w:rsidR="004F01F3" w:rsidRDefault="004F01F3" w:rsidP="00F558A1">
      <w:pPr>
        <w:pStyle w:val="a5"/>
        <w:jc w:val="center"/>
        <w:rPr>
          <w:b/>
          <w:bCs/>
        </w:rPr>
      </w:pPr>
    </w:p>
    <w:p w:rsidR="004F01F3" w:rsidRDefault="004F01F3" w:rsidP="00F558A1">
      <w:pPr>
        <w:pStyle w:val="a5"/>
        <w:jc w:val="center"/>
        <w:rPr>
          <w:b/>
          <w:bCs/>
        </w:rPr>
      </w:pPr>
    </w:p>
    <w:p w:rsidR="00F558A1" w:rsidRPr="001B0D6C" w:rsidRDefault="00F558A1" w:rsidP="00F558A1">
      <w:pPr>
        <w:pStyle w:val="10"/>
        <w:spacing w:line="360" w:lineRule="auto"/>
        <w:jc w:val="left"/>
        <w:rPr>
          <w:rFonts w:ascii="Georgia" w:hAnsi="Georgia" w:cs="Georgia"/>
          <w:color w:val="000000"/>
          <w:szCs w:val="24"/>
        </w:rPr>
      </w:pPr>
      <w:bookmarkStart w:id="268" w:name="_Toc498625370"/>
      <w:bookmarkStart w:id="269" w:name="_Toc498625538"/>
      <w:bookmarkStart w:id="270" w:name="_Toc498888362"/>
      <w:bookmarkStart w:id="271" w:name="_Toc498888436"/>
      <w:bookmarkStart w:id="272" w:name="_Toc499661928"/>
      <w:bookmarkStart w:id="273" w:name="_Toc499662091"/>
      <w:bookmarkStart w:id="274" w:name="_Toc500007356"/>
      <w:bookmarkStart w:id="275" w:name="_Toc500007594"/>
      <w:bookmarkStart w:id="276" w:name="_Toc500023306"/>
      <w:bookmarkStart w:id="277" w:name="_Toc500302885"/>
      <w:bookmarkStart w:id="278" w:name="_Toc500317768"/>
      <w:bookmarkStart w:id="279" w:name="_Toc500355107"/>
      <w:r>
        <w:rPr>
          <w:rFonts w:ascii="Georgia" w:hAnsi="Georgia" w:cs="Georgia"/>
          <w:b/>
          <w:color w:val="000000"/>
          <w:sz w:val="28"/>
          <w:szCs w:val="28"/>
        </w:rPr>
        <w:t>References</w:t>
      </w:r>
      <w:r>
        <w:rPr>
          <w:rFonts w:ascii="Georgia" w:hAnsi="Georgia" w:cs="Georgia"/>
          <w:color w:val="000000"/>
          <w:szCs w:val="24"/>
        </w:rPr>
        <w:t>:</w:t>
      </w:r>
      <w:bookmarkEnd w:id="268"/>
      <w:bookmarkEnd w:id="269"/>
      <w:bookmarkEnd w:id="270"/>
      <w:bookmarkEnd w:id="271"/>
      <w:bookmarkEnd w:id="272"/>
      <w:bookmarkEnd w:id="273"/>
      <w:bookmarkEnd w:id="274"/>
      <w:bookmarkEnd w:id="275"/>
      <w:bookmarkEnd w:id="276"/>
      <w:bookmarkEnd w:id="277"/>
      <w:bookmarkEnd w:id="278"/>
      <w:bookmarkEnd w:id="279"/>
    </w:p>
    <w:p w:rsidR="00F558A1" w:rsidRPr="001A5D12" w:rsidRDefault="00F558A1" w:rsidP="00F558A1">
      <w:pPr>
        <w:widowControl w:val="0"/>
        <w:autoSpaceDE w:val="0"/>
        <w:autoSpaceDN w:val="0"/>
        <w:adjustRightInd w:val="0"/>
        <w:spacing w:after="0" w:line="360" w:lineRule="auto"/>
        <w:ind w:left="640" w:hanging="640"/>
        <w:rPr>
          <w:rFonts w:ascii="Times New Roman" w:hAnsi="Times New Roman" w:cs="Times New Roman"/>
          <w:noProof/>
          <w:sz w:val="24"/>
          <w:szCs w:val="24"/>
        </w:rPr>
      </w:pPr>
      <w:r>
        <w:rPr>
          <w:rFonts w:ascii="Georgia" w:eastAsia="Times New Roman" w:hAnsi="Georgia" w:cs="Georgia"/>
          <w:b/>
          <w:color w:val="000000"/>
          <w:sz w:val="28"/>
          <w:szCs w:val="28"/>
        </w:rPr>
        <w:fldChar w:fldCharType="begin" w:fldLock="1"/>
      </w:r>
      <w:r>
        <w:rPr>
          <w:rFonts w:ascii="Georgia" w:eastAsia="Times New Roman" w:hAnsi="Georgia" w:cs="Georgia"/>
          <w:b/>
          <w:color w:val="000000"/>
          <w:sz w:val="28"/>
          <w:szCs w:val="28"/>
        </w:rPr>
        <w:instrText xml:space="preserve">ADDIN Mendeley Bibliography CSL_BIBLIOGRAPHY </w:instrText>
      </w:r>
      <w:r>
        <w:rPr>
          <w:rFonts w:ascii="Georgia" w:eastAsia="Times New Roman" w:hAnsi="Georgia" w:cs="Georgia"/>
          <w:b/>
          <w:color w:val="000000"/>
          <w:sz w:val="28"/>
          <w:szCs w:val="28"/>
        </w:rPr>
        <w:fldChar w:fldCharType="separate"/>
      </w:r>
      <w:r w:rsidRPr="001A5D12">
        <w:rPr>
          <w:rFonts w:ascii="Times New Roman" w:hAnsi="Times New Roman" w:cs="Times New Roman"/>
          <w:noProof/>
          <w:sz w:val="24"/>
          <w:szCs w:val="24"/>
        </w:rPr>
        <w:t>[1]</w:t>
      </w:r>
      <w:r w:rsidRPr="001A5D12">
        <w:rPr>
          <w:rFonts w:ascii="Times New Roman" w:hAnsi="Times New Roman" w:cs="Times New Roman"/>
          <w:noProof/>
          <w:sz w:val="24"/>
          <w:szCs w:val="24"/>
        </w:rPr>
        <w:tab/>
        <w:t>“What is Augmented Reality (AR)_ Ultimate Guide to Augmented Reality (AR) Technology.” [Online]. Available: http://www.realitytechnologies.com/augmented-reality .</w:t>
      </w:r>
    </w:p>
    <w:p w:rsidR="00F558A1" w:rsidRPr="001A5D12" w:rsidRDefault="00F558A1" w:rsidP="00F558A1">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1A5D12">
        <w:rPr>
          <w:rFonts w:ascii="Times New Roman" w:hAnsi="Times New Roman" w:cs="Times New Roman"/>
          <w:noProof/>
          <w:sz w:val="24"/>
          <w:szCs w:val="24"/>
        </w:rPr>
        <w:t>[2]</w:t>
      </w:r>
      <w:r w:rsidRPr="001A5D12">
        <w:rPr>
          <w:rFonts w:ascii="Times New Roman" w:hAnsi="Times New Roman" w:cs="Times New Roman"/>
          <w:noProof/>
          <w:sz w:val="24"/>
          <w:szCs w:val="24"/>
        </w:rPr>
        <w:tab/>
        <w:t>“Augmented reality - Wikipedia.” [Online]. Available: https://en.wikipedia.org/wiki/Augmented_reality.</w:t>
      </w:r>
    </w:p>
    <w:p w:rsidR="00F558A1" w:rsidRPr="001A5D12" w:rsidRDefault="00F558A1" w:rsidP="00F558A1">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1A5D12">
        <w:rPr>
          <w:rFonts w:ascii="Times New Roman" w:hAnsi="Times New Roman" w:cs="Times New Roman"/>
          <w:noProof/>
          <w:sz w:val="24"/>
          <w:szCs w:val="24"/>
        </w:rPr>
        <w:t>[3]</w:t>
      </w:r>
      <w:r w:rsidRPr="001A5D12">
        <w:rPr>
          <w:rFonts w:ascii="Times New Roman" w:hAnsi="Times New Roman" w:cs="Times New Roman"/>
          <w:noProof/>
          <w:sz w:val="24"/>
          <w:szCs w:val="24"/>
        </w:rPr>
        <w:tab/>
        <w:t>“Free Technology for Teachers_ Fetch! Lunch Rush! - An Augmented Reality Math Game.” [Online]. Available: http://www.freetech4teachers.com/2012/09/fetch-lunch-rush-augmented-reality-math.html#.WevkAOMwTIV.</w:t>
      </w:r>
    </w:p>
    <w:p w:rsidR="00F558A1" w:rsidRPr="001A5D12" w:rsidRDefault="00F558A1" w:rsidP="00F558A1">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1A5D12">
        <w:rPr>
          <w:rFonts w:ascii="Times New Roman" w:hAnsi="Times New Roman" w:cs="Times New Roman"/>
          <w:noProof/>
          <w:sz w:val="24"/>
          <w:szCs w:val="24"/>
        </w:rPr>
        <w:t>[4]</w:t>
      </w:r>
      <w:r w:rsidRPr="001A5D12">
        <w:rPr>
          <w:rFonts w:ascii="Times New Roman" w:hAnsi="Times New Roman" w:cs="Times New Roman"/>
          <w:noProof/>
          <w:sz w:val="24"/>
          <w:szCs w:val="24"/>
        </w:rPr>
        <w:tab/>
        <w:t>“The 20 Best Augmented-Reality Apps _ Page 2 _ Digital Trends.” [Online]. Available: https://www.digitaltrends.com/mobile/best-augmented-reality-apps/2/.</w:t>
      </w:r>
    </w:p>
    <w:p w:rsidR="00F558A1" w:rsidRPr="001A5D12" w:rsidRDefault="00F558A1" w:rsidP="00F558A1">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1A5D12">
        <w:rPr>
          <w:rFonts w:ascii="Times New Roman" w:hAnsi="Times New Roman" w:cs="Times New Roman"/>
          <w:noProof/>
          <w:sz w:val="24"/>
          <w:szCs w:val="24"/>
        </w:rPr>
        <w:t>[5]</w:t>
      </w:r>
      <w:r w:rsidRPr="001A5D12">
        <w:rPr>
          <w:rFonts w:ascii="Times New Roman" w:hAnsi="Times New Roman" w:cs="Times New Roman"/>
          <w:noProof/>
          <w:sz w:val="24"/>
          <w:szCs w:val="24"/>
        </w:rPr>
        <w:tab/>
        <w:t>“5 Top Augmented Reality Apps for Education - Hongkiat.” [Online]. Available: https://www.hongkiat.com/blog/augmented-reality-apps-for-education/.</w:t>
      </w:r>
    </w:p>
    <w:p w:rsidR="00F558A1" w:rsidRPr="001A5D12" w:rsidRDefault="00F558A1" w:rsidP="00F558A1">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1A5D12">
        <w:rPr>
          <w:rFonts w:ascii="Times New Roman" w:hAnsi="Times New Roman" w:cs="Times New Roman"/>
          <w:noProof/>
          <w:sz w:val="24"/>
          <w:szCs w:val="24"/>
        </w:rPr>
        <w:t>[6]</w:t>
      </w:r>
      <w:r w:rsidRPr="001A5D12">
        <w:rPr>
          <w:rFonts w:ascii="Times New Roman" w:hAnsi="Times New Roman" w:cs="Times New Roman"/>
          <w:noProof/>
          <w:sz w:val="24"/>
          <w:szCs w:val="24"/>
        </w:rPr>
        <w:tab/>
        <w:t>“Waterfall model - Wikipedia.” [Online]. Available: https://en.wikipedia.org/wiki/Waterfall_model.</w:t>
      </w:r>
    </w:p>
    <w:p w:rsidR="00F558A1" w:rsidRPr="001A5D12" w:rsidRDefault="00F558A1" w:rsidP="00F558A1">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1A5D12">
        <w:rPr>
          <w:rFonts w:ascii="Times New Roman" w:hAnsi="Times New Roman" w:cs="Times New Roman"/>
          <w:noProof/>
          <w:sz w:val="24"/>
          <w:szCs w:val="24"/>
        </w:rPr>
        <w:t>[7]</w:t>
      </w:r>
      <w:r w:rsidRPr="001A5D12">
        <w:rPr>
          <w:rFonts w:ascii="Times New Roman" w:hAnsi="Times New Roman" w:cs="Times New Roman"/>
          <w:noProof/>
          <w:sz w:val="24"/>
          <w:szCs w:val="24"/>
        </w:rPr>
        <w:tab/>
        <w:t>“10 best augmented reality sdk for ar development in 2017.” [Online]. Available: https://thinkmobiles.com/blog/best-ar-sdk-review/.</w:t>
      </w:r>
    </w:p>
    <w:p w:rsidR="00F558A1" w:rsidRPr="001A5D12" w:rsidRDefault="00F558A1" w:rsidP="00F558A1">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1A5D12">
        <w:rPr>
          <w:rFonts w:ascii="Times New Roman" w:hAnsi="Times New Roman" w:cs="Times New Roman"/>
          <w:noProof/>
          <w:sz w:val="24"/>
          <w:szCs w:val="24"/>
        </w:rPr>
        <w:t>[8]</w:t>
      </w:r>
      <w:r w:rsidRPr="001A5D12">
        <w:rPr>
          <w:rFonts w:ascii="Times New Roman" w:hAnsi="Times New Roman" w:cs="Times New Roman"/>
          <w:noProof/>
          <w:sz w:val="24"/>
          <w:szCs w:val="24"/>
        </w:rPr>
        <w:tab/>
        <w:t>“Create Your First Augmented Reality Experience Using the Programming Language You Already Know _ PACKT Books.” [Online]. Available: https://www.packtpub.com/books/content/create-your-first-augmented-reality-experience-using-programming-language-you-already-.</w:t>
      </w:r>
    </w:p>
    <w:p w:rsidR="00F558A1" w:rsidRPr="001A5D12" w:rsidRDefault="00F558A1" w:rsidP="00F558A1">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1A5D12">
        <w:rPr>
          <w:rFonts w:ascii="Times New Roman" w:hAnsi="Times New Roman" w:cs="Times New Roman"/>
          <w:noProof/>
          <w:sz w:val="24"/>
          <w:szCs w:val="24"/>
        </w:rPr>
        <w:t>[9]</w:t>
      </w:r>
      <w:r w:rsidRPr="001A5D12">
        <w:rPr>
          <w:rFonts w:ascii="Times New Roman" w:hAnsi="Times New Roman" w:cs="Times New Roman"/>
          <w:noProof/>
          <w:sz w:val="24"/>
          <w:szCs w:val="24"/>
        </w:rPr>
        <w:tab/>
        <w:t>“Xcode - Wikipedia.” [Online]. Available: https://en.wikipedia.org/wiki/Xcode.</w:t>
      </w:r>
    </w:p>
    <w:p w:rsidR="00F558A1" w:rsidRDefault="00F558A1" w:rsidP="00F558A1">
      <w:pPr>
        <w:widowControl w:val="0"/>
        <w:autoSpaceDE w:val="0"/>
        <w:autoSpaceDN w:val="0"/>
        <w:adjustRightInd w:val="0"/>
        <w:spacing w:after="0" w:line="360" w:lineRule="auto"/>
        <w:ind w:left="640" w:hanging="640"/>
        <w:rPr>
          <w:rFonts w:ascii="Times New Roman" w:hAnsi="Times New Roman" w:cs="Times New Roman"/>
          <w:noProof/>
          <w:sz w:val="24"/>
        </w:rPr>
      </w:pPr>
      <w:r w:rsidRPr="001A5D12">
        <w:rPr>
          <w:rFonts w:ascii="Times New Roman" w:hAnsi="Times New Roman" w:cs="Times New Roman"/>
          <w:noProof/>
          <w:sz w:val="24"/>
          <w:szCs w:val="24"/>
        </w:rPr>
        <w:t>[10]</w:t>
      </w:r>
      <w:r w:rsidRPr="001A5D12">
        <w:rPr>
          <w:rFonts w:ascii="Times New Roman" w:hAnsi="Times New Roman" w:cs="Times New Roman"/>
          <w:noProof/>
          <w:sz w:val="24"/>
          <w:szCs w:val="24"/>
        </w:rPr>
        <w:tab/>
        <w:t>“Visual Paradigm - Leading UML, BPMN, EA, Agile and Project Management Software.” [Online]. Available: https://www.visual-paradigm.com.</w:t>
      </w:r>
      <w:r w:rsidR="00821F96">
        <w:rPr>
          <w:rFonts w:ascii="Times New Roman" w:hAnsi="Times New Roman" w:cs="Times New Roman"/>
          <w:noProof/>
          <w:sz w:val="24"/>
        </w:rPr>
        <w:t xml:space="preserve"> </w:t>
      </w:r>
    </w:p>
    <w:p w:rsidR="00821F96" w:rsidRDefault="00821F96" w:rsidP="00F558A1">
      <w:pPr>
        <w:widowControl w:val="0"/>
        <w:autoSpaceDE w:val="0"/>
        <w:autoSpaceDN w:val="0"/>
        <w:adjustRightInd w:val="0"/>
        <w:spacing w:after="0" w:line="360" w:lineRule="auto"/>
        <w:ind w:left="640" w:hanging="640"/>
        <w:rPr>
          <w:rFonts w:ascii="Times New Roman" w:hAnsi="Times New Roman" w:cs="Times New Roman"/>
          <w:noProof/>
          <w:sz w:val="24"/>
        </w:rPr>
      </w:pPr>
    </w:p>
    <w:p w:rsidR="00821F96" w:rsidRDefault="00821F96" w:rsidP="00F558A1">
      <w:pPr>
        <w:widowControl w:val="0"/>
        <w:autoSpaceDE w:val="0"/>
        <w:autoSpaceDN w:val="0"/>
        <w:adjustRightInd w:val="0"/>
        <w:spacing w:after="0" w:line="360" w:lineRule="auto"/>
        <w:ind w:left="640" w:hanging="640"/>
        <w:rPr>
          <w:rFonts w:ascii="Times New Roman" w:hAnsi="Times New Roman" w:cs="Times New Roman"/>
          <w:noProof/>
          <w:sz w:val="24"/>
        </w:rPr>
      </w:pPr>
    </w:p>
    <w:p w:rsidR="00821F96" w:rsidRDefault="00821F96" w:rsidP="00F558A1">
      <w:pPr>
        <w:widowControl w:val="0"/>
        <w:autoSpaceDE w:val="0"/>
        <w:autoSpaceDN w:val="0"/>
        <w:adjustRightInd w:val="0"/>
        <w:spacing w:after="0" w:line="360" w:lineRule="auto"/>
        <w:ind w:left="640" w:hanging="640"/>
        <w:rPr>
          <w:rFonts w:ascii="Times New Roman" w:hAnsi="Times New Roman" w:cs="Times New Roman"/>
          <w:noProof/>
          <w:sz w:val="24"/>
        </w:rPr>
      </w:pPr>
    </w:p>
    <w:p w:rsidR="00821F96" w:rsidRDefault="00821F96" w:rsidP="00F558A1">
      <w:pPr>
        <w:widowControl w:val="0"/>
        <w:autoSpaceDE w:val="0"/>
        <w:autoSpaceDN w:val="0"/>
        <w:adjustRightInd w:val="0"/>
        <w:spacing w:after="0" w:line="360" w:lineRule="auto"/>
        <w:ind w:left="640" w:hanging="640"/>
        <w:rPr>
          <w:rFonts w:ascii="Times New Roman" w:hAnsi="Times New Roman" w:cs="Times New Roman"/>
          <w:noProof/>
          <w:sz w:val="24"/>
        </w:rPr>
      </w:pPr>
    </w:p>
    <w:p w:rsidR="00821F96" w:rsidRDefault="00821F96" w:rsidP="00F558A1">
      <w:pPr>
        <w:widowControl w:val="0"/>
        <w:autoSpaceDE w:val="0"/>
        <w:autoSpaceDN w:val="0"/>
        <w:adjustRightInd w:val="0"/>
        <w:spacing w:after="0" w:line="360" w:lineRule="auto"/>
        <w:ind w:left="640" w:hanging="640"/>
        <w:rPr>
          <w:rFonts w:ascii="Times New Roman" w:hAnsi="Times New Roman" w:cs="Times New Roman"/>
          <w:noProof/>
          <w:sz w:val="24"/>
        </w:rPr>
      </w:pPr>
    </w:p>
    <w:p w:rsidR="00821F96" w:rsidRPr="001A5D12" w:rsidRDefault="00821F96" w:rsidP="00F558A1">
      <w:pPr>
        <w:widowControl w:val="0"/>
        <w:autoSpaceDE w:val="0"/>
        <w:autoSpaceDN w:val="0"/>
        <w:adjustRightInd w:val="0"/>
        <w:spacing w:after="0" w:line="360" w:lineRule="auto"/>
        <w:ind w:left="640" w:hanging="640"/>
        <w:rPr>
          <w:rFonts w:ascii="Times New Roman" w:hAnsi="Times New Roman" w:cs="Times New Roman"/>
          <w:noProof/>
          <w:sz w:val="24"/>
        </w:rPr>
      </w:pPr>
    </w:p>
    <w:p w:rsidR="00821F96" w:rsidRPr="00821F96" w:rsidRDefault="00F558A1" w:rsidP="00821F96">
      <w:pPr>
        <w:spacing w:line="360" w:lineRule="auto"/>
        <w:rPr>
          <w:rFonts w:asciiTheme="majorBidi" w:hAnsiTheme="majorBidi" w:cstheme="majorBidi"/>
          <w:sz w:val="24"/>
          <w:szCs w:val="24"/>
        </w:rPr>
      </w:pPr>
      <w:r>
        <w:rPr>
          <w:rFonts w:ascii="Georgia" w:eastAsia="Times New Roman" w:hAnsi="Georgia" w:cs="Georgia"/>
          <w:b/>
          <w:color w:val="000000"/>
          <w:sz w:val="28"/>
          <w:szCs w:val="28"/>
        </w:rPr>
        <w:fldChar w:fldCharType="end"/>
      </w:r>
      <w:r w:rsidR="00821F96" w:rsidRPr="00821F96">
        <w:rPr>
          <w:rFonts w:asciiTheme="majorBidi" w:hAnsiTheme="majorBidi" w:cstheme="majorBidi"/>
          <w:sz w:val="24"/>
          <w:szCs w:val="24"/>
        </w:rPr>
        <w:t>[11] Questionnaire in English: https://docs.google.com/forms/d/e/1FAIpQLSc1HIm7Pw_QYTJaqoGfu5wsg0mkxOeNw96oCIuhiw0gGSaGDA/viewform?c=0&amp;w=1</w:t>
      </w:r>
    </w:p>
    <w:p w:rsidR="00F558A1" w:rsidRPr="00821F96" w:rsidRDefault="00821F96" w:rsidP="00821F96">
      <w:pPr>
        <w:spacing w:line="360" w:lineRule="auto"/>
        <w:rPr>
          <w:rFonts w:ascii="Times New Roman" w:hAnsi="Times New Roman" w:cs="Times New Roman"/>
          <w:sz w:val="24"/>
          <w:szCs w:val="24"/>
        </w:rPr>
      </w:pPr>
      <w:r w:rsidRPr="00821F96">
        <w:rPr>
          <w:rFonts w:ascii="Times New Roman" w:hAnsi="Times New Roman" w:cs="Times New Roman"/>
          <w:sz w:val="24"/>
          <w:szCs w:val="24"/>
        </w:rPr>
        <w:t>[12] Questionnaire in Arabic: https://docs.google.com/forms/d/e/1FAIpQLScMZdhOYg4K5b-GWa_J13-w37xDvWfC5qF0gqyy8fVE_Ce_KQ/viewform</w:t>
      </w:r>
    </w:p>
    <w:p w:rsidR="00F558A1" w:rsidRDefault="00F558A1" w:rsidP="00F558A1">
      <w:pPr>
        <w:jc w:val="center"/>
        <w:rPr>
          <w:lang w:bidi="ar-SY"/>
        </w:rPr>
      </w:pPr>
    </w:p>
    <w:p w:rsidR="00CC33B7" w:rsidRDefault="00CC33B7" w:rsidP="00F558A1">
      <w:pPr>
        <w:rPr>
          <w:lang w:bidi="ar-SY"/>
        </w:rPr>
      </w:pPr>
    </w:p>
    <w:sectPr w:rsidR="00CC33B7" w:rsidSect="00670456">
      <w:footerReference w:type="default" r:id="rId65"/>
      <w:pgSz w:w="12240" w:h="15840"/>
      <w:pgMar w:top="1440" w:right="1800" w:bottom="1440" w:left="1800" w:header="708" w:footer="708" w:gutter="0"/>
      <w:pgBorders>
        <w:top w:val="single" w:sz="4" w:space="11" w:color="00000A"/>
        <w:left w:val="single" w:sz="4" w:space="31" w:color="00000A"/>
        <w:bottom w:val="single" w:sz="4" w:space="11" w:color="00000A"/>
        <w:right w:val="single" w:sz="4" w:space="31" w:color="00000A"/>
      </w:pgBorders>
      <w:pgNumType w:start="1"/>
      <w:cols w:space="72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4764" w:rsidRDefault="00274764">
      <w:pPr>
        <w:spacing w:after="0" w:line="240" w:lineRule="auto"/>
      </w:pPr>
      <w:r>
        <w:separator/>
      </w:r>
    </w:p>
  </w:endnote>
  <w:endnote w:type="continuationSeparator" w:id="0">
    <w:p w:rsidR="00274764" w:rsidRDefault="00274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20B0604020202020204"/>
    <w:charset w:val="00"/>
    <w:family w:val="roman"/>
    <w:pitch w:val="default"/>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OpenSymbol">
    <w:altName w:val="Arial Unicode MS"/>
    <w:panose1 w:val="020B0604020202020204"/>
    <w:charset w:val="02"/>
    <w:family w:val="auto"/>
    <w:pitch w:val="default"/>
  </w:font>
  <w:font w:name="Liberation Sans">
    <w:altName w:val="Arial"/>
    <w:panose1 w:val="020B0604020202020204"/>
    <w:charset w:val="01"/>
    <w:family w:val="roman"/>
    <w:pitch w:val="variable"/>
  </w:font>
  <w:font w:name="Droid Sans Fallback">
    <w:panose1 w:val="020B0604020202020204"/>
    <w:charset w:val="01"/>
    <w:family w:val="auto"/>
    <w:pitch w:val="variable"/>
  </w:font>
  <w:font w:name="FreeSans">
    <w:altName w:val="Times New Roman"/>
    <w:panose1 w:val="020B0604020202020204"/>
    <w:charset w:val="01"/>
    <w:family w:val="roman"/>
    <w:pitch w:val="variable"/>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DFKai-SB">
    <w:panose1 w:val="020B0604020202020204"/>
    <w:charset w:val="88"/>
    <w:family w:val="script"/>
    <w:pitch w:val="fixed"/>
    <w:sig w:usb0="00000003" w:usb1="080E0000" w:usb2="00000016" w:usb3="00000000" w:csb0="00100001" w:csb1="00000000"/>
  </w:font>
  <w:font w:name="Algerian">
    <w:panose1 w:val="04020705040A02060702"/>
    <w:charset w:val="00"/>
    <w:family w:val="decorative"/>
    <w:pitch w:val="variable"/>
    <w:sig w:usb0="00000003" w:usb1="00000000" w:usb2="00000000" w:usb3="00000000" w:csb0="00000001" w:csb1="00000000"/>
  </w:font>
  <w:font w:name="Droid Sans">
    <w:altName w:val="Franklin Gothic Medium Cond"/>
    <w:panose1 w:val="020B0604020202020204"/>
    <w:charset w:val="00"/>
    <w:family w:val="swiss"/>
    <w:pitch w:val="variable"/>
    <w:sig w:usb0="A00002AF" w:usb1="4000205B" w:usb2="00000028" w:usb3="00000000" w:csb0="0000009F" w:csb1="00000000"/>
  </w:font>
  <w:font w:name="Liberation Serif">
    <w:altName w:val="Times New Roman"/>
    <w:panose1 w:val="020B0604020202020204"/>
    <w:charset w:val="01"/>
    <w:family w:val="roman"/>
    <w:pitch w:val="variable"/>
  </w:font>
  <w:font w:name="DejaVuSans-Bold">
    <w:altName w:val="Times New Roman"/>
    <w:panose1 w:val="020B0604020202020204"/>
    <w:charset w:val="00"/>
    <w:family w:val="auto"/>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iberationSerif">
    <w:altName w:val="Times New Roman"/>
    <w:panose1 w:val="020B0604020202020204"/>
    <w:charset w:val="00"/>
    <w:family w:val="auto"/>
    <w:pitch w:val="default"/>
    <w:sig w:usb0="00000003" w:usb1="00000000" w:usb2="00000000" w:usb3="00000000" w:csb0="00000001" w:csb1="00000000"/>
  </w:font>
  <w:font w:name="TimesNewRomanPSMT">
    <w:altName w:val="Times New Roman"/>
    <w:panose1 w:val="020B0604020202020204"/>
    <w:charset w:val="B2"/>
    <w:family w:val="auto"/>
    <w:pitch w:val="default"/>
    <w:sig w:usb0="00002000" w:usb1="00000000" w:usb2="00000000" w:usb3="00000000" w:csb0="00000040" w:csb1="00000000"/>
  </w:font>
  <w:font w:name="TimesNewRomanPS-BoldMT">
    <w:altName w:val="Times New Roman"/>
    <w:panose1 w:val="020B0604020202020204"/>
    <w:charset w:val="00"/>
    <w:family w:val="swiss"/>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764" w:rsidRDefault="00274764" w:rsidP="008F34C1">
    <w:pPr>
      <w:pStyle w:val="a6"/>
      <w:jc w:val="center"/>
    </w:pPr>
    <w:r>
      <w:fldChar w:fldCharType="begin"/>
    </w:r>
    <w:r w:rsidRPr="008F34C1">
      <w:instrText xml:space="preserve"> PAGE </w:instrText>
    </w:r>
    <w:r>
      <w:fldChar w:fldCharType="separate"/>
    </w:r>
    <w:r w:rsidR="0078545D">
      <w:rPr>
        <w:noProof/>
      </w:rPr>
      <w:t>x</w:t>
    </w:r>
    <w:r>
      <w:fldChar w:fldCharType="end"/>
    </w:r>
  </w:p>
  <w:p w:rsidR="00274764" w:rsidRDefault="00274764">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764" w:rsidRDefault="00274764">
    <w:pPr>
      <w:pStyle w:val="a6"/>
      <w:jc w:val="center"/>
    </w:pPr>
    <w:r>
      <w:fldChar w:fldCharType="begin"/>
    </w:r>
    <w:r w:rsidRPr="00670456">
      <w:instrText xml:space="preserve"> PAGE </w:instrText>
    </w:r>
    <w:r>
      <w:fldChar w:fldCharType="separate"/>
    </w:r>
    <w:r w:rsidR="0078545D">
      <w:rPr>
        <w:noProof/>
      </w:rPr>
      <w:t>10</w:t>
    </w:r>
    <w:r>
      <w:fldChar w:fldCharType="end"/>
    </w:r>
  </w:p>
  <w:p w:rsidR="00274764" w:rsidRDefault="0027476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4764" w:rsidRDefault="00274764">
      <w:pPr>
        <w:spacing w:after="0" w:line="240" w:lineRule="auto"/>
      </w:pPr>
      <w:r>
        <w:separator/>
      </w:r>
    </w:p>
  </w:footnote>
  <w:footnote w:type="continuationSeparator" w:id="0">
    <w:p w:rsidR="00274764" w:rsidRDefault="002747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764" w:rsidRDefault="00274764">
    <w:pPr>
      <w:pStyle w:val="a6"/>
      <w:jc w:val="center"/>
      <w:rPr>
        <w:b/>
        <w:bCs/>
        <w:sz w:val="24"/>
        <w:szCs w:val="24"/>
      </w:rPr>
    </w:pPr>
    <w:r>
      <w:rPr>
        <w:noProof/>
      </w:rPr>
      <w:drawing>
        <wp:anchor distT="0" distB="0" distL="114300" distR="114300" simplePos="0" relativeHeight="251659264" behindDoc="0" locked="0" layoutInCell="1" allowOverlap="1" wp14:anchorId="6B961AA4" wp14:editId="7888ECC0">
          <wp:simplePos x="0" y="0"/>
          <wp:positionH relativeFrom="margin">
            <wp:posOffset>4463415</wp:posOffset>
          </wp:positionH>
          <wp:positionV relativeFrom="paragraph">
            <wp:posOffset>-60960</wp:posOffset>
          </wp:positionV>
          <wp:extent cx="808355" cy="847725"/>
          <wp:effectExtent l="0" t="0" r="0" b="9525"/>
          <wp:wrapNone/>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8355" cy="84772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Pr>
        <w:rFonts w:cs="Times New Roman"/>
        <w:rtl/>
      </w:rPr>
      <w:t>بسم الله الرحمن الرحي</w:t>
    </w:r>
    <w:r>
      <w:rPr>
        <w:rFonts w:cs="Times New Roman" w:hint="cs"/>
        <w:rtl/>
      </w:rPr>
      <w:t xml:space="preserve">م </w:t>
    </w:r>
  </w:p>
  <w:p w:rsidR="00274764" w:rsidRDefault="00274764">
    <w:pPr>
      <w:pStyle w:val="a6"/>
      <w:rPr>
        <w:b/>
        <w:bCs/>
      </w:rPr>
    </w:pPr>
    <w:r>
      <w:rPr>
        <w:b/>
        <w:bCs/>
        <w:sz w:val="24"/>
        <w:szCs w:val="24"/>
      </w:rPr>
      <w:t>Kingdom of Saudi Arabia</w:t>
    </w:r>
    <w:r>
      <w:rPr>
        <w:b/>
        <w:bCs/>
      </w:rPr>
      <w:tab/>
    </w:r>
    <w:r>
      <w:rPr>
        <w:rFonts w:cs="Times New Roman"/>
        <w:b/>
        <w:bCs/>
        <w:sz w:val="24"/>
        <w:szCs w:val="24"/>
        <w:rtl/>
      </w:rPr>
      <w:t>المملكة العربية السعودية</w:t>
    </w:r>
  </w:p>
  <w:p w:rsidR="00274764" w:rsidRDefault="00274764" w:rsidP="00B51071">
    <w:pPr>
      <w:pStyle w:val="a6"/>
      <w:jc w:val="both"/>
      <w:rPr>
        <w:rFonts w:ascii="Times New Roman" w:eastAsia="DFKai-SB" w:hAnsi="Times New Roman" w:cs="Times New Roman"/>
        <w:b/>
        <w:bCs/>
        <w:i/>
        <w:iCs/>
        <w:sz w:val="32"/>
        <w:szCs w:val="32"/>
      </w:rPr>
    </w:pPr>
    <w:r>
      <w:rPr>
        <w:b/>
        <w:bCs/>
      </w:rPr>
      <w:t xml:space="preserve">Ministry of Higher Education                       </w:t>
    </w:r>
    <w:r>
      <w:rPr>
        <w:rFonts w:cs="Times New Roman"/>
        <w:b/>
        <w:bCs/>
        <w:rtl/>
      </w:rPr>
      <w:t>وزارة التعليم العال</w:t>
    </w:r>
    <w:r>
      <w:rPr>
        <w:rFonts w:cs="Times New Roman" w:hint="cs"/>
        <w:b/>
        <w:bCs/>
        <w:rtl/>
      </w:rPr>
      <w:t>ي</w:t>
    </w:r>
  </w:p>
  <w:p w:rsidR="00274764" w:rsidRDefault="00274764" w:rsidP="00B51071">
    <w:pPr>
      <w:pStyle w:val="a6"/>
    </w:pPr>
    <w:r>
      <w:rPr>
        <w:rFonts w:ascii="Times New Roman" w:eastAsia="DFKai-SB" w:hAnsi="Times New Roman" w:cs="Times New Roman"/>
        <w:b/>
        <w:bCs/>
        <w:i/>
        <w:iCs/>
        <w:sz w:val="32"/>
        <w:szCs w:val="32"/>
      </w:rPr>
      <w:t xml:space="preserve">Taif University    </w:t>
    </w:r>
    <w:r>
      <w:rPr>
        <w:b/>
        <w:bCs/>
      </w:rPr>
      <w:t xml:space="preserve">                                 </w:t>
    </w:r>
    <w:r>
      <w:rPr>
        <w:rFonts w:ascii="Algerian" w:hAnsi="Algerian" w:cs="Times New Roman"/>
        <w:b/>
        <w:bCs/>
        <w:rtl/>
      </w:rPr>
      <w:t>جامـعـة الطـائــ</w:t>
    </w:r>
    <w:r>
      <w:rPr>
        <w:rFonts w:ascii="Algerian" w:hAnsi="Algerian" w:cs="Times New Roman" w:hint="cs"/>
        <w:b/>
        <w:bCs/>
        <w:rtl/>
      </w:rPr>
      <w:t>ف</w:t>
    </w:r>
    <w:r>
      <w:rPr>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Num2"/>
    <w:lvl w:ilvl="0">
      <w:start w:val="1"/>
      <w:numFmt w:val="bullet"/>
      <w:lvlText w:val=""/>
      <w:lvlJc w:val="left"/>
      <w:pPr>
        <w:tabs>
          <w:tab w:val="num" w:pos="644"/>
        </w:tabs>
        <w:ind w:left="644" w:hanging="360"/>
      </w:pPr>
      <w:rPr>
        <w:rFonts w:ascii="Symbol" w:hAnsi="Symbol"/>
      </w:rPr>
    </w:lvl>
    <w:lvl w:ilvl="1">
      <w:start w:val="1"/>
      <w:numFmt w:val="lowerLetter"/>
      <w:lvlText w:val="%2."/>
      <w:lvlJc w:val="left"/>
      <w:pPr>
        <w:tabs>
          <w:tab w:val="num" w:pos="1440"/>
        </w:tabs>
        <w:ind w:left="1440" w:hanging="360"/>
      </w:pPr>
    </w:lvl>
    <w:lvl w:ilvl="2">
      <w:start w:val="1"/>
      <w:numFmt w:val="bullet"/>
      <w:lvlText w:val=""/>
      <w:lvlJc w:val="left"/>
      <w:pPr>
        <w:tabs>
          <w:tab w:val="num" w:pos="2340"/>
        </w:tabs>
        <w:ind w:left="2340" w:hanging="360"/>
      </w:pPr>
      <w:rPr>
        <w:rFonts w:ascii="Symbol" w:hAnsi="Symbol"/>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0003"/>
    <w:multiLevelType w:val="multilevel"/>
    <w:tmpl w:val="00000003"/>
    <w:name w:val="WWNum3"/>
    <w:lvl w:ilvl="0">
      <w:start w:val="1"/>
      <w:numFmt w:val="bullet"/>
      <w:lvlText w:val=""/>
      <w:lvlJc w:val="left"/>
      <w:pPr>
        <w:tabs>
          <w:tab w:val="num" w:pos="-721"/>
        </w:tabs>
        <w:ind w:left="643" w:hanging="360"/>
      </w:pPr>
      <w:rPr>
        <w:rFonts w:ascii="Symbol" w:hAnsi="Symbol"/>
      </w:rPr>
    </w:lvl>
    <w:lvl w:ilvl="1">
      <w:start w:val="1"/>
      <w:numFmt w:val="bullet"/>
      <w:lvlText w:val="o"/>
      <w:lvlJc w:val="left"/>
      <w:pPr>
        <w:tabs>
          <w:tab w:val="num" w:pos="-721"/>
        </w:tabs>
        <w:ind w:left="1363" w:hanging="360"/>
      </w:pPr>
      <w:rPr>
        <w:rFonts w:ascii="Courier New" w:hAnsi="Courier New" w:cs="Courier New"/>
      </w:rPr>
    </w:lvl>
    <w:lvl w:ilvl="2">
      <w:start w:val="1"/>
      <w:numFmt w:val="bullet"/>
      <w:lvlText w:val=""/>
      <w:lvlJc w:val="left"/>
      <w:pPr>
        <w:tabs>
          <w:tab w:val="num" w:pos="-721"/>
        </w:tabs>
        <w:ind w:left="2083" w:hanging="360"/>
      </w:pPr>
      <w:rPr>
        <w:rFonts w:ascii="Wingdings" w:hAnsi="Wingdings"/>
      </w:rPr>
    </w:lvl>
    <w:lvl w:ilvl="3">
      <w:start w:val="1"/>
      <w:numFmt w:val="bullet"/>
      <w:lvlText w:val=""/>
      <w:lvlJc w:val="left"/>
      <w:pPr>
        <w:tabs>
          <w:tab w:val="num" w:pos="-721"/>
        </w:tabs>
        <w:ind w:left="2803" w:hanging="360"/>
      </w:pPr>
      <w:rPr>
        <w:rFonts w:ascii="Symbol" w:hAnsi="Symbol"/>
      </w:rPr>
    </w:lvl>
    <w:lvl w:ilvl="4">
      <w:start w:val="1"/>
      <w:numFmt w:val="bullet"/>
      <w:lvlText w:val="o"/>
      <w:lvlJc w:val="left"/>
      <w:pPr>
        <w:tabs>
          <w:tab w:val="num" w:pos="-721"/>
        </w:tabs>
        <w:ind w:left="3523" w:hanging="360"/>
      </w:pPr>
      <w:rPr>
        <w:rFonts w:ascii="Courier New" w:hAnsi="Courier New" w:cs="Courier New"/>
      </w:rPr>
    </w:lvl>
    <w:lvl w:ilvl="5">
      <w:start w:val="1"/>
      <w:numFmt w:val="bullet"/>
      <w:lvlText w:val=""/>
      <w:lvlJc w:val="left"/>
      <w:pPr>
        <w:tabs>
          <w:tab w:val="num" w:pos="-721"/>
        </w:tabs>
        <w:ind w:left="4243" w:hanging="360"/>
      </w:pPr>
      <w:rPr>
        <w:rFonts w:ascii="Wingdings" w:hAnsi="Wingdings"/>
      </w:rPr>
    </w:lvl>
    <w:lvl w:ilvl="6">
      <w:start w:val="1"/>
      <w:numFmt w:val="bullet"/>
      <w:lvlText w:val=""/>
      <w:lvlJc w:val="left"/>
      <w:pPr>
        <w:tabs>
          <w:tab w:val="num" w:pos="-721"/>
        </w:tabs>
        <w:ind w:left="4963" w:hanging="360"/>
      </w:pPr>
      <w:rPr>
        <w:rFonts w:ascii="Symbol" w:hAnsi="Symbol"/>
      </w:rPr>
    </w:lvl>
    <w:lvl w:ilvl="7">
      <w:start w:val="1"/>
      <w:numFmt w:val="bullet"/>
      <w:lvlText w:val="o"/>
      <w:lvlJc w:val="left"/>
      <w:pPr>
        <w:tabs>
          <w:tab w:val="num" w:pos="-721"/>
        </w:tabs>
        <w:ind w:left="5683" w:hanging="360"/>
      </w:pPr>
      <w:rPr>
        <w:rFonts w:ascii="Courier New" w:hAnsi="Courier New" w:cs="Courier New"/>
      </w:rPr>
    </w:lvl>
    <w:lvl w:ilvl="8">
      <w:start w:val="1"/>
      <w:numFmt w:val="bullet"/>
      <w:lvlText w:val=""/>
      <w:lvlJc w:val="left"/>
      <w:pPr>
        <w:tabs>
          <w:tab w:val="num" w:pos="-721"/>
        </w:tabs>
        <w:ind w:left="6403" w:hanging="360"/>
      </w:pPr>
      <w:rPr>
        <w:rFonts w:ascii="Wingdings" w:hAnsi="Wingdings"/>
      </w:rPr>
    </w:lvl>
  </w:abstractNum>
  <w:abstractNum w:abstractNumId="2" w15:restartNumberingAfterBreak="0">
    <w:nsid w:val="00000005"/>
    <w:multiLevelType w:val="multilevel"/>
    <w:tmpl w:val="00000005"/>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75C76FA"/>
    <w:multiLevelType w:val="hybridMultilevel"/>
    <w:tmpl w:val="446C3CB4"/>
    <w:styleLink w:val="3"/>
    <w:lvl w:ilvl="0" w:tplc="11C8AAD2">
      <w:start w:val="1"/>
      <w:numFmt w:val="decimal"/>
      <w:lvlText w:val="%1."/>
      <w:lvlJc w:val="left"/>
      <w:pPr>
        <w:tabs>
          <w:tab w:val="left" w:pos="36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5AC67B0">
      <w:start w:val="1"/>
      <w:numFmt w:val="decimal"/>
      <w:lvlText w:val="%2."/>
      <w:lvlJc w:val="left"/>
      <w:pPr>
        <w:tabs>
          <w:tab w:val="left" w:pos="36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3CC9266">
      <w:start w:val="1"/>
      <w:numFmt w:val="decimal"/>
      <w:lvlText w:val="%3."/>
      <w:lvlJc w:val="left"/>
      <w:pPr>
        <w:tabs>
          <w:tab w:val="left" w:pos="36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CA98A03C">
      <w:start w:val="1"/>
      <w:numFmt w:val="decimal"/>
      <w:lvlText w:val="%4."/>
      <w:lvlJc w:val="left"/>
      <w:pPr>
        <w:tabs>
          <w:tab w:val="left" w:pos="36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DEEABD8">
      <w:start w:val="1"/>
      <w:numFmt w:val="decimal"/>
      <w:lvlText w:val="%5."/>
      <w:lvlJc w:val="left"/>
      <w:pPr>
        <w:tabs>
          <w:tab w:val="left" w:pos="36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402853A">
      <w:start w:val="1"/>
      <w:numFmt w:val="decimal"/>
      <w:lvlText w:val="%6."/>
      <w:lvlJc w:val="left"/>
      <w:pPr>
        <w:tabs>
          <w:tab w:val="left" w:pos="36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01CDAA0">
      <w:start w:val="1"/>
      <w:numFmt w:val="decimal"/>
      <w:lvlText w:val="%7."/>
      <w:lvlJc w:val="left"/>
      <w:pPr>
        <w:tabs>
          <w:tab w:val="left" w:pos="36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E6436A4">
      <w:start w:val="1"/>
      <w:numFmt w:val="decimal"/>
      <w:lvlText w:val="%8."/>
      <w:lvlJc w:val="left"/>
      <w:pPr>
        <w:tabs>
          <w:tab w:val="left" w:pos="36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E0E1C9A">
      <w:start w:val="1"/>
      <w:numFmt w:val="decimal"/>
      <w:lvlText w:val="%9."/>
      <w:lvlJc w:val="left"/>
      <w:pPr>
        <w:tabs>
          <w:tab w:val="left" w:pos="360"/>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7697414"/>
    <w:multiLevelType w:val="hybridMultilevel"/>
    <w:tmpl w:val="E2B01678"/>
    <w:lvl w:ilvl="0" w:tplc="A75CDF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861D6C"/>
    <w:multiLevelType w:val="hybridMultilevel"/>
    <w:tmpl w:val="BDCCE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C0E9F"/>
    <w:multiLevelType w:val="multilevel"/>
    <w:tmpl w:val="293E8A28"/>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4"/>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5C71733"/>
    <w:multiLevelType w:val="hybridMultilevel"/>
    <w:tmpl w:val="90CEBE38"/>
    <w:numStyleLink w:val="2"/>
  </w:abstractNum>
  <w:abstractNum w:abstractNumId="8" w15:restartNumberingAfterBreak="0">
    <w:nsid w:val="19E77964"/>
    <w:multiLevelType w:val="hybridMultilevel"/>
    <w:tmpl w:val="BC92E7A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9" w15:restartNumberingAfterBreak="0">
    <w:nsid w:val="1D017008"/>
    <w:multiLevelType w:val="hybridMultilevel"/>
    <w:tmpl w:val="5562F01A"/>
    <w:numStyleLink w:val="1"/>
  </w:abstractNum>
  <w:abstractNum w:abstractNumId="10" w15:restartNumberingAfterBreak="0">
    <w:nsid w:val="202A251C"/>
    <w:multiLevelType w:val="multilevel"/>
    <w:tmpl w:val="B55282E2"/>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56F456C"/>
    <w:multiLevelType w:val="multilevel"/>
    <w:tmpl w:val="F51E12B4"/>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C073FC6"/>
    <w:multiLevelType w:val="hybridMultilevel"/>
    <w:tmpl w:val="90CEBE38"/>
    <w:styleLink w:val="2"/>
    <w:lvl w:ilvl="0" w:tplc="0DFCD70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658300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53CB196">
      <w:start w:val="1"/>
      <w:numFmt w:val="lowerRoman"/>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438CA6F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2D4E3C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7308B80">
      <w:start w:val="1"/>
      <w:numFmt w:val="lowerRoman"/>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29D428C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3AEF04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B3A3D70">
      <w:start w:val="1"/>
      <w:numFmt w:val="lowerRoman"/>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F0A3C5F"/>
    <w:multiLevelType w:val="hybridMultilevel"/>
    <w:tmpl w:val="E2B01678"/>
    <w:lvl w:ilvl="0" w:tplc="A75CDF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463177"/>
    <w:multiLevelType w:val="hybridMultilevel"/>
    <w:tmpl w:val="E2B01678"/>
    <w:lvl w:ilvl="0" w:tplc="A75CDF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FC53A9"/>
    <w:multiLevelType w:val="hybridMultilevel"/>
    <w:tmpl w:val="A0627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FF4361"/>
    <w:multiLevelType w:val="hybridMultilevel"/>
    <w:tmpl w:val="4C641FF0"/>
    <w:lvl w:ilvl="0" w:tplc="A75CDF4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BB42573"/>
    <w:multiLevelType w:val="hybridMultilevel"/>
    <w:tmpl w:val="4C641FF0"/>
    <w:lvl w:ilvl="0" w:tplc="A75CDF4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A130D91"/>
    <w:multiLevelType w:val="hybridMultilevel"/>
    <w:tmpl w:val="4C641FF0"/>
    <w:lvl w:ilvl="0" w:tplc="A75CDF4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A3A5D7C"/>
    <w:multiLevelType w:val="hybridMultilevel"/>
    <w:tmpl w:val="EF229394"/>
    <w:lvl w:ilvl="0" w:tplc="224E7828">
      <w:start w:val="1"/>
      <w:numFmt w:val="bullet"/>
      <w:lvlText w:val="o"/>
      <w:lvlJc w:val="left"/>
      <w:pPr>
        <w:ind w:left="720" w:hanging="360"/>
      </w:pPr>
      <w:rPr>
        <w:rFonts w:ascii="Courier New" w:hAnsi="Courier New" w:cs="Courier New" w:hint="default"/>
        <w:sz w:val="44"/>
        <w:szCs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025666"/>
    <w:multiLevelType w:val="multilevel"/>
    <w:tmpl w:val="AB34875C"/>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E3D3A7F"/>
    <w:multiLevelType w:val="hybridMultilevel"/>
    <w:tmpl w:val="387671F4"/>
    <w:lvl w:ilvl="0" w:tplc="FCB2D794">
      <w:start w:val="1"/>
      <w:numFmt w:val="bullet"/>
      <w:lvlText w:val="o"/>
      <w:lvlJc w:val="left"/>
      <w:pPr>
        <w:ind w:left="720" w:hanging="360"/>
      </w:pPr>
      <w:rPr>
        <w:rFonts w:ascii="Courier New" w:hAnsi="Courier New" w:cs="Courier New" w:hint="default"/>
        <w:sz w:val="44"/>
        <w:szCs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3F74BE"/>
    <w:multiLevelType w:val="multilevel"/>
    <w:tmpl w:val="C62880E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53756A37"/>
    <w:multiLevelType w:val="hybridMultilevel"/>
    <w:tmpl w:val="8C7CDB08"/>
    <w:lvl w:ilvl="0" w:tplc="75604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E70D23"/>
    <w:multiLevelType w:val="hybridMultilevel"/>
    <w:tmpl w:val="5AB2C2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D373E73"/>
    <w:multiLevelType w:val="hybridMultilevel"/>
    <w:tmpl w:val="4C641FF0"/>
    <w:lvl w:ilvl="0" w:tplc="A75CDF4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DCB7B73"/>
    <w:multiLevelType w:val="hybridMultilevel"/>
    <w:tmpl w:val="B9B60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A76502"/>
    <w:multiLevelType w:val="hybridMultilevel"/>
    <w:tmpl w:val="3A541864"/>
    <w:lvl w:ilvl="0" w:tplc="3488CEC6">
      <w:start w:val="1"/>
      <w:numFmt w:val="bullet"/>
      <w:lvlText w:val="o"/>
      <w:lvlJc w:val="left"/>
      <w:pPr>
        <w:ind w:left="720" w:hanging="360"/>
      </w:pPr>
      <w:rPr>
        <w:rFonts w:ascii="Courier New" w:hAnsi="Courier New" w:cs="Courier New" w:hint="default"/>
        <w:sz w:val="44"/>
        <w:szCs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152AC0"/>
    <w:multiLevelType w:val="hybridMultilevel"/>
    <w:tmpl w:val="4C641FF0"/>
    <w:lvl w:ilvl="0" w:tplc="A75CDF4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66575750"/>
    <w:multiLevelType w:val="hybridMultilevel"/>
    <w:tmpl w:val="446C3CB4"/>
    <w:numStyleLink w:val="3"/>
  </w:abstractNum>
  <w:abstractNum w:abstractNumId="30" w15:restartNumberingAfterBreak="0">
    <w:nsid w:val="6CB705DA"/>
    <w:multiLevelType w:val="hybridMultilevel"/>
    <w:tmpl w:val="5562F01A"/>
    <w:styleLink w:val="1"/>
    <w:lvl w:ilvl="0" w:tplc="DF5C57F2">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5700FED0">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3E89732">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04AECFE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1A1E471C">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59441EF4">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C8E81546">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A63E27D0">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ACFE3922">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7A94486A"/>
    <w:multiLevelType w:val="hybridMultilevel"/>
    <w:tmpl w:val="E2B01678"/>
    <w:lvl w:ilvl="0" w:tplc="A75CDF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8"/>
  </w:num>
  <w:num w:numId="4">
    <w:abstractNumId w:val="15"/>
  </w:num>
  <w:num w:numId="5">
    <w:abstractNumId w:val="5"/>
  </w:num>
  <w:num w:numId="6">
    <w:abstractNumId w:val="30"/>
  </w:num>
  <w:num w:numId="7">
    <w:abstractNumId w:val="9"/>
  </w:num>
  <w:num w:numId="8">
    <w:abstractNumId w:val="12"/>
  </w:num>
  <w:num w:numId="9">
    <w:abstractNumId w:val="7"/>
  </w:num>
  <w:num w:numId="10">
    <w:abstractNumId w:val="7"/>
    <w:lvlOverride w:ilvl="0">
      <w:startOverride w:val="2"/>
    </w:lvlOverride>
  </w:num>
  <w:num w:numId="11">
    <w:abstractNumId w:val="7"/>
    <w:lvlOverride w:ilvl="0">
      <w:startOverride w:val="3"/>
    </w:lvlOverride>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num>
  <w:num w:numId="14">
    <w:abstractNumId w:val="16"/>
  </w:num>
  <w:num w:numId="15">
    <w:abstractNumId w:val="18"/>
  </w:num>
  <w:num w:numId="16">
    <w:abstractNumId w:val="17"/>
  </w:num>
  <w:num w:numId="17">
    <w:abstractNumId w:val="14"/>
  </w:num>
  <w:num w:numId="18">
    <w:abstractNumId w:val="31"/>
  </w:num>
  <w:num w:numId="19">
    <w:abstractNumId w:val="13"/>
  </w:num>
  <w:num w:numId="20">
    <w:abstractNumId w:val="4"/>
  </w:num>
  <w:num w:numId="21">
    <w:abstractNumId w:val="11"/>
  </w:num>
  <w:num w:numId="22">
    <w:abstractNumId w:val="20"/>
  </w:num>
  <w:num w:numId="23">
    <w:abstractNumId w:val="24"/>
  </w:num>
  <w:num w:numId="24">
    <w:abstractNumId w:val="23"/>
  </w:num>
  <w:num w:numId="25">
    <w:abstractNumId w:val="3"/>
  </w:num>
  <w:num w:numId="26">
    <w:abstractNumId w:val="29"/>
  </w:num>
  <w:num w:numId="27">
    <w:abstractNumId w:val="19"/>
  </w:num>
  <w:num w:numId="28">
    <w:abstractNumId w:val="21"/>
  </w:num>
  <w:num w:numId="29">
    <w:abstractNumId w:val="27"/>
  </w:num>
  <w:num w:numId="30">
    <w:abstractNumId w:val="26"/>
  </w:num>
  <w:num w:numId="31">
    <w:abstractNumId w:val="10"/>
  </w:num>
  <w:num w:numId="32">
    <w:abstractNumId w:val="22"/>
  </w:num>
  <w:num w:numId="33">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7"/>
  <w:activeWritingStyle w:appName="MSWord" w:lang="ar-SA" w:vendorID="64" w:dllVersion="6" w:nlCheck="1" w:checkStyle="0"/>
  <w:activeWritingStyle w:appName="MSWord" w:lang="en-US" w:vendorID="64" w:dllVersion="6" w:nlCheck="1" w:checkStyle="1"/>
  <w:activeWritingStyle w:appName="MSWord" w:lang="en-SG" w:vendorID="64" w:dllVersion="6" w:nlCheck="1" w:checkStyle="1"/>
  <w:activeWritingStyle w:appName="MSWord" w:lang="en-CA" w:vendorID="64" w:dllVersion="6" w:nlCheck="1" w:checkStyle="1"/>
  <w:activeWritingStyle w:appName="MSWord" w:lang="en-GB" w:vendorID="64" w:dllVersion="6" w:nlCheck="1" w:checkStyle="1"/>
  <w:proofState w:spelling="clean"/>
  <w:defaultTabStop w:val="720"/>
  <w:characterSpacingControl w:val="doNotCompress"/>
  <w:hdrShapeDefaults>
    <o:shapedefaults v:ext="edit" spidmax="5120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989"/>
    <w:rsid w:val="00022184"/>
    <w:rsid w:val="000406F6"/>
    <w:rsid w:val="00042AAB"/>
    <w:rsid w:val="00063391"/>
    <w:rsid w:val="00086391"/>
    <w:rsid w:val="000F2BFE"/>
    <w:rsid w:val="00112BF9"/>
    <w:rsid w:val="001336B7"/>
    <w:rsid w:val="0019765B"/>
    <w:rsid w:val="001A2960"/>
    <w:rsid w:val="001B6811"/>
    <w:rsid w:val="00202219"/>
    <w:rsid w:val="002053BF"/>
    <w:rsid w:val="002324EE"/>
    <w:rsid w:val="00274764"/>
    <w:rsid w:val="00280B31"/>
    <w:rsid w:val="002B5DD2"/>
    <w:rsid w:val="002D5C82"/>
    <w:rsid w:val="00306615"/>
    <w:rsid w:val="00341326"/>
    <w:rsid w:val="003549D2"/>
    <w:rsid w:val="00382035"/>
    <w:rsid w:val="00383DB9"/>
    <w:rsid w:val="003A69E4"/>
    <w:rsid w:val="003C5ACB"/>
    <w:rsid w:val="003E5EE6"/>
    <w:rsid w:val="003F473B"/>
    <w:rsid w:val="00420049"/>
    <w:rsid w:val="004511D0"/>
    <w:rsid w:val="0045670C"/>
    <w:rsid w:val="00486350"/>
    <w:rsid w:val="004B3611"/>
    <w:rsid w:val="004D18DC"/>
    <w:rsid w:val="004F01F3"/>
    <w:rsid w:val="00570CDD"/>
    <w:rsid w:val="00595261"/>
    <w:rsid w:val="005A721D"/>
    <w:rsid w:val="005B27E5"/>
    <w:rsid w:val="005B7CB5"/>
    <w:rsid w:val="005E0D66"/>
    <w:rsid w:val="006038EC"/>
    <w:rsid w:val="006056A4"/>
    <w:rsid w:val="00620B45"/>
    <w:rsid w:val="00624DB3"/>
    <w:rsid w:val="00631707"/>
    <w:rsid w:val="00664583"/>
    <w:rsid w:val="00670456"/>
    <w:rsid w:val="00671F15"/>
    <w:rsid w:val="006A2D01"/>
    <w:rsid w:val="006A6118"/>
    <w:rsid w:val="006B0CB3"/>
    <w:rsid w:val="0071063C"/>
    <w:rsid w:val="00735444"/>
    <w:rsid w:val="007357CB"/>
    <w:rsid w:val="00765B58"/>
    <w:rsid w:val="00771578"/>
    <w:rsid w:val="0078545D"/>
    <w:rsid w:val="007D1FA2"/>
    <w:rsid w:val="007E3DD7"/>
    <w:rsid w:val="00813F97"/>
    <w:rsid w:val="00821F96"/>
    <w:rsid w:val="0082751F"/>
    <w:rsid w:val="00835128"/>
    <w:rsid w:val="00840A62"/>
    <w:rsid w:val="00892F2D"/>
    <w:rsid w:val="008A1625"/>
    <w:rsid w:val="008F34C1"/>
    <w:rsid w:val="009349A2"/>
    <w:rsid w:val="009616FE"/>
    <w:rsid w:val="00971924"/>
    <w:rsid w:val="009967E0"/>
    <w:rsid w:val="009A3CBF"/>
    <w:rsid w:val="009B2E55"/>
    <w:rsid w:val="009C28C6"/>
    <w:rsid w:val="009C63F6"/>
    <w:rsid w:val="009F4EF1"/>
    <w:rsid w:val="00A064AB"/>
    <w:rsid w:val="00A275BE"/>
    <w:rsid w:val="00A3175C"/>
    <w:rsid w:val="00A4348F"/>
    <w:rsid w:val="00A43B90"/>
    <w:rsid w:val="00A51DC0"/>
    <w:rsid w:val="00A76CE5"/>
    <w:rsid w:val="00A83B76"/>
    <w:rsid w:val="00A96CBC"/>
    <w:rsid w:val="00B51071"/>
    <w:rsid w:val="00BB39CE"/>
    <w:rsid w:val="00BD109B"/>
    <w:rsid w:val="00C111C1"/>
    <w:rsid w:val="00C13CBB"/>
    <w:rsid w:val="00C51805"/>
    <w:rsid w:val="00C51B1A"/>
    <w:rsid w:val="00C66131"/>
    <w:rsid w:val="00C844D5"/>
    <w:rsid w:val="00C91323"/>
    <w:rsid w:val="00C96A1D"/>
    <w:rsid w:val="00CC18A2"/>
    <w:rsid w:val="00CC33B7"/>
    <w:rsid w:val="00CE7806"/>
    <w:rsid w:val="00D349EC"/>
    <w:rsid w:val="00D71646"/>
    <w:rsid w:val="00D74ECC"/>
    <w:rsid w:val="00D802F9"/>
    <w:rsid w:val="00D97FAF"/>
    <w:rsid w:val="00DC0B18"/>
    <w:rsid w:val="00DE6989"/>
    <w:rsid w:val="00E967F3"/>
    <w:rsid w:val="00EC505D"/>
    <w:rsid w:val="00EF6E04"/>
    <w:rsid w:val="00F257F9"/>
    <w:rsid w:val="00F558A1"/>
    <w:rsid w:val="00F56C2E"/>
    <w:rsid w:val="00F777B8"/>
    <w:rsid w:val="00FE4536"/>
    <w:rsid w:val="00FF63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01"/>
    <o:shapelayout v:ext="edit">
      <o:idmap v:ext="edit" data="1"/>
    </o:shapelayout>
  </w:shapeDefaults>
  <w:decimalSymbol w:val="٫"/>
  <w:listSeparator w:val=";"/>
  <w15:chartTrackingRefBased/>
  <w15:docId w15:val="{3DF9D357-DE35-40D4-8FC6-EC92A5782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6989"/>
    <w:pPr>
      <w:suppressAutoHyphens/>
      <w:spacing w:after="200" w:line="276" w:lineRule="auto"/>
    </w:pPr>
    <w:rPr>
      <w:rFonts w:ascii="Calibri" w:eastAsia="Calibri" w:hAnsi="Calibri" w:cs="DejaVu Sans"/>
      <w:kern w:val="1"/>
    </w:rPr>
  </w:style>
  <w:style w:type="paragraph" w:styleId="10">
    <w:name w:val="heading 1"/>
    <w:basedOn w:val="a"/>
    <w:next w:val="a"/>
    <w:link w:val="1Char"/>
    <w:qFormat/>
    <w:rsid w:val="00DE6989"/>
    <w:pPr>
      <w:keepNext/>
      <w:spacing w:after="0" w:line="240" w:lineRule="auto"/>
      <w:jc w:val="center"/>
      <w:outlineLvl w:val="0"/>
    </w:pPr>
    <w:rPr>
      <w:rFonts w:ascii="Times New Roman" w:eastAsia="Times New Roman" w:hAnsi="Times New Roman" w:cs="Times New Roman"/>
      <w:sz w:val="24"/>
      <w:szCs w:val="20"/>
    </w:rPr>
  </w:style>
  <w:style w:type="paragraph" w:styleId="20">
    <w:name w:val="heading 2"/>
    <w:basedOn w:val="a"/>
    <w:next w:val="a"/>
    <w:link w:val="2Char"/>
    <w:uiPriority w:val="9"/>
    <w:unhideWhenUsed/>
    <w:qFormat/>
    <w:rsid w:val="00DE6989"/>
    <w:pPr>
      <w:keepNext/>
      <w:keepLines/>
      <w:suppressAutoHyphens w:val="0"/>
      <w:spacing w:before="40" w:after="0" w:line="259" w:lineRule="auto"/>
      <w:outlineLvl w:val="1"/>
    </w:pPr>
    <w:rPr>
      <w:rFonts w:ascii="Calibri Light" w:eastAsia="Times New Roman" w:hAnsi="Calibri Light" w:cs="Times New Roman"/>
      <w:color w:val="2E74B5"/>
      <w:kern w:val="0"/>
      <w:sz w:val="26"/>
      <w:szCs w:val="26"/>
      <w:lang w:val="en-SG" w:eastAsia="x-none"/>
    </w:rPr>
  </w:style>
  <w:style w:type="paragraph" w:styleId="30">
    <w:name w:val="heading 3"/>
    <w:basedOn w:val="a"/>
    <w:next w:val="a"/>
    <w:link w:val="3Char"/>
    <w:uiPriority w:val="9"/>
    <w:unhideWhenUsed/>
    <w:qFormat/>
    <w:rsid w:val="00DE6989"/>
    <w:pPr>
      <w:keepNext/>
      <w:keepLines/>
      <w:suppressAutoHyphens w:val="0"/>
      <w:spacing w:before="40" w:after="0" w:line="259" w:lineRule="auto"/>
      <w:outlineLvl w:val="2"/>
    </w:pPr>
    <w:rPr>
      <w:rFonts w:ascii="Calibri Light" w:eastAsia="Times New Roman" w:hAnsi="Calibri Light" w:cs="Times New Roman"/>
      <w:color w:val="1F4D78"/>
      <w:kern w:val="0"/>
      <w:sz w:val="24"/>
      <w:szCs w:val="24"/>
      <w:lang w:val="en-SG"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0"/>
    <w:rsid w:val="00DE6989"/>
    <w:rPr>
      <w:rFonts w:ascii="Times New Roman" w:eastAsia="Times New Roman" w:hAnsi="Times New Roman" w:cs="Times New Roman"/>
      <w:kern w:val="1"/>
      <w:sz w:val="24"/>
      <w:szCs w:val="20"/>
    </w:rPr>
  </w:style>
  <w:style w:type="character" w:customStyle="1" w:styleId="2Char">
    <w:name w:val="عنوان 2 Char"/>
    <w:basedOn w:val="a0"/>
    <w:link w:val="20"/>
    <w:uiPriority w:val="9"/>
    <w:rsid w:val="00DE6989"/>
    <w:rPr>
      <w:rFonts w:ascii="Calibri Light" w:eastAsia="Times New Roman" w:hAnsi="Calibri Light" w:cs="Times New Roman"/>
      <w:color w:val="2E74B5"/>
      <w:sz w:val="26"/>
      <w:szCs w:val="26"/>
      <w:lang w:val="en-SG" w:eastAsia="x-none"/>
    </w:rPr>
  </w:style>
  <w:style w:type="character" w:customStyle="1" w:styleId="3Char">
    <w:name w:val="عنوان 3 Char"/>
    <w:basedOn w:val="a0"/>
    <w:link w:val="30"/>
    <w:uiPriority w:val="9"/>
    <w:rsid w:val="00DE6989"/>
    <w:rPr>
      <w:rFonts w:ascii="Calibri Light" w:eastAsia="Times New Roman" w:hAnsi="Calibri Light" w:cs="Times New Roman"/>
      <w:color w:val="1F4D78"/>
      <w:sz w:val="24"/>
      <w:szCs w:val="24"/>
      <w:lang w:val="en-SG" w:eastAsia="x-none"/>
    </w:rPr>
  </w:style>
  <w:style w:type="character" w:customStyle="1" w:styleId="HeaderChar">
    <w:name w:val="Header Char"/>
    <w:basedOn w:val="a0"/>
    <w:rsid w:val="00DE6989"/>
  </w:style>
  <w:style w:type="character" w:customStyle="1" w:styleId="FooterChar">
    <w:name w:val="Footer Char"/>
    <w:basedOn w:val="a0"/>
    <w:rsid w:val="00DE6989"/>
  </w:style>
  <w:style w:type="character" w:customStyle="1" w:styleId="BalloonTextChar">
    <w:name w:val="Balloon Text Char"/>
    <w:rsid w:val="00DE6989"/>
    <w:rPr>
      <w:rFonts w:ascii="Tahoma" w:hAnsi="Tahoma" w:cs="Tahoma"/>
      <w:sz w:val="16"/>
      <w:szCs w:val="16"/>
    </w:rPr>
  </w:style>
  <w:style w:type="character" w:customStyle="1" w:styleId="BodyTextIndentChar">
    <w:name w:val="Body Text Indent Char"/>
    <w:rsid w:val="00DE6989"/>
    <w:rPr>
      <w:rFonts w:ascii="Times New Roman" w:eastAsia="Times New Roman" w:hAnsi="Times New Roman" w:cs="Times New Roman"/>
      <w:sz w:val="24"/>
      <w:szCs w:val="20"/>
    </w:rPr>
  </w:style>
  <w:style w:type="character" w:customStyle="1" w:styleId="TitleChar">
    <w:name w:val="Title Char"/>
    <w:rsid w:val="00DE6989"/>
    <w:rPr>
      <w:rFonts w:ascii="Times New Roman" w:eastAsia="Times New Roman" w:hAnsi="Times New Roman" w:cs="Times New Roman"/>
      <w:b/>
      <w:sz w:val="32"/>
      <w:szCs w:val="20"/>
    </w:rPr>
  </w:style>
  <w:style w:type="character" w:styleId="Hyperlink">
    <w:name w:val="Hyperlink"/>
    <w:uiPriority w:val="99"/>
    <w:rsid w:val="00DE6989"/>
    <w:rPr>
      <w:color w:val="0000FF"/>
      <w:u w:val="single"/>
    </w:rPr>
  </w:style>
  <w:style w:type="character" w:customStyle="1" w:styleId="BodyTextChar">
    <w:name w:val="Body Text Char"/>
    <w:basedOn w:val="a0"/>
    <w:rsid w:val="00DE6989"/>
  </w:style>
  <w:style w:type="character" w:customStyle="1" w:styleId="Heading1Char">
    <w:name w:val="Heading 1 Char"/>
    <w:rsid w:val="00DE6989"/>
    <w:rPr>
      <w:rFonts w:ascii="Times New Roman" w:eastAsia="Times New Roman" w:hAnsi="Times New Roman" w:cs="Times New Roman"/>
      <w:sz w:val="24"/>
      <w:szCs w:val="20"/>
    </w:rPr>
  </w:style>
  <w:style w:type="character" w:customStyle="1" w:styleId="NoSpacingChar">
    <w:name w:val="No Spacing Char"/>
    <w:rsid w:val="00DE6989"/>
    <w:rPr>
      <w:rFonts w:ascii="Calibri" w:eastAsia="Times New Roman" w:hAnsi="Calibri" w:cs="Times New Roman"/>
    </w:rPr>
  </w:style>
  <w:style w:type="character" w:customStyle="1" w:styleId="longtext1">
    <w:name w:val="long_text1"/>
    <w:rsid w:val="00DE6989"/>
    <w:rPr>
      <w:sz w:val="20"/>
      <w:szCs w:val="20"/>
    </w:rPr>
  </w:style>
  <w:style w:type="character" w:customStyle="1" w:styleId="ListLabel1">
    <w:name w:val="ListLabel 1"/>
    <w:rsid w:val="00DE6989"/>
    <w:rPr>
      <w:rFonts w:cs="Courier New"/>
    </w:rPr>
  </w:style>
  <w:style w:type="character" w:customStyle="1" w:styleId="IndexLink">
    <w:name w:val="Index Link"/>
    <w:rsid w:val="00DE6989"/>
  </w:style>
  <w:style w:type="character" w:customStyle="1" w:styleId="Bullets">
    <w:name w:val="Bullets"/>
    <w:rsid w:val="00DE6989"/>
    <w:rPr>
      <w:rFonts w:ascii="OpenSymbol" w:eastAsia="OpenSymbol" w:hAnsi="OpenSymbol" w:cs="OpenSymbol"/>
    </w:rPr>
  </w:style>
  <w:style w:type="character" w:customStyle="1" w:styleId="Quotation">
    <w:name w:val="Quotation"/>
    <w:rsid w:val="00DE6989"/>
    <w:rPr>
      <w:i/>
      <w:iCs/>
    </w:rPr>
  </w:style>
  <w:style w:type="character" w:customStyle="1" w:styleId="NumberingSymbols">
    <w:name w:val="Numbering Symbols"/>
    <w:rsid w:val="00DE6989"/>
  </w:style>
  <w:style w:type="paragraph" w:customStyle="1" w:styleId="Heading">
    <w:name w:val="Heading"/>
    <w:basedOn w:val="a"/>
    <w:next w:val="a3"/>
    <w:rsid w:val="00DE6989"/>
    <w:pPr>
      <w:keepNext/>
      <w:spacing w:before="240" w:after="120"/>
    </w:pPr>
    <w:rPr>
      <w:rFonts w:ascii="Liberation Sans" w:eastAsia="Droid Sans Fallback" w:hAnsi="Liberation Sans" w:cs="FreeSans"/>
      <w:sz w:val="28"/>
      <w:szCs w:val="28"/>
    </w:rPr>
  </w:style>
  <w:style w:type="paragraph" w:styleId="a3">
    <w:name w:val="Body Text"/>
    <w:basedOn w:val="a"/>
    <w:link w:val="Char"/>
    <w:rsid w:val="00DE6989"/>
    <w:pPr>
      <w:spacing w:after="120" w:line="288" w:lineRule="auto"/>
    </w:pPr>
  </w:style>
  <w:style w:type="character" w:customStyle="1" w:styleId="Char">
    <w:name w:val="نص أساسي Char"/>
    <w:basedOn w:val="a0"/>
    <w:link w:val="a3"/>
    <w:rsid w:val="00DE6989"/>
    <w:rPr>
      <w:rFonts w:ascii="Calibri" w:eastAsia="Calibri" w:hAnsi="Calibri" w:cs="DejaVu Sans"/>
      <w:kern w:val="1"/>
    </w:rPr>
  </w:style>
  <w:style w:type="paragraph" w:styleId="a4">
    <w:name w:val="List"/>
    <w:basedOn w:val="a3"/>
    <w:rsid w:val="00DE6989"/>
    <w:rPr>
      <w:rFonts w:cs="FreeSans"/>
    </w:rPr>
  </w:style>
  <w:style w:type="paragraph" w:styleId="a5">
    <w:name w:val="caption"/>
    <w:basedOn w:val="a"/>
    <w:qFormat/>
    <w:rsid w:val="00DE6989"/>
    <w:pPr>
      <w:suppressLineNumbers/>
      <w:spacing w:before="120" w:after="120"/>
    </w:pPr>
    <w:rPr>
      <w:rFonts w:cs="FreeSans"/>
      <w:i/>
      <w:iCs/>
      <w:sz w:val="24"/>
      <w:szCs w:val="24"/>
    </w:rPr>
  </w:style>
  <w:style w:type="paragraph" w:customStyle="1" w:styleId="Index">
    <w:name w:val="Index"/>
    <w:basedOn w:val="a"/>
    <w:rsid w:val="00DE6989"/>
    <w:pPr>
      <w:suppressLineNumbers/>
    </w:pPr>
    <w:rPr>
      <w:rFonts w:cs="FreeSans"/>
    </w:rPr>
  </w:style>
  <w:style w:type="paragraph" w:customStyle="1" w:styleId="a6">
    <w:basedOn w:val="a"/>
    <w:next w:val="a7"/>
    <w:rsid w:val="00DE6989"/>
    <w:pPr>
      <w:tabs>
        <w:tab w:val="center" w:pos="4320"/>
        <w:tab w:val="right" w:pos="8640"/>
      </w:tabs>
      <w:spacing w:after="0" w:line="240" w:lineRule="auto"/>
    </w:pPr>
  </w:style>
  <w:style w:type="paragraph" w:styleId="a8">
    <w:name w:val="Balloon Text"/>
    <w:basedOn w:val="a"/>
    <w:link w:val="Char0"/>
    <w:rsid w:val="00DE6989"/>
    <w:pPr>
      <w:spacing w:after="0" w:line="240" w:lineRule="auto"/>
    </w:pPr>
    <w:rPr>
      <w:rFonts w:ascii="Tahoma" w:hAnsi="Tahoma" w:cs="Tahoma"/>
      <w:sz w:val="16"/>
      <w:szCs w:val="16"/>
    </w:rPr>
  </w:style>
  <w:style w:type="character" w:customStyle="1" w:styleId="Char0">
    <w:name w:val="نص في بالون Char"/>
    <w:basedOn w:val="a0"/>
    <w:link w:val="a8"/>
    <w:rsid w:val="00DE6989"/>
    <w:rPr>
      <w:rFonts w:ascii="Tahoma" w:eastAsia="Calibri" w:hAnsi="Tahoma" w:cs="Tahoma"/>
      <w:kern w:val="1"/>
      <w:sz w:val="16"/>
      <w:szCs w:val="16"/>
    </w:rPr>
  </w:style>
  <w:style w:type="paragraph" w:styleId="a9">
    <w:name w:val="Body Text Indent"/>
    <w:basedOn w:val="a"/>
    <w:link w:val="Char1"/>
    <w:rsid w:val="00DE6989"/>
    <w:pPr>
      <w:spacing w:after="0" w:line="240" w:lineRule="auto"/>
      <w:ind w:left="720"/>
    </w:pPr>
    <w:rPr>
      <w:rFonts w:ascii="Times New Roman" w:eastAsia="Times New Roman" w:hAnsi="Times New Roman" w:cs="Times New Roman"/>
      <w:sz w:val="24"/>
      <w:szCs w:val="20"/>
    </w:rPr>
  </w:style>
  <w:style w:type="character" w:customStyle="1" w:styleId="Char1">
    <w:name w:val="نص أساسي بمسافة بادئة Char"/>
    <w:basedOn w:val="a0"/>
    <w:link w:val="a9"/>
    <w:rsid w:val="00DE6989"/>
    <w:rPr>
      <w:rFonts w:ascii="Times New Roman" w:eastAsia="Times New Roman" w:hAnsi="Times New Roman" w:cs="Times New Roman"/>
      <w:kern w:val="1"/>
      <w:sz w:val="24"/>
      <w:szCs w:val="20"/>
    </w:rPr>
  </w:style>
  <w:style w:type="paragraph" w:styleId="aa">
    <w:name w:val="Title"/>
    <w:basedOn w:val="a"/>
    <w:link w:val="Char2"/>
    <w:qFormat/>
    <w:rsid w:val="00DE6989"/>
    <w:pPr>
      <w:spacing w:after="0" w:line="240" w:lineRule="auto"/>
      <w:ind w:left="450"/>
      <w:jc w:val="center"/>
    </w:pPr>
    <w:rPr>
      <w:rFonts w:ascii="Times New Roman" w:eastAsia="Times New Roman" w:hAnsi="Times New Roman" w:cs="Times New Roman"/>
      <w:b/>
      <w:sz w:val="32"/>
      <w:szCs w:val="20"/>
    </w:rPr>
  </w:style>
  <w:style w:type="character" w:customStyle="1" w:styleId="Char2">
    <w:name w:val="العنوان Char"/>
    <w:basedOn w:val="a0"/>
    <w:link w:val="aa"/>
    <w:rsid w:val="00DE6989"/>
    <w:rPr>
      <w:rFonts w:ascii="Times New Roman" w:eastAsia="Times New Roman" w:hAnsi="Times New Roman" w:cs="Times New Roman"/>
      <w:b/>
      <w:kern w:val="1"/>
      <w:sz w:val="32"/>
      <w:szCs w:val="20"/>
    </w:rPr>
  </w:style>
  <w:style w:type="paragraph" w:styleId="11">
    <w:name w:val="toc 1"/>
    <w:basedOn w:val="a"/>
    <w:next w:val="a"/>
    <w:autoRedefine/>
    <w:uiPriority w:val="39"/>
    <w:rsid w:val="00DE6989"/>
    <w:pPr>
      <w:spacing w:after="0" w:line="240" w:lineRule="auto"/>
    </w:pPr>
    <w:rPr>
      <w:rFonts w:ascii="Times New Roman" w:eastAsia="Times New Roman" w:hAnsi="Times New Roman" w:cs="Times New Roman"/>
      <w:sz w:val="20"/>
      <w:szCs w:val="20"/>
    </w:rPr>
  </w:style>
  <w:style w:type="paragraph" w:styleId="ab">
    <w:name w:val="List Paragraph"/>
    <w:basedOn w:val="a"/>
    <w:link w:val="Char3"/>
    <w:uiPriority w:val="34"/>
    <w:qFormat/>
    <w:rsid w:val="00DE6989"/>
    <w:pPr>
      <w:spacing w:after="0" w:line="240" w:lineRule="auto"/>
      <w:ind w:left="720"/>
      <w:contextualSpacing/>
    </w:pPr>
    <w:rPr>
      <w:rFonts w:ascii="Times New Roman" w:eastAsia="Times New Roman" w:hAnsi="Times New Roman" w:cs="Times New Roman"/>
      <w:sz w:val="20"/>
      <w:szCs w:val="20"/>
    </w:rPr>
  </w:style>
  <w:style w:type="paragraph" w:styleId="ac">
    <w:name w:val="No Spacing"/>
    <w:qFormat/>
    <w:rsid w:val="00DE6989"/>
    <w:pPr>
      <w:suppressAutoHyphens/>
      <w:spacing w:after="0" w:line="240" w:lineRule="auto"/>
    </w:pPr>
    <w:rPr>
      <w:rFonts w:ascii="Calibri" w:eastAsia="Times New Roman" w:hAnsi="Calibri" w:cs="Times New Roman"/>
      <w:kern w:val="1"/>
    </w:rPr>
  </w:style>
  <w:style w:type="paragraph" w:customStyle="1" w:styleId="LO-normal">
    <w:name w:val="LO-normal"/>
    <w:rsid w:val="00DE6989"/>
    <w:pPr>
      <w:suppressAutoHyphens/>
      <w:spacing w:after="200" w:line="288" w:lineRule="auto"/>
    </w:pPr>
    <w:rPr>
      <w:rFonts w:ascii="Calibri" w:eastAsia="Calibri" w:hAnsi="Calibri" w:cs="Calibri"/>
      <w:i/>
      <w:color w:val="000000"/>
      <w:kern w:val="1"/>
      <w:sz w:val="20"/>
    </w:rPr>
  </w:style>
  <w:style w:type="paragraph" w:customStyle="1" w:styleId="TableContents">
    <w:name w:val="Table Contents"/>
    <w:basedOn w:val="a"/>
    <w:rsid w:val="00DE6989"/>
  </w:style>
  <w:style w:type="paragraph" w:customStyle="1" w:styleId="TitleandContentLTGliederung1">
    <w:name w:val="Title and Content~LT~Gliederung 1"/>
    <w:rsid w:val="00DE6989"/>
    <w:pPr>
      <w:suppressAutoHyphens/>
      <w:spacing w:after="283" w:line="200" w:lineRule="atLeast"/>
    </w:pPr>
    <w:rPr>
      <w:rFonts w:ascii="FreeSans" w:eastAsia="DejaVu Sans" w:hAnsi="FreeSans" w:cs="Liberation Sans"/>
      <w:color w:val="000000"/>
      <w:kern w:val="1"/>
      <w:sz w:val="54"/>
      <w:szCs w:val="24"/>
    </w:rPr>
  </w:style>
  <w:style w:type="paragraph" w:customStyle="1" w:styleId="dac-hero-description">
    <w:name w:val="dac-hero-description"/>
    <w:basedOn w:val="a"/>
    <w:rsid w:val="00DE6989"/>
    <w:pPr>
      <w:suppressAutoHyphens w:val="0"/>
      <w:spacing w:before="100" w:beforeAutospacing="1" w:after="100" w:afterAutospacing="1" w:line="240" w:lineRule="auto"/>
    </w:pPr>
    <w:rPr>
      <w:rFonts w:ascii="Times New Roman" w:eastAsia="Times New Roman" w:hAnsi="Times New Roman" w:cs="Times New Roman"/>
      <w:kern w:val="0"/>
      <w:sz w:val="24"/>
      <w:szCs w:val="24"/>
    </w:rPr>
  </w:style>
  <w:style w:type="paragraph" w:styleId="ad">
    <w:name w:val="Normal (Web)"/>
    <w:basedOn w:val="a"/>
    <w:uiPriority w:val="99"/>
    <w:unhideWhenUsed/>
    <w:rsid w:val="00DE6989"/>
    <w:pPr>
      <w:suppressAutoHyphens w:val="0"/>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crosslinkitem">
    <w:name w:val="crosslinkitem"/>
    <w:rsid w:val="00DE6989"/>
  </w:style>
  <w:style w:type="character" w:customStyle="1" w:styleId="shorttext">
    <w:name w:val="short_text"/>
    <w:basedOn w:val="a0"/>
    <w:rsid w:val="00DE6989"/>
  </w:style>
  <w:style w:type="paragraph" w:customStyle="1" w:styleId="Default">
    <w:name w:val="Default"/>
    <w:rsid w:val="00DE6989"/>
    <w:pPr>
      <w:autoSpaceDE w:val="0"/>
      <w:autoSpaceDN w:val="0"/>
      <w:adjustRightInd w:val="0"/>
      <w:spacing w:after="0" w:line="240" w:lineRule="auto"/>
    </w:pPr>
    <w:rPr>
      <w:rFonts w:ascii="Cambria" w:eastAsia="Calibri" w:hAnsi="Cambria" w:cs="Cambria"/>
      <w:color w:val="000000"/>
      <w:sz w:val="24"/>
      <w:szCs w:val="24"/>
    </w:rPr>
  </w:style>
  <w:style w:type="character" w:styleId="ae">
    <w:name w:val="Strong"/>
    <w:uiPriority w:val="22"/>
    <w:qFormat/>
    <w:rsid w:val="00DE6989"/>
    <w:rPr>
      <w:b/>
      <w:bCs/>
    </w:rPr>
  </w:style>
  <w:style w:type="table" w:styleId="af">
    <w:name w:val="Table Grid"/>
    <w:basedOn w:val="a1"/>
    <w:uiPriority w:val="39"/>
    <w:rsid w:val="00DE698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Char4"/>
    <w:uiPriority w:val="99"/>
    <w:unhideWhenUsed/>
    <w:rsid w:val="00DE6989"/>
    <w:pPr>
      <w:tabs>
        <w:tab w:val="center" w:pos="4153"/>
        <w:tab w:val="right" w:pos="8306"/>
      </w:tabs>
      <w:spacing w:after="0" w:line="240" w:lineRule="auto"/>
    </w:pPr>
  </w:style>
  <w:style w:type="character" w:customStyle="1" w:styleId="Char4">
    <w:name w:val="رأس الصفحة Char"/>
    <w:basedOn w:val="a0"/>
    <w:link w:val="af0"/>
    <w:uiPriority w:val="99"/>
    <w:rsid w:val="00DE6989"/>
    <w:rPr>
      <w:rFonts w:ascii="Calibri" w:eastAsia="Calibri" w:hAnsi="Calibri" w:cs="DejaVu Sans"/>
      <w:kern w:val="1"/>
    </w:rPr>
  </w:style>
  <w:style w:type="paragraph" w:styleId="a7">
    <w:name w:val="footer"/>
    <w:basedOn w:val="a"/>
    <w:link w:val="Char5"/>
    <w:uiPriority w:val="99"/>
    <w:unhideWhenUsed/>
    <w:rsid w:val="00DE6989"/>
    <w:pPr>
      <w:tabs>
        <w:tab w:val="center" w:pos="4153"/>
        <w:tab w:val="right" w:pos="8306"/>
      </w:tabs>
      <w:spacing w:after="0" w:line="240" w:lineRule="auto"/>
    </w:pPr>
  </w:style>
  <w:style w:type="character" w:customStyle="1" w:styleId="Char5">
    <w:name w:val="تذييل الصفحة Char"/>
    <w:basedOn w:val="a0"/>
    <w:link w:val="a7"/>
    <w:uiPriority w:val="99"/>
    <w:rsid w:val="00DE6989"/>
    <w:rPr>
      <w:rFonts w:ascii="Calibri" w:eastAsia="Calibri" w:hAnsi="Calibri" w:cs="DejaVu Sans"/>
      <w:kern w:val="1"/>
    </w:rPr>
  </w:style>
  <w:style w:type="character" w:customStyle="1" w:styleId="Char3">
    <w:name w:val=" سرد الفقرات Char"/>
    <w:basedOn w:val="a0"/>
    <w:link w:val="ab"/>
    <w:uiPriority w:val="34"/>
    <w:locked/>
    <w:rsid w:val="00840A62"/>
    <w:rPr>
      <w:rFonts w:ascii="Times New Roman" w:eastAsia="Times New Roman" w:hAnsi="Times New Roman" w:cs="Times New Roman"/>
      <w:kern w:val="1"/>
      <w:sz w:val="20"/>
      <w:szCs w:val="20"/>
    </w:rPr>
  </w:style>
  <w:style w:type="numbering" w:customStyle="1" w:styleId="1">
    <w:name w:val="نمط مستورد 1"/>
    <w:rsid w:val="00840A62"/>
    <w:pPr>
      <w:numPr>
        <w:numId w:val="6"/>
      </w:numPr>
    </w:pPr>
  </w:style>
  <w:style w:type="numbering" w:customStyle="1" w:styleId="2">
    <w:name w:val="نمط مستورد 2"/>
    <w:rsid w:val="00840A62"/>
    <w:pPr>
      <w:numPr>
        <w:numId w:val="8"/>
      </w:numPr>
    </w:pPr>
  </w:style>
  <w:style w:type="paragraph" w:styleId="21">
    <w:name w:val="toc 2"/>
    <w:basedOn w:val="a"/>
    <w:next w:val="a"/>
    <w:autoRedefine/>
    <w:uiPriority w:val="39"/>
    <w:unhideWhenUsed/>
    <w:rsid w:val="00EF6E04"/>
    <w:pPr>
      <w:spacing w:after="100"/>
      <w:ind w:left="220"/>
    </w:pPr>
  </w:style>
  <w:style w:type="paragraph" w:styleId="31">
    <w:name w:val="toc 3"/>
    <w:basedOn w:val="a"/>
    <w:next w:val="a"/>
    <w:autoRedefine/>
    <w:uiPriority w:val="39"/>
    <w:unhideWhenUsed/>
    <w:rsid w:val="0045670C"/>
    <w:pPr>
      <w:tabs>
        <w:tab w:val="left" w:pos="1100"/>
        <w:tab w:val="right" w:leader="dot" w:pos="8630"/>
      </w:tabs>
      <w:spacing w:after="100"/>
      <w:ind w:left="440"/>
    </w:pPr>
    <w:rPr>
      <w:rFonts w:ascii="Georgia" w:hAnsi="Georgia"/>
      <w:noProof/>
    </w:rPr>
  </w:style>
  <w:style w:type="numbering" w:customStyle="1" w:styleId="3">
    <w:name w:val="نمط مستورد 3"/>
    <w:rsid w:val="005A721D"/>
    <w:pPr>
      <w:numPr>
        <w:numId w:val="25"/>
      </w:numPr>
    </w:pPr>
  </w:style>
  <w:style w:type="paragraph" w:styleId="af1">
    <w:name w:val="TOC Heading"/>
    <w:basedOn w:val="10"/>
    <w:next w:val="a"/>
    <w:uiPriority w:val="39"/>
    <w:unhideWhenUsed/>
    <w:qFormat/>
    <w:rsid w:val="002B5DD2"/>
    <w:pPr>
      <w:keepLines/>
      <w:suppressAutoHyphens w:val="0"/>
      <w:bidi/>
      <w:spacing w:before="240" w:line="259" w:lineRule="auto"/>
      <w:jc w:val="left"/>
      <w:outlineLvl w:val="9"/>
    </w:pPr>
    <w:rPr>
      <w:rFonts w:asciiTheme="majorHAnsi" w:eastAsiaTheme="majorEastAsia" w:hAnsiTheme="majorHAnsi" w:cstheme="majorBidi"/>
      <w:color w:val="2E74B5" w:themeColor="accent1" w:themeShade="BF"/>
      <w:kern w:val="0"/>
      <w:sz w:val="32"/>
      <w:szCs w:val="32"/>
      <w:rt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control" Target="activeX/activeX4.xml"/><Relationship Id="rId34" Type="http://schemas.openxmlformats.org/officeDocument/2006/relationships/hyperlink" Target="https://en.wikipedia.org/wiki/Apple_Inc." TargetMode="External"/><Relationship Id="rId42" Type="http://schemas.openxmlformats.org/officeDocument/2006/relationships/hyperlink" Target="https://en.wikipedia.org/wiki/Apple_Developer" TargetMode="External"/><Relationship Id="rId47" Type="http://schemas.openxmlformats.org/officeDocument/2006/relationships/image" Target="media/image19.png"/><Relationship Id="rId50" Type="http://schemas.openxmlformats.org/officeDocument/2006/relationships/hyperlink" Target="http://www.uml-diagrams.org/use-case-subject.html" TargetMode="External"/><Relationship Id="rId55" Type="http://schemas.openxmlformats.org/officeDocument/2006/relationships/image" Target="media/image21.png"/><Relationship Id="rId63"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en.wikipedia.org/wiki/MacOS" TargetMode="External"/><Relationship Id="rId37" Type="http://schemas.openxmlformats.org/officeDocument/2006/relationships/hyperlink" Target="https://en.wikipedia.org/wiki/Mac_App_Store" TargetMode="External"/><Relationship Id="rId40" Type="http://schemas.openxmlformats.org/officeDocument/2006/relationships/hyperlink" Target="https://en.wikipedia.org/wiki/Mac_Developer_Program" TargetMode="External"/><Relationship Id="rId45" Type="http://schemas.openxmlformats.org/officeDocument/2006/relationships/image" Target="media/image17.png"/><Relationship Id="rId53" Type="http://schemas.openxmlformats.org/officeDocument/2006/relationships/hyperlink" Target="https://en.wikipedia.org/wiki/Class_(computer_science)" TargetMode="External"/><Relationship Id="rId58" Type="http://schemas.openxmlformats.org/officeDocument/2006/relationships/image" Target="media/image24.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control" Target="activeX/activeX2.xml"/><Relationship Id="rId14" Type="http://schemas.openxmlformats.org/officeDocument/2006/relationships/image" Target="media/image4.emf"/><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hyperlink" Target="https://en.wikipedia.org/wiki/IOS" TargetMode="External"/><Relationship Id="rId43" Type="http://schemas.openxmlformats.org/officeDocument/2006/relationships/image" Target="media/image16.png"/><Relationship Id="rId48" Type="http://schemas.openxmlformats.org/officeDocument/2006/relationships/hyperlink" Target="http://www.uml-diagrams.org/uml-25-diagrams.html" TargetMode="External"/><Relationship Id="rId56" Type="http://schemas.openxmlformats.org/officeDocument/2006/relationships/image" Target="media/image22.png"/><Relationship Id="rId64"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hyperlink" Target="http://www.uml-diagrams.org/use-case-actor.html" TargetMode="External"/><Relationship Id="rId3" Type="http://schemas.openxmlformats.org/officeDocument/2006/relationships/styles" Target="styles.xml"/><Relationship Id="rId12" Type="http://schemas.openxmlformats.org/officeDocument/2006/relationships/hyperlink" Target="http://istqbexamcertification.com/what-are-the-software-development-models/" TargetMode="External"/><Relationship Id="rId17" Type="http://schemas.openxmlformats.org/officeDocument/2006/relationships/control" Target="activeX/activeX1.xml"/><Relationship Id="rId25" Type="http://schemas.openxmlformats.org/officeDocument/2006/relationships/image" Target="media/image10.png"/><Relationship Id="rId33" Type="http://schemas.openxmlformats.org/officeDocument/2006/relationships/hyperlink" Target="https://en.wikipedia.org/wiki/Software_development" TargetMode="External"/><Relationship Id="rId38" Type="http://schemas.openxmlformats.org/officeDocument/2006/relationships/hyperlink" Target="https://en.wikipedia.org/wiki/MacOS_Sierra" TargetMode="External"/><Relationship Id="rId46" Type="http://schemas.openxmlformats.org/officeDocument/2006/relationships/image" Target="media/image18.png"/><Relationship Id="rId59" Type="http://schemas.openxmlformats.org/officeDocument/2006/relationships/image" Target="media/image25.jpg"/><Relationship Id="rId67" Type="http://schemas.openxmlformats.org/officeDocument/2006/relationships/theme" Target="theme/theme1.xml"/><Relationship Id="rId20" Type="http://schemas.openxmlformats.org/officeDocument/2006/relationships/control" Target="activeX/activeX3.xml"/><Relationship Id="rId41" Type="http://schemas.openxmlformats.org/officeDocument/2006/relationships/hyperlink" Target="https://en.wikipedia.org/wiki/Software_release_life_cycle" TargetMode="External"/><Relationship Id="rId54" Type="http://schemas.openxmlformats.org/officeDocument/2006/relationships/image" Target="media/image20.png"/><Relationship Id="rId62"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google.com/forms/d/e/1FAIpQLScMZdhOYg4K5b-GWa_J13-w37xDvWfC5qF0gqyy8fVE_Ce_KQ/viewfor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en.wikipedia.org/wiki/TvOS" TargetMode="External"/><Relationship Id="rId49" Type="http://schemas.openxmlformats.org/officeDocument/2006/relationships/hyperlink" Target="http://www.uml-diagrams.org/use-case.html" TargetMode="External"/><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yperlink" Target="https://en.wikipedia.org/wiki/Integrated_development_environment" TargetMode="External"/><Relationship Id="rId44" Type="http://schemas.openxmlformats.org/officeDocument/2006/relationships/hyperlink" Target="https://www.visual-paradigm.com/features/uml-and-sysml-tools/" TargetMode="External"/><Relationship Id="rId52" Type="http://schemas.openxmlformats.org/officeDocument/2006/relationships/hyperlink" Target="https://en.wikipedia.org/wiki/Unified_Modeling_Language" TargetMode="External"/><Relationship Id="rId60" Type="http://schemas.openxmlformats.org/officeDocument/2006/relationships/image" Target="media/image26.jp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istqbexamcertification.com/what-is-a-software-testing/" TargetMode="External"/><Relationship Id="rId18" Type="http://schemas.openxmlformats.org/officeDocument/2006/relationships/image" Target="media/image6.wmf"/><Relationship Id="rId39" Type="http://schemas.openxmlformats.org/officeDocument/2006/relationships/hyperlink" Target="https://en.wikipedia.org/wiki/MacOS_Sierr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AADB1-8F40-104D-967D-C3D5EE63AEE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7065</Words>
  <Characters>40277</Characters>
  <Application>Microsoft Office Word</Application>
  <DocSecurity>0</DocSecurity>
  <Lines>335</Lines>
  <Paragraphs>94</Paragraphs>
  <ScaleCrop>false</ScaleCrop>
  <HeadingPairs>
    <vt:vector size="2" baseType="variant">
      <vt:variant>
        <vt:lpstr>العنوان</vt:lpstr>
      </vt:variant>
      <vt:variant>
        <vt:i4>1</vt:i4>
      </vt:variant>
    </vt:vector>
  </HeadingPairs>
  <TitlesOfParts>
    <vt:vector size="1" baseType="lpstr">
      <vt:lpstr/>
    </vt:vector>
  </TitlesOfParts>
  <Company>فراس الصعيو</Company>
  <LinksUpToDate>false</LinksUpToDate>
  <CharactersWithSpaces>47248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TARCOM-HP</dc:creator>
  <cp:keywords/>
  <dc:description/>
  <cp:lastModifiedBy>Basmah Almutairi</cp:lastModifiedBy>
  <cp:revision>2</cp:revision>
  <cp:lastPrinted>2017-12-11T23:14:00Z</cp:lastPrinted>
  <dcterms:created xsi:type="dcterms:W3CDTF">2019-03-18T07:14:00Z</dcterms:created>
  <dcterms:modified xsi:type="dcterms:W3CDTF">2019-03-18T07:14:00Z</dcterms:modified>
</cp:coreProperties>
</file>